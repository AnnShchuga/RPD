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EDBEA" w14:textId="2F3759F7" w:rsidR="00476EAC" w:rsidRDefault="004F1918" w:rsidP="00CE3178">
      <w:pPr>
        <w:jc w:val="center"/>
        <w:rPr>
          <w:b/>
          <w:szCs w:val="28"/>
        </w:rPr>
      </w:pPr>
      <w:r w:rsidRPr="004F1918">
        <w:rPr>
          <w:b/>
          <w:noProof/>
          <w:szCs w:val="28"/>
        </w:rPr>
        <w:drawing>
          <wp:inline distT="0" distB="0" distL="0" distR="0" wp14:anchorId="4F2268EF" wp14:editId="2A7D3F46">
            <wp:extent cx="6392545" cy="9860994"/>
            <wp:effectExtent l="0" t="0" r="825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986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C2CED" w14:textId="77777777" w:rsidR="00476EAC" w:rsidRDefault="00476EAC" w:rsidP="00CE3178">
      <w:pPr>
        <w:jc w:val="center"/>
        <w:rPr>
          <w:b/>
          <w:szCs w:val="28"/>
        </w:rPr>
      </w:pPr>
    </w:p>
    <w:p w14:paraId="314470B7" w14:textId="77777777" w:rsidR="00476EAC" w:rsidRDefault="00476EAC" w:rsidP="00CE3178">
      <w:pPr>
        <w:jc w:val="center"/>
        <w:rPr>
          <w:b/>
          <w:szCs w:val="28"/>
        </w:rPr>
      </w:pPr>
    </w:p>
    <w:p w14:paraId="29A4F68C" w14:textId="77777777" w:rsidR="00476EAC" w:rsidRDefault="00476EAC" w:rsidP="00CE3178">
      <w:pPr>
        <w:jc w:val="center"/>
        <w:rPr>
          <w:b/>
          <w:szCs w:val="28"/>
        </w:rPr>
      </w:pPr>
    </w:p>
    <w:p w14:paraId="38931913" w14:textId="77777777" w:rsidR="00476EAC" w:rsidRDefault="00476EAC" w:rsidP="00CE3178">
      <w:pPr>
        <w:jc w:val="center"/>
        <w:rPr>
          <w:b/>
          <w:szCs w:val="28"/>
        </w:rPr>
      </w:pPr>
    </w:p>
    <w:p w14:paraId="7E35BAED" w14:textId="56BE349B" w:rsidR="00476EAC" w:rsidRDefault="00AE511A" w:rsidP="00CE3178">
      <w:pPr>
        <w:jc w:val="center"/>
        <w:rPr>
          <w:b/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662336" behindDoc="0" locked="0" layoutInCell="1" allowOverlap="1" wp14:anchorId="6B79A73D" wp14:editId="25CF0511">
            <wp:simplePos x="0" y="0"/>
            <wp:positionH relativeFrom="page">
              <wp:posOffset>-152400</wp:posOffset>
            </wp:positionH>
            <wp:positionV relativeFrom="paragraph">
              <wp:posOffset>-944245</wp:posOffset>
            </wp:positionV>
            <wp:extent cx="7980625" cy="11191875"/>
            <wp:effectExtent l="0" t="0" r="1905" b="0"/>
            <wp:wrapNone/>
            <wp:docPr id="2" name="Рисунок 2" descr="C:\Users\P207D\Downloads\WhatsApp Image 2025-05-29 at 10.17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207D\Downloads\WhatsApp Image 2025-05-29 at 10.17.4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5334" cy="1119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770DD3" wp14:editId="59F512F8">
                <wp:simplePos x="0" y="0"/>
                <wp:positionH relativeFrom="page">
                  <wp:align>center</wp:align>
                </wp:positionH>
                <wp:positionV relativeFrom="paragraph">
                  <wp:posOffset>-420370</wp:posOffset>
                </wp:positionV>
                <wp:extent cx="6943725" cy="40005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711D0" id="Прямоугольник 3" o:spid="_x0000_s1026" style="position:absolute;margin-left:0;margin-top:-33.1pt;width:546.75pt;height:31.5pt;z-index:2516695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" fillcolor="white [3212]" strokecolor="white [3212]" strokeweight="2pt">
                <w10:wrap anchorx="page"/>
              </v:rect>
            </w:pict>
          </mc:Fallback>
        </mc:AlternateContent>
      </w:r>
    </w:p>
    <w:p w14:paraId="6E510BCF" w14:textId="7F3C654B" w:rsidR="00476EAC" w:rsidRDefault="00476EAC" w:rsidP="00CE3178">
      <w:pPr>
        <w:jc w:val="center"/>
        <w:rPr>
          <w:b/>
          <w:szCs w:val="28"/>
        </w:rPr>
      </w:pPr>
    </w:p>
    <w:p w14:paraId="048A9601" w14:textId="77777777" w:rsidR="00716FDC" w:rsidRDefault="00716FDC" w:rsidP="00CE3178">
      <w:pPr>
        <w:jc w:val="center"/>
        <w:rPr>
          <w:b/>
          <w:szCs w:val="28"/>
        </w:rPr>
      </w:pPr>
    </w:p>
    <w:p w14:paraId="53A9451B" w14:textId="6001FB2D" w:rsidR="00716FDC" w:rsidRDefault="00716FDC" w:rsidP="00CE3178">
      <w:pPr>
        <w:jc w:val="center"/>
        <w:rPr>
          <w:b/>
          <w:szCs w:val="28"/>
        </w:rPr>
      </w:pPr>
    </w:p>
    <w:p w14:paraId="1FCD051C" w14:textId="38381F1E" w:rsidR="00716FDC" w:rsidRDefault="00716FDC" w:rsidP="00CE3178">
      <w:pPr>
        <w:jc w:val="center"/>
        <w:rPr>
          <w:b/>
          <w:szCs w:val="28"/>
        </w:rPr>
      </w:pPr>
    </w:p>
    <w:p w14:paraId="1749D705" w14:textId="1A597335" w:rsidR="00716FDC" w:rsidRDefault="00716FDC" w:rsidP="00CE3178">
      <w:pPr>
        <w:jc w:val="center"/>
        <w:rPr>
          <w:b/>
          <w:szCs w:val="28"/>
        </w:rPr>
      </w:pPr>
    </w:p>
    <w:p w14:paraId="06CA981D" w14:textId="48115116" w:rsidR="00716FDC" w:rsidRDefault="00716FDC" w:rsidP="00CE3178">
      <w:pPr>
        <w:jc w:val="center"/>
        <w:rPr>
          <w:b/>
          <w:szCs w:val="28"/>
        </w:rPr>
      </w:pPr>
    </w:p>
    <w:p w14:paraId="253A33FA" w14:textId="687336A0" w:rsidR="00716FDC" w:rsidRDefault="00AE511A" w:rsidP="00CE3178">
      <w:pPr>
        <w:jc w:val="center"/>
        <w:rPr>
          <w:b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0D17EE" wp14:editId="3C7B6D51">
            <wp:simplePos x="0" y="0"/>
            <wp:positionH relativeFrom="page">
              <wp:posOffset>523874</wp:posOffset>
            </wp:positionH>
            <wp:positionV relativeFrom="paragraph">
              <wp:posOffset>172085</wp:posOffset>
            </wp:positionV>
            <wp:extent cx="6238875" cy="1165202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738" cy="11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8D470" w14:textId="3ACD1389" w:rsidR="00716FDC" w:rsidRDefault="00716FDC" w:rsidP="00CE3178">
      <w:pPr>
        <w:jc w:val="center"/>
        <w:rPr>
          <w:b/>
          <w:szCs w:val="28"/>
        </w:rPr>
      </w:pPr>
    </w:p>
    <w:p w14:paraId="332AA5A1" w14:textId="141C3E00" w:rsidR="00716FDC" w:rsidRDefault="00716FDC" w:rsidP="00CE3178">
      <w:pPr>
        <w:jc w:val="center"/>
        <w:rPr>
          <w:b/>
          <w:szCs w:val="28"/>
        </w:rPr>
      </w:pPr>
    </w:p>
    <w:p w14:paraId="0620DC45" w14:textId="37419318" w:rsidR="00716FDC" w:rsidRDefault="00716FDC" w:rsidP="00CE3178">
      <w:pPr>
        <w:jc w:val="center"/>
        <w:rPr>
          <w:b/>
          <w:szCs w:val="28"/>
        </w:rPr>
      </w:pPr>
    </w:p>
    <w:p w14:paraId="35AF012F" w14:textId="287D0327" w:rsidR="00716FDC" w:rsidRDefault="00716FDC" w:rsidP="00CE3178">
      <w:pPr>
        <w:jc w:val="center"/>
        <w:rPr>
          <w:b/>
          <w:szCs w:val="28"/>
        </w:rPr>
      </w:pPr>
    </w:p>
    <w:p w14:paraId="15CD31CE" w14:textId="25CBE785" w:rsidR="00716FDC" w:rsidRDefault="00716FDC" w:rsidP="00CE3178">
      <w:pPr>
        <w:jc w:val="center"/>
        <w:rPr>
          <w:b/>
          <w:szCs w:val="28"/>
        </w:rPr>
      </w:pPr>
    </w:p>
    <w:p w14:paraId="7BFC7B7B" w14:textId="3161A17D" w:rsidR="00716FDC" w:rsidRDefault="00716FDC" w:rsidP="00CE3178">
      <w:pPr>
        <w:jc w:val="center"/>
        <w:rPr>
          <w:b/>
          <w:szCs w:val="28"/>
        </w:rPr>
      </w:pPr>
    </w:p>
    <w:p w14:paraId="201A211C" w14:textId="49DB10D1" w:rsidR="00716FDC" w:rsidRDefault="00716FDC" w:rsidP="00CE3178">
      <w:pPr>
        <w:jc w:val="center"/>
        <w:rPr>
          <w:b/>
          <w:szCs w:val="28"/>
        </w:rPr>
      </w:pPr>
    </w:p>
    <w:p w14:paraId="2574F9BA" w14:textId="5BBD27C8" w:rsidR="00716FDC" w:rsidRDefault="00716FDC" w:rsidP="00CE3178">
      <w:pPr>
        <w:jc w:val="center"/>
        <w:rPr>
          <w:b/>
          <w:szCs w:val="28"/>
        </w:rPr>
      </w:pPr>
    </w:p>
    <w:p w14:paraId="139D2426" w14:textId="77777777" w:rsidR="00716FDC" w:rsidRDefault="00716FDC" w:rsidP="00CE3178">
      <w:pPr>
        <w:jc w:val="center"/>
        <w:rPr>
          <w:b/>
          <w:szCs w:val="28"/>
        </w:rPr>
      </w:pPr>
    </w:p>
    <w:p w14:paraId="0E80758A" w14:textId="77777777" w:rsidR="00716FDC" w:rsidRDefault="00716FDC" w:rsidP="00CE3178">
      <w:pPr>
        <w:jc w:val="center"/>
        <w:rPr>
          <w:b/>
          <w:szCs w:val="28"/>
        </w:rPr>
      </w:pPr>
    </w:p>
    <w:p w14:paraId="7129D74B" w14:textId="4D2601BE" w:rsidR="00716FDC" w:rsidRDefault="00716FDC" w:rsidP="00CE3178">
      <w:pPr>
        <w:jc w:val="center"/>
        <w:rPr>
          <w:b/>
          <w:szCs w:val="28"/>
        </w:rPr>
      </w:pPr>
    </w:p>
    <w:p w14:paraId="6D353FDF" w14:textId="3E2AEBAB" w:rsidR="00716FDC" w:rsidRDefault="00716FDC" w:rsidP="00CE3178">
      <w:pPr>
        <w:jc w:val="center"/>
        <w:rPr>
          <w:b/>
          <w:szCs w:val="28"/>
        </w:rPr>
      </w:pPr>
    </w:p>
    <w:p w14:paraId="2EE02FF2" w14:textId="2D9ABFCA" w:rsidR="00716FDC" w:rsidRDefault="00716FDC" w:rsidP="00CE3178">
      <w:pPr>
        <w:jc w:val="center"/>
        <w:rPr>
          <w:b/>
          <w:szCs w:val="28"/>
        </w:rPr>
      </w:pPr>
    </w:p>
    <w:p w14:paraId="699C19F9" w14:textId="2D8E7F47" w:rsidR="00716FDC" w:rsidRDefault="00716FDC" w:rsidP="00CE3178">
      <w:pPr>
        <w:jc w:val="center"/>
        <w:rPr>
          <w:b/>
          <w:szCs w:val="28"/>
        </w:rPr>
      </w:pPr>
    </w:p>
    <w:p w14:paraId="249D551A" w14:textId="77777777" w:rsidR="00716FDC" w:rsidRDefault="00716FDC" w:rsidP="00CE3178">
      <w:pPr>
        <w:jc w:val="center"/>
        <w:rPr>
          <w:b/>
          <w:szCs w:val="28"/>
        </w:rPr>
      </w:pPr>
    </w:p>
    <w:p w14:paraId="42D692A6" w14:textId="0B00D5A0" w:rsidR="00716FDC" w:rsidRDefault="00716FDC" w:rsidP="00CE3178">
      <w:pPr>
        <w:jc w:val="center"/>
        <w:rPr>
          <w:b/>
          <w:szCs w:val="28"/>
        </w:rPr>
      </w:pPr>
    </w:p>
    <w:p w14:paraId="3CC4B9BB" w14:textId="7253E0EA" w:rsidR="00716FDC" w:rsidRDefault="00716FDC" w:rsidP="00CE3178">
      <w:pPr>
        <w:jc w:val="center"/>
        <w:rPr>
          <w:b/>
          <w:szCs w:val="28"/>
        </w:rPr>
      </w:pPr>
    </w:p>
    <w:p w14:paraId="62160316" w14:textId="417B156C" w:rsidR="00716FDC" w:rsidRDefault="00716FDC" w:rsidP="00CE3178">
      <w:pPr>
        <w:jc w:val="center"/>
        <w:rPr>
          <w:b/>
          <w:szCs w:val="28"/>
        </w:rPr>
      </w:pPr>
    </w:p>
    <w:p w14:paraId="01816020" w14:textId="577A3656" w:rsidR="00716FDC" w:rsidRDefault="00716FDC" w:rsidP="00CE3178">
      <w:pPr>
        <w:jc w:val="center"/>
        <w:rPr>
          <w:b/>
          <w:szCs w:val="28"/>
        </w:rPr>
      </w:pPr>
    </w:p>
    <w:p w14:paraId="5B516C23" w14:textId="18593D05" w:rsidR="00716FDC" w:rsidRDefault="00716FDC" w:rsidP="00CE3178">
      <w:pPr>
        <w:jc w:val="center"/>
        <w:rPr>
          <w:b/>
          <w:szCs w:val="28"/>
        </w:rPr>
      </w:pPr>
    </w:p>
    <w:p w14:paraId="5DAE639D" w14:textId="63528A2E" w:rsidR="00716FDC" w:rsidRDefault="00716FDC" w:rsidP="00CE3178">
      <w:pPr>
        <w:jc w:val="center"/>
        <w:rPr>
          <w:b/>
          <w:szCs w:val="28"/>
        </w:rPr>
      </w:pPr>
    </w:p>
    <w:p w14:paraId="06306EBB" w14:textId="1DA0088E" w:rsidR="00716FDC" w:rsidRDefault="00716FDC" w:rsidP="00CE3178">
      <w:pPr>
        <w:jc w:val="center"/>
        <w:rPr>
          <w:b/>
          <w:szCs w:val="28"/>
        </w:rPr>
      </w:pPr>
    </w:p>
    <w:p w14:paraId="0B14B69B" w14:textId="77777777" w:rsidR="00716FDC" w:rsidRDefault="00716FDC" w:rsidP="00CE3178">
      <w:pPr>
        <w:jc w:val="center"/>
        <w:rPr>
          <w:b/>
          <w:szCs w:val="28"/>
        </w:rPr>
      </w:pPr>
    </w:p>
    <w:p w14:paraId="34AE1467" w14:textId="256572DC" w:rsidR="00716FDC" w:rsidRDefault="00716FDC" w:rsidP="00CE3178">
      <w:pPr>
        <w:jc w:val="center"/>
        <w:rPr>
          <w:b/>
          <w:szCs w:val="28"/>
        </w:rPr>
      </w:pPr>
    </w:p>
    <w:p w14:paraId="155180D2" w14:textId="16EF0D44" w:rsidR="00716FDC" w:rsidRDefault="00716FDC" w:rsidP="00CE3178">
      <w:pPr>
        <w:jc w:val="center"/>
        <w:rPr>
          <w:b/>
          <w:szCs w:val="28"/>
        </w:rPr>
      </w:pPr>
    </w:p>
    <w:p w14:paraId="72C7C41D" w14:textId="6628142E" w:rsidR="00716FDC" w:rsidRDefault="00716FDC" w:rsidP="00CE3178">
      <w:pPr>
        <w:jc w:val="center"/>
        <w:rPr>
          <w:b/>
          <w:szCs w:val="28"/>
        </w:rPr>
      </w:pPr>
    </w:p>
    <w:p w14:paraId="74BB85D7" w14:textId="2F59381E" w:rsidR="00716FDC" w:rsidRDefault="00716FDC" w:rsidP="00CE3178">
      <w:pPr>
        <w:jc w:val="center"/>
        <w:rPr>
          <w:b/>
          <w:szCs w:val="28"/>
        </w:rPr>
      </w:pPr>
    </w:p>
    <w:p w14:paraId="590A8C4E" w14:textId="289F93C5" w:rsidR="00716FDC" w:rsidRDefault="00716FDC" w:rsidP="00CE3178">
      <w:pPr>
        <w:jc w:val="center"/>
        <w:rPr>
          <w:b/>
          <w:szCs w:val="28"/>
        </w:rPr>
      </w:pPr>
    </w:p>
    <w:p w14:paraId="04B56847" w14:textId="04D15857" w:rsidR="00716FDC" w:rsidRDefault="00716FDC" w:rsidP="00CE3178">
      <w:pPr>
        <w:jc w:val="center"/>
        <w:rPr>
          <w:b/>
          <w:szCs w:val="28"/>
        </w:rPr>
      </w:pPr>
    </w:p>
    <w:p w14:paraId="3E6E1A66" w14:textId="633B4A3B" w:rsidR="00716FDC" w:rsidRDefault="00716FDC" w:rsidP="00CE3178">
      <w:pPr>
        <w:jc w:val="center"/>
        <w:rPr>
          <w:b/>
          <w:szCs w:val="28"/>
        </w:rPr>
      </w:pPr>
    </w:p>
    <w:p w14:paraId="20F79426" w14:textId="06122AE7" w:rsidR="00716FDC" w:rsidRDefault="00716FDC" w:rsidP="00CE3178">
      <w:pPr>
        <w:jc w:val="center"/>
        <w:rPr>
          <w:b/>
          <w:szCs w:val="28"/>
        </w:rPr>
      </w:pPr>
    </w:p>
    <w:p w14:paraId="54FB2828" w14:textId="1842CB1C" w:rsidR="00716FDC" w:rsidRDefault="00716FDC" w:rsidP="00CE3178">
      <w:pPr>
        <w:jc w:val="center"/>
        <w:rPr>
          <w:b/>
          <w:szCs w:val="28"/>
        </w:rPr>
      </w:pPr>
    </w:p>
    <w:p w14:paraId="424062C5" w14:textId="22153927" w:rsidR="00716FDC" w:rsidRDefault="00716FDC" w:rsidP="00CE3178">
      <w:pPr>
        <w:jc w:val="center"/>
        <w:rPr>
          <w:b/>
          <w:szCs w:val="28"/>
        </w:rPr>
      </w:pPr>
    </w:p>
    <w:p w14:paraId="3B19EA0C" w14:textId="015DF98B" w:rsidR="00716FDC" w:rsidRDefault="00716FDC" w:rsidP="00CE3178">
      <w:pPr>
        <w:jc w:val="center"/>
        <w:rPr>
          <w:b/>
          <w:szCs w:val="28"/>
        </w:rPr>
      </w:pPr>
    </w:p>
    <w:p w14:paraId="6C3496F6" w14:textId="4A31C4DA" w:rsidR="00716FDC" w:rsidRDefault="00716FDC" w:rsidP="00CE3178">
      <w:pPr>
        <w:jc w:val="center"/>
        <w:rPr>
          <w:b/>
          <w:szCs w:val="28"/>
        </w:rPr>
      </w:pPr>
    </w:p>
    <w:p w14:paraId="38905BF2" w14:textId="2CD40AE5" w:rsidR="00716FDC" w:rsidRDefault="00716FDC" w:rsidP="00CE3178">
      <w:pPr>
        <w:jc w:val="center"/>
        <w:rPr>
          <w:b/>
          <w:szCs w:val="28"/>
        </w:rPr>
      </w:pPr>
    </w:p>
    <w:p w14:paraId="15242111" w14:textId="77777777" w:rsidR="00716FDC" w:rsidRDefault="00716FDC" w:rsidP="00CE3178">
      <w:pPr>
        <w:jc w:val="center"/>
        <w:rPr>
          <w:b/>
          <w:szCs w:val="28"/>
        </w:rPr>
      </w:pPr>
    </w:p>
    <w:p w14:paraId="26154DF6" w14:textId="6C6689D7" w:rsidR="00716FDC" w:rsidRDefault="00716FDC" w:rsidP="00CE3178">
      <w:pPr>
        <w:jc w:val="center"/>
        <w:rPr>
          <w:b/>
          <w:szCs w:val="28"/>
        </w:rPr>
      </w:pPr>
    </w:p>
    <w:p w14:paraId="1A5CA678" w14:textId="13727B94" w:rsidR="00716FDC" w:rsidRDefault="00716FDC" w:rsidP="00CE3178">
      <w:pPr>
        <w:jc w:val="center"/>
        <w:rPr>
          <w:b/>
          <w:szCs w:val="28"/>
        </w:rPr>
      </w:pPr>
    </w:p>
    <w:p w14:paraId="6F6B03BC" w14:textId="322C729E" w:rsidR="00716FDC" w:rsidRDefault="00716FDC" w:rsidP="00CE3178">
      <w:pPr>
        <w:jc w:val="center"/>
        <w:rPr>
          <w:b/>
          <w:szCs w:val="28"/>
        </w:rPr>
      </w:pPr>
    </w:p>
    <w:p w14:paraId="777B41B3" w14:textId="7FEDC56B" w:rsidR="00716FDC" w:rsidRDefault="00716FDC" w:rsidP="00CE3178">
      <w:pPr>
        <w:jc w:val="center"/>
        <w:rPr>
          <w:b/>
          <w:szCs w:val="28"/>
        </w:rPr>
      </w:pPr>
    </w:p>
    <w:p w14:paraId="4E945A5A" w14:textId="1495A855" w:rsidR="00716FDC" w:rsidRDefault="00716FDC" w:rsidP="00CE3178">
      <w:pPr>
        <w:jc w:val="center"/>
        <w:rPr>
          <w:b/>
          <w:szCs w:val="28"/>
        </w:rPr>
      </w:pPr>
    </w:p>
    <w:p w14:paraId="2C5AFEF2" w14:textId="761A03B6" w:rsidR="00716FDC" w:rsidRDefault="00716FDC" w:rsidP="00CE3178">
      <w:pPr>
        <w:jc w:val="center"/>
        <w:rPr>
          <w:b/>
          <w:szCs w:val="28"/>
        </w:rPr>
      </w:pPr>
    </w:p>
    <w:p w14:paraId="0067DC8D" w14:textId="149A0F16" w:rsidR="00CE3178" w:rsidRPr="00177F76" w:rsidRDefault="00CE3178" w:rsidP="00CE3178">
      <w:pPr>
        <w:jc w:val="center"/>
        <w:rPr>
          <w:b/>
          <w:szCs w:val="28"/>
        </w:rPr>
      </w:pPr>
      <w:r w:rsidRPr="00177F76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D66B" wp14:editId="1999C9F4">
                <wp:simplePos x="0" y="0"/>
                <wp:positionH relativeFrom="column">
                  <wp:posOffset>2844165</wp:posOffset>
                </wp:positionH>
                <wp:positionV relativeFrom="paragraph">
                  <wp:posOffset>-527050</wp:posOffset>
                </wp:positionV>
                <wp:extent cx="438150" cy="3905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15B3C" id="Прямоугольник 1" o:spid="_x0000_s1026" style="position:absolute;margin-left:223.95pt;margin-top:-41.5pt;width:34.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" fillcolor="white [3212]" strokecolor="white [3212]" strokeweight="2pt"/>
            </w:pict>
          </mc:Fallback>
        </mc:AlternateContent>
      </w:r>
      <w:r w:rsidRPr="00177F76">
        <w:rPr>
          <w:b/>
          <w:szCs w:val="28"/>
        </w:rPr>
        <w:t>Содержание</w:t>
      </w:r>
    </w:p>
    <w:p w14:paraId="2B84AC8B" w14:textId="1DA4CFBC" w:rsidR="00CE3178" w:rsidRPr="00177F76" w:rsidRDefault="00CE3178" w:rsidP="00CE3178">
      <w:pPr>
        <w:rPr>
          <w:szCs w:val="28"/>
        </w:rPr>
      </w:pPr>
    </w:p>
    <w:p w14:paraId="1BDC277E" w14:textId="42E6DB44" w:rsidR="00CE3178" w:rsidRPr="00177F76" w:rsidRDefault="00CE3178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77F76">
        <w:fldChar w:fldCharType="begin"/>
      </w:r>
      <w:r w:rsidRPr="00177F76">
        <w:instrText xml:space="preserve"> TOC \o "1-3" \h \z \u </w:instrText>
      </w:r>
      <w:r w:rsidRPr="00177F76">
        <w:fldChar w:fldCharType="separate"/>
      </w:r>
      <w:hyperlink w:anchor="_Toc129078174" w:history="1">
        <w:r w:rsidRPr="00177F76">
          <w:rPr>
            <w:rStyle w:val="a9"/>
            <w:noProof/>
          </w:rPr>
          <w:t>1.</w:t>
        </w:r>
        <w:r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7F76">
          <w:rPr>
            <w:rStyle w:val="a9"/>
            <w:noProof/>
          </w:rPr>
          <w:t>Цели, задачи и планируемые результаты обучения по дисциплине</w:t>
        </w:r>
        <w:r w:rsidRPr="00177F76">
          <w:rPr>
            <w:noProof/>
            <w:webHidden/>
          </w:rPr>
          <w:tab/>
        </w:r>
      </w:hyperlink>
      <w:r w:rsidR="00476EAC">
        <w:rPr>
          <w:noProof/>
        </w:rPr>
        <w:t>3</w:t>
      </w:r>
    </w:p>
    <w:p w14:paraId="67E3CA36" w14:textId="335EC7DD" w:rsidR="00CE3178" w:rsidRPr="00177F76" w:rsidRDefault="004452AE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5" w:history="1">
        <w:r w:rsidR="00CE3178" w:rsidRPr="00177F76">
          <w:rPr>
            <w:rStyle w:val="a9"/>
            <w:noProof/>
          </w:rPr>
          <w:t>2.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Место дисциплины в структуре образовательной программы</w:t>
        </w:r>
        <w:r w:rsidR="00CE3178" w:rsidRPr="00177F76">
          <w:rPr>
            <w:noProof/>
            <w:webHidden/>
          </w:rPr>
          <w:tab/>
        </w:r>
      </w:hyperlink>
      <w:r w:rsidR="00476EAC">
        <w:rPr>
          <w:noProof/>
        </w:rPr>
        <w:t>5</w:t>
      </w:r>
    </w:p>
    <w:p w14:paraId="28D177B9" w14:textId="75595FEF" w:rsidR="00CE3178" w:rsidRPr="00177F76" w:rsidRDefault="004452AE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6" w:history="1">
        <w:r w:rsidR="00CE3178" w:rsidRPr="00177F76">
          <w:rPr>
            <w:rStyle w:val="a9"/>
            <w:noProof/>
          </w:rPr>
          <w:t>3.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Структура и содержание дисциплины</w:t>
        </w:r>
        <w:r w:rsidR="00CE3178" w:rsidRPr="00177F76">
          <w:rPr>
            <w:noProof/>
            <w:webHidden/>
          </w:rPr>
          <w:tab/>
        </w:r>
      </w:hyperlink>
      <w:r w:rsidR="00476EAC">
        <w:rPr>
          <w:noProof/>
        </w:rPr>
        <w:t>5</w:t>
      </w:r>
    </w:p>
    <w:p w14:paraId="06EAC296" w14:textId="0F2E863D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7" w:history="1">
        <w:r w:rsidR="00CE3178" w:rsidRPr="00177F76">
          <w:rPr>
            <w:rStyle w:val="a9"/>
            <w:noProof/>
          </w:rPr>
          <w:t>3.1.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Виды учебной работы и трудоемкость</w:t>
        </w:r>
        <w:r w:rsidR="00CE3178" w:rsidRPr="00177F76">
          <w:rPr>
            <w:noProof/>
            <w:webHidden/>
          </w:rPr>
          <w:tab/>
        </w:r>
      </w:hyperlink>
      <w:r w:rsidR="00476EAC">
        <w:rPr>
          <w:noProof/>
        </w:rPr>
        <w:t>6</w:t>
      </w:r>
    </w:p>
    <w:p w14:paraId="7737A7D1" w14:textId="60883000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8" w:history="1">
        <w:r w:rsidR="00CE3178" w:rsidRPr="00177F76">
          <w:rPr>
            <w:rStyle w:val="a9"/>
            <w:noProof/>
          </w:rPr>
          <w:t>3.2.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Тематический план изучения дисциплины</w:t>
        </w:r>
        <w:r w:rsidR="00CE3178" w:rsidRPr="00177F76">
          <w:rPr>
            <w:noProof/>
            <w:webHidden/>
          </w:rPr>
          <w:tab/>
        </w:r>
      </w:hyperlink>
      <w:r w:rsidR="00476EAC">
        <w:rPr>
          <w:noProof/>
        </w:rPr>
        <w:t>6</w:t>
      </w:r>
    </w:p>
    <w:p w14:paraId="2D2DE707" w14:textId="3EEA0885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79" w:history="1">
        <w:r w:rsidR="00CE3178" w:rsidRPr="00177F76">
          <w:rPr>
            <w:rStyle w:val="a9"/>
            <w:noProof/>
          </w:rPr>
          <w:t>3.3.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Содержание дисциплины</w:t>
        </w:r>
        <w:r w:rsidR="00CE3178" w:rsidRPr="00177F76">
          <w:rPr>
            <w:noProof/>
            <w:webHidden/>
          </w:rPr>
          <w:tab/>
          <w:t>8</w:t>
        </w:r>
      </w:hyperlink>
    </w:p>
    <w:p w14:paraId="5504B2CF" w14:textId="77777777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0" w:history="1">
        <w:r w:rsidR="00CE3178" w:rsidRPr="00177F76">
          <w:rPr>
            <w:rStyle w:val="a9"/>
            <w:noProof/>
          </w:rPr>
          <w:t>3.4.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Тематика семинарских/практических и лабораторных занятий</w:t>
        </w:r>
        <w:r w:rsidR="00CE3178" w:rsidRPr="00177F76">
          <w:rPr>
            <w:noProof/>
            <w:webHidden/>
          </w:rPr>
          <w:tab/>
          <w:t>10</w:t>
        </w:r>
      </w:hyperlink>
    </w:p>
    <w:p w14:paraId="304CA30A" w14:textId="6BBA5058" w:rsidR="00CE3178" w:rsidRPr="00177F76" w:rsidRDefault="004452AE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2" w:history="1">
        <w:r w:rsidR="00CE3178" w:rsidRPr="00177F76">
          <w:rPr>
            <w:rStyle w:val="a9"/>
            <w:noProof/>
          </w:rPr>
          <w:t>4.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Учебно-методическое и информационное обеспечение</w:t>
        </w:r>
        <w:r w:rsidR="00CE3178" w:rsidRPr="00177F76">
          <w:rPr>
            <w:noProof/>
            <w:webHidden/>
          </w:rPr>
          <w:tab/>
          <w:t>11</w:t>
        </w:r>
      </w:hyperlink>
    </w:p>
    <w:p w14:paraId="2D000FC9" w14:textId="25D2178A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4" w:history="1">
        <w:r w:rsidR="00CE3178" w:rsidRPr="00177F76">
          <w:rPr>
            <w:rStyle w:val="a9"/>
            <w:noProof/>
          </w:rPr>
          <w:t>4.</w:t>
        </w:r>
        <w:r w:rsidR="00CE3178">
          <w:rPr>
            <w:rStyle w:val="a9"/>
            <w:noProof/>
          </w:rPr>
          <w:t>1</w:t>
        </w:r>
        <w:r w:rsidR="00CE3178" w:rsidRPr="00177F76">
          <w:rPr>
            <w:rStyle w:val="a9"/>
            <w:noProof/>
          </w:rPr>
          <w:t>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Основная литература</w:t>
        </w:r>
        <w:r w:rsidR="00CE3178" w:rsidRPr="00177F76">
          <w:rPr>
            <w:noProof/>
            <w:webHidden/>
          </w:rPr>
          <w:tab/>
          <w:t>12</w:t>
        </w:r>
      </w:hyperlink>
    </w:p>
    <w:p w14:paraId="766A6F27" w14:textId="22A16A7E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5" w:history="1">
        <w:r w:rsidR="00CE3178" w:rsidRPr="00177F76">
          <w:rPr>
            <w:rStyle w:val="a9"/>
            <w:noProof/>
          </w:rPr>
          <w:t>4.</w:t>
        </w:r>
        <w:r w:rsidR="00CE3178">
          <w:rPr>
            <w:rStyle w:val="a9"/>
            <w:noProof/>
          </w:rPr>
          <w:t>2</w:t>
        </w:r>
        <w:r w:rsidR="00CE3178" w:rsidRPr="00177F76">
          <w:rPr>
            <w:rStyle w:val="a9"/>
            <w:noProof/>
          </w:rPr>
          <w:t>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Дополнительная литература</w:t>
        </w:r>
        <w:r w:rsidR="00CE3178" w:rsidRPr="00177F76">
          <w:rPr>
            <w:noProof/>
            <w:webHidden/>
          </w:rPr>
          <w:tab/>
          <w:t>12</w:t>
        </w:r>
      </w:hyperlink>
    </w:p>
    <w:p w14:paraId="1A42DBF3" w14:textId="614B2F38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7" w:history="1">
        <w:r w:rsidR="00CE3178" w:rsidRPr="00177F76">
          <w:rPr>
            <w:rStyle w:val="a9"/>
            <w:noProof/>
          </w:rPr>
          <w:t>4.</w:t>
        </w:r>
        <w:r w:rsidR="00CE3178">
          <w:rPr>
            <w:rStyle w:val="a9"/>
            <w:noProof/>
          </w:rPr>
          <w:t>3</w:t>
        </w:r>
        <w:r w:rsidR="00CE3178" w:rsidRPr="00177F76">
          <w:rPr>
            <w:rStyle w:val="a9"/>
            <w:noProof/>
          </w:rPr>
          <w:t>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Лицензионное и свободно распространяемое программное обеспечение</w:t>
        </w:r>
        <w:r w:rsidR="00CE3178" w:rsidRPr="00177F76">
          <w:rPr>
            <w:noProof/>
            <w:webHidden/>
          </w:rPr>
          <w:tab/>
          <w:t>12</w:t>
        </w:r>
      </w:hyperlink>
    </w:p>
    <w:p w14:paraId="11FCBFA3" w14:textId="51F8AFE6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8" w:history="1">
        <w:r w:rsidR="00CE3178" w:rsidRPr="00177F76">
          <w:rPr>
            <w:rStyle w:val="a9"/>
            <w:noProof/>
          </w:rPr>
          <w:t>4.</w:t>
        </w:r>
        <w:r w:rsidR="00CE3178">
          <w:rPr>
            <w:rStyle w:val="a9"/>
            <w:noProof/>
          </w:rPr>
          <w:t>4</w:t>
        </w:r>
        <w:r w:rsidR="00CE3178" w:rsidRPr="00177F76">
          <w:rPr>
            <w:rStyle w:val="a9"/>
            <w:noProof/>
          </w:rPr>
          <w:t>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Современные профессиональные базы данных и информационные справочные системы</w:t>
        </w:r>
        <w:r w:rsidR="00CE3178" w:rsidRPr="00177F76">
          <w:rPr>
            <w:noProof/>
            <w:webHidden/>
          </w:rPr>
          <w:tab/>
          <w:t>……………………………………………………………………………………………12</w:t>
        </w:r>
      </w:hyperlink>
    </w:p>
    <w:p w14:paraId="28509932" w14:textId="77777777" w:rsidR="00CE3178" w:rsidRPr="00177F76" w:rsidRDefault="004452AE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89" w:history="1">
        <w:r w:rsidR="00CE3178" w:rsidRPr="00177F76">
          <w:rPr>
            <w:rStyle w:val="a9"/>
            <w:noProof/>
          </w:rPr>
          <w:t>5.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Материально-техническое обеспечение</w:t>
        </w:r>
        <w:r w:rsidR="00CE3178" w:rsidRPr="00177F76">
          <w:rPr>
            <w:noProof/>
            <w:webHidden/>
          </w:rPr>
          <w:tab/>
          <w:t>12</w:t>
        </w:r>
      </w:hyperlink>
    </w:p>
    <w:p w14:paraId="3711E9DB" w14:textId="6B88F8AD" w:rsidR="00CE3178" w:rsidRPr="00177F76" w:rsidRDefault="004452AE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0" w:history="1">
        <w:r w:rsidR="00CE3178" w:rsidRPr="00177F76">
          <w:rPr>
            <w:rStyle w:val="a9"/>
            <w:noProof/>
          </w:rPr>
          <w:t>6.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Методические рекомендации</w:t>
        </w:r>
        <w:r w:rsidR="00CE3178" w:rsidRPr="00177F76">
          <w:rPr>
            <w:noProof/>
            <w:webHidden/>
          </w:rPr>
          <w:tab/>
          <w:t>13</w:t>
        </w:r>
      </w:hyperlink>
    </w:p>
    <w:p w14:paraId="45455678" w14:textId="77777777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1" w:history="1">
        <w:r w:rsidR="00CE3178" w:rsidRPr="00177F76">
          <w:rPr>
            <w:rStyle w:val="a9"/>
            <w:noProof/>
          </w:rPr>
          <w:t>6.1.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Методические рекомендации для преподавателя по организации обучения</w:t>
        </w:r>
        <w:r w:rsidR="00CE3178" w:rsidRPr="00177F76">
          <w:rPr>
            <w:noProof/>
            <w:webHidden/>
          </w:rPr>
          <w:tab/>
          <w:t>13</w:t>
        </w:r>
      </w:hyperlink>
    </w:p>
    <w:p w14:paraId="10130041" w14:textId="77777777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2" w:history="1">
        <w:r w:rsidR="00CE3178" w:rsidRPr="00177F76">
          <w:rPr>
            <w:rStyle w:val="a9"/>
            <w:noProof/>
          </w:rPr>
          <w:t>6.2.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Методические указания для обучающихся по освоению дисциплины</w:t>
        </w:r>
        <w:r w:rsidR="00CE3178" w:rsidRPr="00177F76">
          <w:rPr>
            <w:noProof/>
            <w:webHidden/>
          </w:rPr>
          <w:tab/>
          <w:t>13</w:t>
        </w:r>
      </w:hyperlink>
    </w:p>
    <w:p w14:paraId="43FD7C1B" w14:textId="794E88E8" w:rsidR="00CE3178" w:rsidRPr="00177F76" w:rsidRDefault="004452AE" w:rsidP="00CE3178">
      <w:pPr>
        <w:pStyle w:val="12"/>
        <w:tabs>
          <w:tab w:val="left" w:pos="709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3" w:history="1">
        <w:r w:rsidR="00CE3178" w:rsidRPr="00177F76">
          <w:rPr>
            <w:rStyle w:val="a9"/>
            <w:noProof/>
          </w:rPr>
          <w:t>7.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Фонд оценочных средств</w:t>
        </w:r>
        <w:r w:rsidR="00CE3178" w:rsidRPr="00177F76">
          <w:rPr>
            <w:noProof/>
            <w:webHidden/>
          </w:rPr>
          <w:tab/>
          <w:t>16</w:t>
        </w:r>
      </w:hyperlink>
    </w:p>
    <w:p w14:paraId="6E8EDE04" w14:textId="376B5E58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4" w:history="1">
        <w:r w:rsidR="00CE3178" w:rsidRPr="00177F76">
          <w:rPr>
            <w:rStyle w:val="a9"/>
            <w:noProof/>
          </w:rPr>
          <w:t>7.1.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Методы контроля и оценивания результатов обучения</w:t>
        </w:r>
        <w:r w:rsidR="00CE3178" w:rsidRPr="00177F76">
          <w:rPr>
            <w:noProof/>
            <w:webHidden/>
          </w:rPr>
          <w:tab/>
          <w:t>16</w:t>
        </w:r>
      </w:hyperlink>
    </w:p>
    <w:p w14:paraId="79E820DB" w14:textId="77777777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5" w:history="1">
        <w:r w:rsidR="00CE3178" w:rsidRPr="00177F76">
          <w:rPr>
            <w:rStyle w:val="a9"/>
            <w:noProof/>
          </w:rPr>
          <w:t>7.2.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Шкала и критерии оценивания результатов обучения</w:t>
        </w:r>
        <w:r w:rsidR="00CE3178" w:rsidRPr="00177F76">
          <w:rPr>
            <w:noProof/>
            <w:webHidden/>
          </w:rPr>
          <w:tab/>
          <w:t>18</w:t>
        </w:r>
      </w:hyperlink>
    </w:p>
    <w:p w14:paraId="594176DB" w14:textId="29B53459" w:rsidR="00CE3178" w:rsidRPr="00177F76" w:rsidRDefault="004452AE" w:rsidP="00CE3178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9078196" w:history="1">
        <w:r w:rsidR="00CE3178" w:rsidRPr="00177F76">
          <w:rPr>
            <w:rStyle w:val="a9"/>
            <w:noProof/>
          </w:rPr>
          <w:t>7.3.</w:t>
        </w:r>
        <w:r w:rsidR="00CE3178" w:rsidRPr="0017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3178" w:rsidRPr="00177F76">
          <w:rPr>
            <w:rStyle w:val="a9"/>
            <w:noProof/>
          </w:rPr>
          <w:t>Оценочные средства</w:t>
        </w:r>
        <w:r w:rsidR="00CE3178" w:rsidRPr="00177F76">
          <w:rPr>
            <w:noProof/>
            <w:webHidden/>
          </w:rPr>
          <w:tab/>
          <w:t>23</w:t>
        </w:r>
      </w:hyperlink>
    </w:p>
    <w:p w14:paraId="0E352DA7" w14:textId="3F798ECB" w:rsidR="003600B9" w:rsidRPr="009E2E64" w:rsidRDefault="00CE3178" w:rsidP="00CE3178">
      <w:pPr>
        <w:spacing w:line="276" w:lineRule="auto"/>
        <w:ind w:firstLine="709"/>
        <w:rPr>
          <w:color w:val="000000" w:themeColor="text1"/>
          <w:sz w:val="28"/>
        </w:rPr>
      </w:pPr>
      <w:r w:rsidRPr="00177F76">
        <w:fldChar w:fldCharType="end"/>
      </w:r>
    </w:p>
    <w:p w14:paraId="292524E7" w14:textId="77777777" w:rsidR="003600B9" w:rsidRPr="009E2E64" w:rsidRDefault="003600B9" w:rsidP="003600B9">
      <w:pPr>
        <w:spacing w:line="276" w:lineRule="auto"/>
        <w:ind w:firstLine="709"/>
        <w:rPr>
          <w:color w:val="000000" w:themeColor="text1"/>
          <w:sz w:val="28"/>
        </w:rPr>
      </w:pPr>
    </w:p>
    <w:p w14:paraId="11058577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1BDDEE04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2C00C361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3454355C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1D8FCB16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306EDB77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27E64138" w14:textId="77777777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4760C4C7" w14:textId="2E213B90" w:rsidR="003600B9" w:rsidRPr="009E2E64" w:rsidRDefault="003600B9" w:rsidP="003600B9">
      <w:pPr>
        <w:ind w:left="950"/>
        <w:jc w:val="both"/>
        <w:rPr>
          <w:b/>
          <w:color w:val="000000" w:themeColor="text1"/>
          <w:sz w:val="28"/>
          <w:szCs w:val="28"/>
        </w:rPr>
      </w:pPr>
    </w:p>
    <w:p w14:paraId="6669F26A" w14:textId="77777777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0985AA79" w14:textId="77777777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67E98EE4" w14:textId="77777777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061B9DBE" w14:textId="08AA4926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6C7F3E7D" w14:textId="77777777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688D31A7" w14:textId="77777777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21DB3E42" w14:textId="77777777" w:rsidR="00CE3178" w:rsidRDefault="00CE3178" w:rsidP="003600B9">
      <w:pPr>
        <w:ind w:left="950"/>
        <w:jc w:val="both"/>
        <w:rPr>
          <w:b/>
          <w:sz w:val="28"/>
          <w:szCs w:val="28"/>
        </w:rPr>
      </w:pPr>
    </w:p>
    <w:p w14:paraId="72F038A6" w14:textId="3BE560B8" w:rsidR="00CE3178" w:rsidRDefault="00CE3178" w:rsidP="003600B9">
      <w:pPr>
        <w:ind w:left="950"/>
        <w:jc w:val="both"/>
        <w:rPr>
          <w:b/>
          <w:sz w:val="28"/>
          <w:szCs w:val="28"/>
        </w:rPr>
      </w:pPr>
    </w:p>
    <w:p w14:paraId="0BB6B168" w14:textId="77777777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7AC09F2C" w14:textId="1452544C" w:rsidR="003600B9" w:rsidRDefault="003600B9" w:rsidP="003600B9">
      <w:pPr>
        <w:ind w:left="950"/>
        <w:jc w:val="both"/>
        <w:rPr>
          <w:b/>
          <w:sz w:val="28"/>
          <w:szCs w:val="28"/>
        </w:rPr>
      </w:pPr>
    </w:p>
    <w:p w14:paraId="4AA74442" w14:textId="23B77904" w:rsidR="003600B9" w:rsidRPr="00936C5B" w:rsidRDefault="003600B9" w:rsidP="009E2E64">
      <w:pPr>
        <w:pStyle w:val="a5"/>
        <w:keepNext/>
        <w:numPr>
          <w:ilvl w:val="0"/>
          <w:numId w:val="1"/>
        </w:numPr>
        <w:spacing w:after="200" w:line="216" w:lineRule="auto"/>
        <w:ind w:left="1276" w:hanging="567"/>
        <w:outlineLvl w:val="2"/>
        <w:rPr>
          <w:b/>
          <w:bCs/>
          <w:sz w:val="28"/>
          <w:szCs w:val="26"/>
        </w:rPr>
      </w:pPr>
      <w:bookmarkStart w:id="0" w:name="_Toc129078174"/>
      <w:r w:rsidRPr="00936C5B">
        <w:rPr>
          <w:b/>
          <w:bCs/>
          <w:sz w:val="28"/>
          <w:szCs w:val="26"/>
        </w:rPr>
        <w:t>Цели, задачи и планируемые результаты обучения по дисциплине</w:t>
      </w:r>
      <w:bookmarkEnd w:id="0"/>
    </w:p>
    <w:p w14:paraId="53BAB765" w14:textId="77777777" w:rsidR="00FE4E2D" w:rsidRPr="00521880" w:rsidRDefault="00FE4E2D" w:rsidP="00AC5F76">
      <w:pPr>
        <w:pStyle w:val="a6"/>
        <w:ind w:left="0" w:firstLine="567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К </w:t>
      </w:r>
      <w:r w:rsidRPr="00521880">
        <w:rPr>
          <w:b/>
          <w:sz w:val="28"/>
          <w:szCs w:val="28"/>
        </w:rPr>
        <w:t>основным целям</w:t>
      </w:r>
      <w:r w:rsidRPr="00521880">
        <w:rPr>
          <w:sz w:val="28"/>
          <w:szCs w:val="28"/>
        </w:rPr>
        <w:t xml:space="preserve"> освоения дисциплины «</w:t>
      </w:r>
      <w:r w:rsidR="00A85425" w:rsidRPr="00521880">
        <w:rPr>
          <w:sz w:val="28"/>
          <w:szCs w:val="28"/>
        </w:rPr>
        <w:t>Упр</w:t>
      </w:r>
      <w:r w:rsidR="00E713B4">
        <w:rPr>
          <w:sz w:val="28"/>
          <w:szCs w:val="28"/>
        </w:rPr>
        <w:t>авление  персоналом</w:t>
      </w:r>
      <w:r w:rsidR="001D63A8" w:rsidRPr="00521880">
        <w:rPr>
          <w:sz w:val="28"/>
          <w:szCs w:val="28"/>
        </w:rPr>
        <w:t>»</w:t>
      </w:r>
      <w:r w:rsidRPr="00521880">
        <w:rPr>
          <w:sz w:val="28"/>
          <w:szCs w:val="28"/>
        </w:rPr>
        <w:t xml:space="preserve"> следует отнести:</w:t>
      </w:r>
    </w:p>
    <w:p w14:paraId="3D1A8AB6" w14:textId="0AD896FB" w:rsidR="00D54829" w:rsidRPr="00521880" w:rsidRDefault="006A6A41" w:rsidP="00AC5F76">
      <w:pPr>
        <w:pStyle w:val="a6"/>
        <w:ind w:left="0" w:firstLine="567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- </w:t>
      </w:r>
      <w:r w:rsidR="00D54829" w:rsidRPr="00521880">
        <w:rPr>
          <w:sz w:val="28"/>
          <w:szCs w:val="28"/>
        </w:rPr>
        <w:t>формирование научно обоснованных представлений об основных концепциях, подходах и закономерностях управления персоналом организации</w:t>
      </w:r>
      <w:r w:rsidRPr="00521880">
        <w:rPr>
          <w:sz w:val="28"/>
          <w:szCs w:val="28"/>
        </w:rPr>
        <w:t>;</w:t>
      </w:r>
    </w:p>
    <w:p w14:paraId="3E484CF9" w14:textId="77777777" w:rsidR="00D54829" w:rsidRPr="00521880" w:rsidRDefault="006A6A41" w:rsidP="00AC5F76">
      <w:pPr>
        <w:pStyle w:val="a6"/>
        <w:ind w:left="0" w:firstLine="567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- </w:t>
      </w:r>
      <w:r w:rsidR="00D54829" w:rsidRPr="00521880">
        <w:rPr>
          <w:sz w:val="28"/>
          <w:szCs w:val="28"/>
        </w:rPr>
        <w:t>раскрытие специфики использования психологического знания при комплектовании, учете и оценке кадрового состава организации, а также практических умений, позволяющих эффективно использовать полученные знания при реализации технологий управления развитием персонала.</w:t>
      </w:r>
    </w:p>
    <w:p w14:paraId="76BDB2A9" w14:textId="77777777" w:rsidR="001B3119" w:rsidRPr="00521880" w:rsidRDefault="001B3119" w:rsidP="00AC5F76">
      <w:pPr>
        <w:pStyle w:val="a6"/>
        <w:ind w:left="0" w:firstLine="567"/>
        <w:jc w:val="both"/>
        <w:rPr>
          <w:sz w:val="28"/>
          <w:szCs w:val="28"/>
        </w:rPr>
      </w:pPr>
      <w:r w:rsidRPr="00521880">
        <w:rPr>
          <w:bCs/>
          <w:iCs/>
          <w:sz w:val="28"/>
          <w:szCs w:val="28"/>
        </w:rPr>
        <w:t>К</w:t>
      </w:r>
      <w:r w:rsidRPr="00521880">
        <w:rPr>
          <w:b/>
          <w:bCs/>
          <w:iCs/>
          <w:sz w:val="28"/>
          <w:szCs w:val="28"/>
        </w:rPr>
        <w:t xml:space="preserve"> основным задачам</w:t>
      </w:r>
      <w:r w:rsidRPr="00521880">
        <w:rPr>
          <w:b/>
          <w:bCs/>
          <w:i/>
          <w:iCs/>
          <w:sz w:val="28"/>
          <w:szCs w:val="28"/>
        </w:rPr>
        <w:t xml:space="preserve"> </w:t>
      </w:r>
      <w:r w:rsidRPr="00521880">
        <w:rPr>
          <w:sz w:val="28"/>
          <w:szCs w:val="28"/>
        </w:rPr>
        <w:t xml:space="preserve">освоения дисциплины </w:t>
      </w:r>
      <w:r w:rsidR="008C60BC" w:rsidRPr="00521880">
        <w:rPr>
          <w:sz w:val="28"/>
          <w:szCs w:val="28"/>
        </w:rPr>
        <w:t>«</w:t>
      </w:r>
      <w:r w:rsidR="00A85425" w:rsidRPr="00521880">
        <w:rPr>
          <w:sz w:val="28"/>
          <w:szCs w:val="28"/>
        </w:rPr>
        <w:t>Упр</w:t>
      </w:r>
      <w:r w:rsidR="00E713B4">
        <w:rPr>
          <w:sz w:val="28"/>
          <w:szCs w:val="28"/>
        </w:rPr>
        <w:t>авление  персоналом</w:t>
      </w:r>
      <w:r w:rsidR="008C60BC" w:rsidRPr="00521880">
        <w:rPr>
          <w:sz w:val="28"/>
          <w:szCs w:val="28"/>
        </w:rPr>
        <w:t>»</w:t>
      </w:r>
      <w:r w:rsidRPr="00521880">
        <w:rPr>
          <w:sz w:val="28"/>
          <w:szCs w:val="28"/>
        </w:rPr>
        <w:t xml:space="preserve"> следует отнести:</w:t>
      </w:r>
    </w:p>
    <w:p w14:paraId="667C052A" w14:textId="77777777" w:rsidR="00ED5AE4" w:rsidRPr="00521880" w:rsidRDefault="00ED5AE4" w:rsidP="00AC5F76">
      <w:pPr>
        <w:pStyle w:val="a3"/>
        <w:tabs>
          <w:tab w:val="left" w:pos="360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- раскрыть концептуальные, методические и практические основы подготовки персонала развивающейся организации;</w:t>
      </w:r>
    </w:p>
    <w:p w14:paraId="3EDEFB31" w14:textId="77777777" w:rsidR="00ED5AE4" w:rsidRPr="00521880" w:rsidRDefault="00ED5AE4" w:rsidP="00AC5F76">
      <w:pPr>
        <w:pStyle w:val="a3"/>
        <w:tabs>
          <w:tab w:val="left" w:pos="360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- сформировать общие представления о целях, направлениях, этапах и субъектах развития кадрового потенциала организации;</w:t>
      </w:r>
    </w:p>
    <w:p w14:paraId="0B5765F7" w14:textId="77777777" w:rsidR="00ED5AE4" w:rsidRPr="00521880" w:rsidRDefault="00ED5AE4" w:rsidP="00AC5F76">
      <w:pPr>
        <w:pStyle w:val="a3"/>
        <w:tabs>
          <w:tab w:val="left" w:pos="360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- определить основные задачи и содержание деятельности служб по управлению персоналом и профессиональные обязанности менеджера по персоналу;</w:t>
      </w:r>
    </w:p>
    <w:p w14:paraId="32EF5C12" w14:textId="77777777" w:rsidR="00584B5C" w:rsidRPr="00521880" w:rsidRDefault="00ED5AE4" w:rsidP="00AC5F76">
      <w:pPr>
        <w:pStyle w:val="a3"/>
        <w:tabs>
          <w:tab w:val="left" w:pos="360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- дать общее представление о кадровом, информационном, нормативно-методическом, правовом и делопроизводственном обеспечении системы управления персоналом.</w:t>
      </w:r>
    </w:p>
    <w:p w14:paraId="23ABDFE1" w14:textId="77777777" w:rsidR="00ED5AE4" w:rsidRDefault="00ED5AE4" w:rsidP="002F1AE7">
      <w:pPr>
        <w:pStyle w:val="a3"/>
        <w:tabs>
          <w:tab w:val="left" w:pos="360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21716CB8" w14:textId="77777777" w:rsidR="003600B9" w:rsidRPr="001D63A8" w:rsidRDefault="003600B9" w:rsidP="003600B9">
      <w:pPr>
        <w:pStyle w:val="a3"/>
        <w:shd w:val="clear" w:color="auto" w:fill="FFFFFF"/>
        <w:tabs>
          <w:tab w:val="left" w:pos="360"/>
        </w:tabs>
        <w:ind w:left="928"/>
        <w:jc w:val="left"/>
        <w:rPr>
          <w:color w:val="FF0000"/>
          <w:sz w:val="28"/>
          <w:szCs w:val="28"/>
        </w:rPr>
      </w:pPr>
      <w:r w:rsidRPr="001D63A8">
        <w:rPr>
          <w:b/>
          <w:i w:val="0"/>
          <w:sz w:val="28"/>
          <w:szCs w:val="28"/>
        </w:rPr>
        <w:t>Перечень планируемых результатов обучения по д</w:t>
      </w:r>
      <w:r>
        <w:rPr>
          <w:b/>
          <w:i w:val="0"/>
          <w:sz w:val="28"/>
          <w:szCs w:val="28"/>
        </w:rPr>
        <w:t>исциплине, соотнесенных</w:t>
      </w:r>
      <w:r w:rsidRPr="001D63A8">
        <w:rPr>
          <w:b/>
          <w:i w:val="0"/>
          <w:sz w:val="28"/>
          <w:szCs w:val="28"/>
        </w:rPr>
        <w:t xml:space="preserve"> с планируемыми результа</w:t>
      </w:r>
      <w:r>
        <w:rPr>
          <w:b/>
          <w:i w:val="0"/>
          <w:sz w:val="28"/>
          <w:szCs w:val="28"/>
        </w:rPr>
        <w:t>та</w:t>
      </w:r>
      <w:r w:rsidRPr="001D63A8">
        <w:rPr>
          <w:b/>
          <w:i w:val="0"/>
          <w:sz w:val="28"/>
          <w:szCs w:val="28"/>
        </w:rPr>
        <w:t>ми освоения образовательной программы</w:t>
      </w:r>
    </w:p>
    <w:p w14:paraId="176480D3" w14:textId="77777777" w:rsidR="003600B9" w:rsidRPr="00521880" w:rsidRDefault="003600B9" w:rsidP="003600B9">
      <w:pPr>
        <w:ind w:firstLine="567"/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20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1951"/>
        <w:gridCol w:w="4678"/>
        <w:gridCol w:w="2977"/>
      </w:tblGrid>
      <w:tr w:rsidR="003600B9" w:rsidRPr="005F5364" w14:paraId="4880DE43" w14:textId="77777777" w:rsidTr="003600B9">
        <w:trPr>
          <w:trHeight w:val="308"/>
        </w:trPr>
        <w:tc>
          <w:tcPr>
            <w:tcW w:w="1951" w:type="dxa"/>
            <w:vAlign w:val="center"/>
          </w:tcPr>
          <w:p w14:paraId="05AED80D" w14:textId="77777777" w:rsidR="003600B9" w:rsidRPr="005F5364" w:rsidRDefault="003600B9" w:rsidP="003600B9">
            <w:pPr>
              <w:pStyle w:val="af3"/>
              <w:rPr>
                <w:b/>
                <w:sz w:val="22"/>
                <w:szCs w:val="22"/>
              </w:rPr>
            </w:pPr>
            <w:r w:rsidRPr="005F5364">
              <w:rPr>
                <w:b/>
                <w:sz w:val="22"/>
                <w:szCs w:val="22"/>
              </w:rPr>
              <w:t>Код компетенции</w:t>
            </w:r>
          </w:p>
        </w:tc>
        <w:tc>
          <w:tcPr>
            <w:tcW w:w="4678" w:type="dxa"/>
            <w:vAlign w:val="center"/>
          </w:tcPr>
          <w:p w14:paraId="1FA32372" w14:textId="77777777" w:rsidR="003600B9" w:rsidRPr="00124204" w:rsidRDefault="003600B9" w:rsidP="003600B9">
            <w:pPr>
              <w:pStyle w:val="af3"/>
              <w:rPr>
                <w:b/>
                <w:bCs/>
                <w:sz w:val="22"/>
                <w:szCs w:val="22"/>
              </w:rPr>
            </w:pPr>
            <w:r w:rsidRPr="00124204">
              <w:rPr>
                <w:b/>
                <w:bCs/>
                <w:color w:val="000000"/>
              </w:rPr>
              <w:t>Код и содержание индикатора достижения компетенции</w:t>
            </w:r>
          </w:p>
        </w:tc>
        <w:tc>
          <w:tcPr>
            <w:tcW w:w="2977" w:type="dxa"/>
            <w:vAlign w:val="center"/>
          </w:tcPr>
          <w:p w14:paraId="50939325" w14:textId="77777777" w:rsidR="003600B9" w:rsidRPr="005F5364" w:rsidRDefault="003600B9" w:rsidP="003600B9">
            <w:pPr>
              <w:pStyle w:val="af3"/>
              <w:rPr>
                <w:b/>
                <w:sz w:val="22"/>
                <w:szCs w:val="22"/>
              </w:rPr>
            </w:pPr>
            <w:r w:rsidRPr="005F5364">
              <w:rPr>
                <w:b/>
                <w:sz w:val="22"/>
                <w:szCs w:val="22"/>
              </w:rPr>
              <w:t>Перечень планируемых результатов обучения по дисциплине</w:t>
            </w:r>
          </w:p>
        </w:tc>
      </w:tr>
      <w:tr w:rsidR="003600B9" w:rsidRPr="005F5364" w14:paraId="0673D24F" w14:textId="77777777" w:rsidTr="003600B9">
        <w:trPr>
          <w:trHeight w:val="301"/>
        </w:trPr>
        <w:tc>
          <w:tcPr>
            <w:tcW w:w="1951" w:type="dxa"/>
          </w:tcPr>
          <w:p w14:paraId="12DB98CB" w14:textId="77777777" w:rsidR="003600B9" w:rsidRDefault="003600B9" w:rsidP="003600B9">
            <w:pPr>
              <w:pStyle w:val="af3"/>
              <w:rPr>
                <w:sz w:val="22"/>
                <w:szCs w:val="22"/>
              </w:rPr>
            </w:pPr>
            <w:r w:rsidRPr="005F5364">
              <w:rPr>
                <w:sz w:val="22"/>
                <w:szCs w:val="22"/>
              </w:rPr>
              <w:t>ОПК-3</w:t>
            </w:r>
          </w:p>
          <w:p w14:paraId="0D815F2B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 w:rsidRPr="008A4302">
              <w:rPr>
                <w:color w:val="000000"/>
              </w:rPr>
              <w:t>Способен разрабатывать обоснованные организационно-управленческие решения с учетом их социальной значимости, содействовать их реализации в условиях сложной и динамичной среды и оценивать их последствия</w:t>
            </w:r>
          </w:p>
        </w:tc>
        <w:tc>
          <w:tcPr>
            <w:tcW w:w="4678" w:type="dxa"/>
          </w:tcPr>
          <w:p w14:paraId="372CA9AC" w14:textId="77777777" w:rsidR="003600B9" w:rsidRPr="00D7017A" w:rsidRDefault="003600B9" w:rsidP="003600B9">
            <w:pPr>
              <w:autoSpaceDE w:val="0"/>
              <w:autoSpaceDN w:val="0"/>
              <w:adjustRightInd w:val="0"/>
              <w:rPr>
                <w:rFonts w:eastAsia="Calibri"/>
                <w:highlight w:val="yellow"/>
                <w:lang w:eastAsia="en-US"/>
              </w:rPr>
            </w:pPr>
            <w:r w:rsidRPr="008A4302">
              <w:rPr>
                <w:rFonts w:eastAsia="Calibri"/>
                <w:lang w:eastAsia="en-US"/>
              </w:rPr>
              <w:t>ИОПК-3.1. Знает принципы разработки обоснованных организационно-управленческих решений с учетом их социальной значимости, содействовать их реализации в условиях сложной и динамичной среды и оценивать их последствия.</w:t>
            </w:r>
          </w:p>
          <w:p w14:paraId="4775F60A" w14:textId="77777777" w:rsidR="003600B9" w:rsidRPr="00D7017A" w:rsidRDefault="003600B9" w:rsidP="003600B9">
            <w:pPr>
              <w:autoSpaceDE w:val="0"/>
              <w:autoSpaceDN w:val="0"/>
              <w:adjustRightInd w:val="0"/>
              <w:rPr>
                <w:rFonts w:eastAsia="Calibri"/>
                <w:highlight w:val="yellow"/>
                <w:lang w:eastAsia="en-US"/>
              </w:rPr>
            </w:pPr>
            <w:r w:rsidRPr="008A4302">
              <w:rPr>
                <w:rFonts w:eastAsia="Calibri"/>
                <w:lang w:eastAsia="en-US"/>
              </w:rPr>
              <w:t>ИОПК-3.2. Умеет разрабатывать обоснованные организационно-управленческие решения с учетом их социальной значимости, содействовать их реализации в условиях сложной и динамичной среды и оценивать их последствия.</w:t>
            </w:r>
          </w:p>
          <w:p w14:paraId="136CAD36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 w:rsidRPr="008A4302">
              <w:rPr>
                <w:rFonts w:eastAsia="Calibri"/>
                <w:lang w:eastAsia="en-US"/>
              </w:rPr>
              <w:t>ИОПК-3.3. Владеет навыками разработки обоснованных организационно-управленческих решений с учетом их социальной значимости, содействовать их реализации в условиях сложной и динамичной среды и оценивать их последствия.</w:t>
            </w:r>
          </w:p>
        </w:tc>
        <w:tc>
          <w:tcPr>
            <w:tcW w:w="2977" w:type="dxa"/>
          </w:tcPr>
          <w:p w14:paraId="4B3DA059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 w:rsidRPr="005F5364">
              <w:rPr>
                <w:bCs/>
                <w:sz w:val="22"/>
                <w:szCs w:val="22"/>
              </w:rPr>
              <w:t>Знать:</w:t>
            </w:r>
          </w:p>
          <w:p w14:paraId="163D44DC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5F5364">
              <w:rPr>
                <w:sz w:val="22"/>
                <w:szCs w:val="22"/>
              </w:rPr>
              <w:t>основы разработки и реализации концепции управления персоналом</w:t>
            </w:r>
            <w:r>
              <w:rPr>
                <w:sz w:val="22"/>
                <w:szCs w:val="22"/>
              </w:rPr>
              <w:t>.</w:t>
            </w:r>
          </w:p>
          <w:p w14:paraId="47876D2F" w14:textId="77777777" w:rsidR="003600B9" w:rsidRDefault="003600B9" w:rsidP="003600B9">
            <w:pPr>
              <w:pStyle w:val="af3"/>
              <w:rPr>
                <w:bCs/>
                <w:sz w:val="22"/>
                <w:szCs w:val="22"/>
              </w:rPr>
            </w:pPr>
          </w:p>
          <w:p w14:paraId="317485EF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 w:rsidRPr="005F5364">
              <w:rPr>
                <w:bCs/>
                <w:sz w:val="22"/>
                <w:szCs w:val="22"/>
              </w:rPr>
              <w:t>Уметь:</w:t>
            </w:r>
          </w:p>
          <w:p w14:paraId="5E42DDD7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5F5364">
              <w:rPr>
                <w:sz w:val="22"/>
                <w:szCs w:val="22"/>
              </w:rPr>
              <w:t>прогнозировать и планировать потребность организации в персонале в соответствии со стратегическими планами организации и определять эффективные пути ее удовлетворения;</w:t>
            </w:r>
          </w:p>
          <w:p w14:paraId="46456DE7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5F5364">
              <w:rPr>
                <w:sz w:val="22"/>
                <w:szCs w:val="22"/>
              </w:rPr>
              <w:t>анализировать состояние и тенденции развития рынка труда с точки зрения обеспечения потребности организации в персонале</w:t>
            </w:r>
          </w:p>
          <w:p w14:paraId="709606DD" w14:textId="77777777" w:rsidR="003600B9" w:rsidRDefault="003600B9" w:rsidP="003600B9">
            <w:pPr>
              <w:pStyle w:val="af3"/>
              <w:rPr>
                <w:bCs/>
                <w:sz w:val="22"/>
                <w:szCs w:val="22"/>
              </w:rPr>
            </w:pPr>
          </w:p>
          <w:p w14:paraId="46924538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 w:rsidRPr="005F5364">
              <w:rPr>
                <w:bCs/>
                <w:sz w:val="22"/>
                <w:szCs w:val="22"/>
              </w:rPr>
              <w:t>Владеть:</w:t>
            </w:r>
          </w:p>
          <w:p w14:paraId="747655C6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5F5364">
              <w:rPr>
                <w:sz w:val="22"/>
                <w:szCs w:val="22"/>
              </w:rPr>
              <w:t>методами реализации основных управленческих функций в сфере управления персоналом;</w:t>
            </w:r>
          </w:p>
          <w:p w14:paraId="7AC5845D" w14:textId="77777777" w:rsidR="003600B9" w:rsidRPr="005F5364" w:rsidRDefault="003600B9" w:rsidP="003600B9">
            <w:pPr>
              <w:pStyle w:val="af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5F5364">
              <w:rPr>
                <w:sz w:val="22"/>
                <w:szCs w:val="22"/>
              </w:rPr>
              <w:t>методами планирования численности и профессионального состава персонала в соответствии со стратегическими планами организации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2457D12E" w14:textId="77777777" w:rsidR="003600B9" w:rsidRPr="00E30928" w:rsidRDefault="003600B9" w:rsidP="003600B9">
      <w:pPr>
        <w:pStyle w:val="a3"/>
        <w:shd w:val="clear" w:color="auto" w:fill="FFFFFF"/>
        <w:tabs>
          <w:tab w:val="left" w:pos="360"/>
        </w:tabs>
        <w:jc w:val="both"/>
        <w:rPr>
          <w:color w:val="FF0000"/>
          <w:sz w:val="28"/>
          <w:szCs w:val="28"/>
        </w:rPr>
      </w:pPr>
    </w:p>
    <w:p w14:paraId="58009931" w14:textId="77777777" w:rsidR="003600B9" w:rsidRDefault="003600B9" w:rsidP="003600B9">
      <w:pPr>
        <w:jc w:val="center"/>
        <w:rPr>
          <w:b/>
          <w:sz w:val="28"/>
          <w:szCs w:val="28"/>
        </w:rPr>
      </w:pPr>
    </w:p>
    <w:p w14:paraId="13B87D34" w14:textId="22D2005F" w:rsidR="00AC5F76" w:rsidRPr="008D4EAA" w:rsidRDefault="00E46490" w:rsidP="003600B9">
      <w:pPr>
        <w:pStyle w:val="a3"/>
        <w:numPr>
          <w:ilvl w:val="0"/>
          <w:numId w:val="1"/>
        </w:numPr>
        <w:tabs>
          <w:tab w:val="left" w:pos="284"/>
        </w:tabs>
        <w:jc w:val="left"/>
        <w:rPr>
          <w:b/>
          <w:i w:val="0"/>
          <w:iCs w:val="0"/>
          <w:sz w:val="28"/>
          <w:szCs w:val="28"/>
        </w:rPr>
      </w:pPr>
      <w:r w:rsidRPr="00E46490">
        <w:rPr>
          <w:b/>
          <w:i w:val="0"/>
          <w:iCs w:val="0"/>
          <w:sz w:val="28"/>
          <w:szCs w:val="28"/>
        </w:rPr>
        <w:t>Место дисципли</w:t>
      </w:r>
      <w:r w:rsidR="00271D6A">
        <w:rPr>
          <w:b/>
          <w:i w:val="0"/>
          <w:iCs w:val="0"/>
          <w:sz w:val="28"/>
          <w:szCs w:val="28"/>
        </w:rPr>
        <w:t xml:space="preserve">ны в структуре </w:t>
      </w:r>
      <w:r w:rsidR="002F1AE7">
        <w:rPr>
          <w:b/>
          <w:i w:val="0"/>
          <w:iCs w:val="0"/>
          <w:sz w:val="28"/>
          <w:szCs w:val="28"/>
        </w:rPr>
        <w:t>ОП бакалавриата</w:t>
      </w:r>
    </w:p>
    <w:p w14:paraId="27A7EBCA" w14:textId="36440862" w:rsidR="00A80821" w:rsidRPr="00521880" w:rsidRDefault="00AC5F76" w:rsidP="00A80821">
      <w:pPr>
        <w:spacing w:line="276" w:lineRule="auto"/>
        <w:ind w:firstLine="568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Дисциплина </w:t>
      </w:r>
      <w:r w:rsidR="008C60BC" w:rsidRPr="00521880">
        <w:rPr>
          <w:sz w:val="28"/>
          <w:szCs w:val="28"/>
        </w:rPr>
        <w:t>«</w:t>
      </w:r>
      <w:r w:rsidR="00A85425" w:rsidRPr="00521880">
        <w:rPr>
          <w:sz w:val="28"/>
          <w:szCs w:val="28"/>
        </w:rPr>
        <w:t>Упр</w:t>
      </w:r>
      <w:r w:rsidR="00E713B4">
        <w:rPr>
          <w:sz w:val="28"/>
          <w:szCs w:val="28"/>
        </w:rPr>
        <w:t>авление  персоналом</w:t>
      </w:r>
      <w:r w:rsidR="008C60BC" w:rsidRPr="00521880">
        <w:rPr>
          <w:sz w:val="28"/>
          <w:szCs w:val="28"/>
        </w:rPr>
        <w:t>»</w:t>
      </w:r>
      <w:r w:rsidR="00CB6488" w:rsidRPr="00521880">
        <w:rPr>
          <w:sz w:val="28"/>
          <w:szCs w:val="28"/>
        </w:rPr>
        <w:t xml:space="preserve"> </w:t>
      </w:r>
      <w:r w:rsidR="00A80821" w:rsidRPr="00521880">
        <w:rPr>
          <w:sz w:val="28"/>
          <w:szCs w:val="28"/>
        </w:rPr>
        <w:t>относится к числу профессиональных учебных дисциплин базовой части базового цикла (Б</w:t>
      </w:r>
      <w:r w:rsidR="009E2E64">
        <w:rPr>
          <w:sz w:val="28"/>
          <w:szCs w:val="28"/>
        </w:rPr>
        <w:t>.</w:t>
      </w:r>
      <w:r w:rsidR="00A80821" w:rsidRPr="00521880">
        <w:rPr>
          <w:sz w:val="28"/>
          <w:szCs w:val="28"/>
        </w:rPr>
        <w:t>1</w:t>
      </w:r>
      <w:r w:rsidR="003C4853">
        <w:rPr>
          <w:sz w:val="28"/>
          <w:szCs w:val="28"/>
        </w:rPr>
        <w:t>.</w:t>
      </w:r>
      <w:r w:rsidR="003600B9">
        <w:rPr>
          <w:sz w:val="28"/>
          <w:szCs w:val="28"/>
        </w:rPr>
        <w:t>1</w:t>
      </w:r>
      <w:r w:rsidR="003C4853">
        <w:rPr>
          <w:sz w:val="28"/>
          <w:szCs w:val="28"/>
        </w:rPr>
        <w:t>1</w:t>
      </w:r>
      <w:r w:rsidR="00A80821" w:rsidRPr="00521880">
        <w:rPr>
          <w:sz w:val="28"/>
          <w:szCs w:val="28"/>
        </w:rPr>
        <w:t xml:space="preserve">) основной образовательной программы бакалавриата. </w:t>
      </w:r>
    </w:p>
    <w:p w14:paraId="700D6B30" w14:textId="77777777" w:rsidR="00A80821" w:rsidRPr="00521880" w:rsidRDefault="00A80821" w:rsidP="00A80821">
      <w:pPr>
        <w:spacing w:line="276" w:lineRule="auto"/>
        <w:ind w:firstLine="568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Дисциплина «</w:t>
      </w:r>
      <w:r w:rsidR="00E713B4" w:rsidRPr="00521880">
        <w:rPr>
          <w:sz w:val="28"/>
          <w:szCs w:val="28"/>
        </w:rPr>
        <w:t>Упр</w:t>
      </w:r>
      <w:r w:rsidR="00E713B4">
        <w:rPr>
          <w:sz w:val="28"/>
          <w:szCs w:val="28"/>
        </w:rPr>
        <w:t>авление  персоналом</w:t>
      </w:r>
      <w:r w:rsidRPr="00521880">
        <w:rPr>
          <w:sz w:val="28"/>
          <w:szCs w:val="28"/>
        </w:rPr>
        <w:t>» взаимосвязана логически и содержательно-методически со следующими дисциплинами и практиками ОП:</w:t>
      </w:r>
    </w:p>
    <w:p w14:paraId="4DD6033A" w14:textId="77777777" w:rsidR="00CB6488" w:rsidRPr="00521880" w:rsidRDefault="00A80821" w:rsidP="00AC5F76">
      <w:pPr>
        <w:ind w:firstLine="567"/>
        <w:jc w:val="both"/>
        <w:rPr>
          <w:i/>
          <w:sz w:val="28"/>
          <w:szCs w:val="28"/>
        </w:rPr>
      </w:pPr>
      <w:r w:rsidRPr="00521880">
        <w:rPr>
          <w:i/>
          <w:sz w:val="28"/>
          <w:szCs w:val="28"/>
        </w:rPr>
        <w:t>В части дисциплин базовой части программы (Б.1.1)</w:t>
      </w:r>
    </w:p>
    <w:p w14:paraId="2646AC67" w14:textId="77777777" w:rsidR="00A80821" w:rsidRPr="00521880" w:rsidRDefault="00232250" w:rsidP="00AC5F7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713B4">
        <w:rPr>
          <w:sz w:val="28"/>
          <w:szCs w:val="28"/>
        </w:rPr>
        <w:t xml:space="preserve">Основы </w:t>
      </w:r>
      <w:r w:rsidR="00A80821" w:rsidRPr="00521880">
        <w:rPr>
          <w:sz w:val="28"/>
          <w:szCs w:val="28"/>
        </w:rPr>
        <w:t xml:space="preserve"> менеджмента</w:t>
      </w:r>
    </w:p>
    <w:p w14:paraId="0050A737" w14:textId="501DDA94" w:rsidR="00A80821" w:rsidRPr="00521880" w:rsidRDefault="00A80821" w:rsidP="00AC5F76">
      <w:pPr>
        <w:ind w:firstLine="567"/>
        <w:jc w:val="both"/>
        <w:rPr>
          <w:i/>
          <w:sz w:val="28"/>
          <w:szCs w:val="28"/>
        </w:rPr>
      </w:pPr>
      <w:r w:rsidRPr="00521880">
        <w:rPr>
          <w:i/>
          <w:sz w:val="28"/>
          <w:szCs w:val="28"/>
        </w:rPr>
        <w:t>В части дисциплин по выбору вариативной части программы (Б1.</w:t>
      </w:r>
      <w:r w:rsidR="003C4853">
        <w:rPr>
          <w:i/>
          <w:sz w:val="28"/>
          <w:szCs w:val="28"/>
        </w:rPr>
        <w:t>2</w:t>
      </w:r>
      <w:r w:rsidRPr="00521880">
        <w:rPr>
          <w:i/>
          <w:sz w:val="28"/>
          <w:szCs w:val="28"/>
        </w:rPr>
        <w:t>)</w:t>
      </w:r>
    </w:p>
    <w:p w14:paraId="312B9A82" w14:textId="5FEA6BCC" w:rsidR="00A80821" w:rsidRPr="00521880" w:rsidRDefault="00232250" w:rsidP="00AC5F7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C4853">
        <w:rPr>
          <w:sz w:val="28"/>
          <w:szCs w:val="28"/>
        </w:rPr>
        <w:t>Современные</w:t>
      </w:r>
      <w:r w:rsidR="00A80821" w:rsidRPr="00521880">
        <w:rPr>
          <w:sz w:val="28"/>
          <w:szCs w:val="28"/>
        </w:rPr>
        <w:t xml:space="preserve"> организационны</w:t>
      </w:r>
      <w:r w:rsidR="003C4853">
        <w:rPr>
          <w:sz w:val="28"/>
          <w:szCs w:val="28"/>
        </w:rPr>
        <w:t>е</w:t>
      </w:r>
      <w:r w:rsidR="00A80821" w:rsidRPr="00521880">
        <w:rPr>
          <w:sz w:val="28"/>
          <w:szCs w:val="28"/>
        </w:rPr>
        <w:t xml:space="preserve"> структур</w:t>
      </w:r>
      <w:r w:rsidR="003C4853">
        <w:rPr>
          <w:sz w:val="28"/>
          <w:szCs w:val="28"/>
        </w:rPr>
        <w:t>ы управления</w:t>
      </w:r>
    </w:p>
    <w:p w14:paraId="70D34989" w14:textId="77777777" w:rsidR="00ED5AE4" w:rsidRDefault="00ED5AE4" w:rsidP="00E46490">
      <w:pPr>
        <w:pStyle w:val="a3"/>
        <w:tabs>
          <w:tab w:val="left" w:pos="360"/>
        </w:tabs>
        <w:ind w:left="928"/>
        <w:jc w:val="both"/>
        <w:rPr>
          <w:b/>
          <w:i w:val="0"/>
          <w:iCs w:val="0"/>
          <w:sz w:val="28"/>
          <w:szCs w:val="28"/>
        </w:rPr>
      </w:pPr>
    </w:p>
    <w:p w14:paraId="0D15F7CF" w14:textId="58D1A8FE" w:rsidR="00EE4CDA" w:rsidRPr="00EE4CDA" w:rsidRDefault="00EE4CDA" w:rsidP="00EE4CDA">
      <w:pPr>
        <w:jc w:val="center"/>
        <w:rPr>
          <w:b/>
          <w:sz w:val="28"/>
          <w:szCs w:val="28"/>
        </w:rPr>
      </w:pPr>
      <w:r w:rsidRPr="00EE4CDA"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 xml:space="preserve"> </w:t>
      </w:r>
      <w:r w:rsidRPr="00EE4CDA">
        <w:rPr>
          <w:b/>
          <w:sz w:val="28"/>
          <w:szCs w:val="28"/>
        </w:rPr>
        <w:t>Структура и содержание дисциплины</w:t>
      </w:r>
    </w:p>
    <w:p w14:paraId="1ED078ED" w14:textId="77777777" w:rsidR="00EE4CDA" w:rsidRDefault="00EE4CDA" w:rsidP="00EE4CDA">
      <w:pPr>
        <w:pStyle w:val="af3"/>
        <w:ind w:firstLine="709"/>
        <w:jc w:val="both"/>
        <w:rPr>
          <w:b/>
          <w:sz w:val="28"/>
        </w:rPr>
      </w:pPr>
    </w:p>
    <w:p w14:paraId="3EBBD376" w14:textId="77777777" w:rsidR="00EE4CDA" w:rsidRPr="00936C5B" w:rsidRDefault="00EE4CDA" w:rsidP="00EE4CDA">
      <w:pPr>
        <w:spacing w:line="216" w:lineRule="auto"/>
        <w:ind w:firstLine="709"/>
        <w:jc w:val="both"/>
        <w:rPr>
          <w:bCs/>
        </w:rPr>
      </w:pPr>
      <w:r w:rsidRPr="00936C5B">
        <w:rPr>
          <w:bCs/>
        </w:rPr>
        <w:t xml:space="preserve">Общая трудоемкость дисциплины составляет </w:t>
      </w:r>
      <w:r>
        <w:rPr>
          <w:bCs/>
        </w:rPr>
        <w:t>2</w:t>
      </w:r>
      <w:r w:rsidRPr="00936C5B">
        <w:rPr>
          <w:bCs/>
        </w:rPr>
        <w:t xml:space="preserve"> зачетных(е) единиц(ы) (</w:t>
      </w:r>
      <w:r>
        <w:rPr>
          <w:bCs/>
        </w:rPr>
        <w:t>72</w:t>
      </w:r>
      <w:r w:rsidRPr="00936C5B">
        <w:rPr>
          <w:bCs/>
        </w:rPr>
        <w:t xml:space="preserve"> часа).</w:t>
      </w:r>
    </w:p>
    <w:p w14:paraId="46AC2960" w14:textId="77777777" w:rsidR="00EE4CDA" w:rsidRPr="00936C5B" w:rsidRDefault="00EE4CDA" w:rsidP="00EE4CDA">
      <w:pPr>
        <w:spacing w:line="216" w:lineRule="auto"/>
        <w:jc w:val="both"/>
        <w:rPr>
          <w:bCs/>
        </w:rPr>
      </w:pPr>
    </w:p>
    <w:p w14:paraId="55BC1F64" w14:textId="77777777" w:rsidR="00EE4CDA" w:rsidRPr="00936C5B" w:rsidRDefault="00EE4CDA" w:rsidP="00EE4CDA">
      <w:pPr>
        <w:keepNext/>
        <w:numPr>
          <w:ilvl w:val="1"/>
          <w:numId w:val="0"/>
        </w:numPr>
        <w:spacing w:line="216" w:lineRule="auto"/>
        <w:ind w:firstLine="709"/>
        <w:outlineLvl w:val="3"/>
        <w:rPr>
          <w:b/>
          <w:bCs/>
          <w:sz w:val="26"/>
          <w:szCs w:val="26"/>
        </w:rPr>
      </w:pPr>
      <w:bookmarkStart w:id="1" w:name="_Toc129078177"/>
      <w:r w:rsidRPr="00936C5B">
        <w:rPr>
          <w:b/>
          <w:bCs/>
          <w:sz w:val="26"/>
          <w:szCs w:val="26"/>
        </w:rPr>
        <w:t>Виды учебной работы и трудоемкость</w:t>
      </w:r>
      <w:bookmarkEnd w:id="1"/>
      <w:r w:rsidRPr="00936C5B">
        <w:rPr>
          <w:b/>
          <w:bCs/>
          <w:sz w:val="26"/>
          <w:szCs w:val="26"/>
        </w:rPr>
        <w:t xml:space="preserve"> </w:t>
      </w:r>
    </w:p>
    <w:p w14:paraId="2D0D1F2A" w14:textId="77777777" w:rsidR="00EE4CDA" w:rsidRPr="00936C5B" w:rsidRDefault="00EE4CDA" w:rsidP="00EE4CDA">
      <w:pPr>
        <w:spacing w:line="216" w:lineRule="auto"/>
        <w:ind w:firstLine="709"/>
        <w:rPr>
          <w:szCs w:val="26"/>
        </w:rPr>
      </w:pPr>
      <w:r w:rsidRPr="00936C5B">
        <w:rPr>
          <w:szCs w:val="26"/>
        </w:rPr>
        <w:t>(по формам обучения)</w:t>
      </w:r>
    </w:p>
    <w:p w14:paraId="6B714DF2" w14:textId="77777777" w:rsidR="00EE4CDA" w:rsidRPr="00936C5B" w:rsidRDefault="00EE4CDA" w:rsidP="00EE4CDA">
      <w:pPr>
        <w:spacing w:line="216" w:lineRule="auto"/>
        <w:ind w:firstLine="709"/>
        <w:rPr>
          <w:b/>
          <w:sz w:val="26"/>
          <w:szCs w:val="26"/>
        </w:rPr>
      </w:pPr>
    </w:p>
    <w:p w14:paraId="74C825E3" w14:textId="77777777" w:rsidR="00EE4CDA" w:rsidRPr="00936C5B" w:rsidRDefault="00EE4CDA" w:rsidP="00EE4CDA">
      <w:pPr>
        <w:spacing w:line="216" w:lineRule="auto"/>
        <w:ind w:firstLine="709"/>
        <w:rPr>
          <w:bCs/>
          <w:iCs/>
        </w:rPr>
      </w:pPr>
      <w:r w:rsidRPr="00936C5B">
        <w:rPr>
          <w:bCs/>
          <w:iCs/>
        </w:rPr>
        <w:t>3.1.1. Очная форма обучения</w:t>
      </w:r>
    </w:p>
    <w:p w14:paraId="3D6261BD" w14:textId="77777777" w:rsidR="00EE4CDA" w:rsidRPr="00936C5B" w:rsidRDefault="00EE4CDA" w:rsidP="00EE4CDA">
      <w:pPr>
        <w:spacing w:line="216" w:lineRule="auto"/>
        <w:ind w:firstLine="709"/>
        <w:rPr>
          <w:bCs/>
          <w:iCs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5"/>
        <w:gridCol w:w="4662"/>
        <w:gridCol w:w="1570"/>
        <w:gridCol w:w="1606"/>
        <w:gridCol w:w="1518"/>
      </w:tblGrid>
      <w:tr w:rsidR="00EE4CDA" w:rsidRPr="00936C5B" w14:paraId="34F842F1" w14:textId="77777777" w:rsidTr="002646AF">
        <w:trPr>
          <w:trHeight w:val="20"/>
          <w:jc w:val="center"/>
        </w:trPr>
        <w:tc>
          <w:tcPr>
            <w:tcW w:w="346" w:type="pct"/>
            <w:vMerge w:val="restart"/>
          </w:tcPr>
          <w:p w14:paraId="024C5546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№ п/п</w:t>
            </w:r>
          </w:p>
        </w:tc>
        <w:tc>
          <w:tcPr>
            <w:tcW w:w="2319" w:type="pct"/>
            <w:vMerge w:val="restart"/>
            <w:vAlign w:val="center"/>
          </w:tcPr>
          <w:p w14:paraId="45700817" w14:textId="77777777" w:rsidR="00EE4CDA" w:rsidRPr="00936C5B" w:rsidRDefault="00EE4CDA" w:rsidP="002646AF">
            <w:pPr>
              <w:rPr>
                <w:b/>
              </w:rPr>
            </w:pPr>
            <w:r w:rsidRPr="00936C5B">
              <w:rPr>
                <w:b/>
              </w:rPr>
              <w:t>Вид учебной работы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14:paraId="75F333E5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 xml:space="preserve">Количество </w:t>
            </w:r>
            <w:r w:rsidRPr="00936C5B">
              <w:rPr>
                <w:b/>
              </w:rPr>
              <w:br/>
              <w:t>часов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0E1ACB5C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Семестры</w:t>
            </w:r>
          </w:p>
        </w:tc>
      </w:tr>
      <w:tr w:rsidR="00EE4CDA" w:rsidRPr="00936C5B" w14:paraId="20D8503A" w14:textId="77777777" w:rsidTr="002646AF">
        <w:trPr>
          <w:trHeight w:val="20"/>
          <w:jc w:val="center"/>
        </w:trPr>
        <w:tc>
          <w:tcPr>
            <w:tcW w:w="346" w:type="pct"/>
            <w:vMerge/>
          </w:tcPr>
          <w:p w14:paraId="332CEC12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2319" w:type="pct"/>
            <w:vMerge/>
          </w:tcPr>
          <w:p w14:paraId="5D69442E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781" w:type="pct"/>
            <w:vMerge/>
            <w:shd w:val="clear" w:color="auto" w:fill="auto"/>
          </w:tcPr>
          <w:p w14:paraId="2A698A27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799" w:type="pct"/>
            <w:shd w:val="clear" w:color="auto" w:fill="auto"/>
          </w:tcPr>
          <w:p w14:paraId="2DE5D429" w14:textId="77777777" w:rsidR="00EE4CDA" w:rsidRPr="00936C5B" w:rsidRDefault="00EE4CDA" w:rsidP="002646A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pct"/>
            <w:shd w:val="clear" w:color="auto" w:fill="auto"/>
          </w:tcPr>
          <w:p w14:paraId="6508E223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</w:tr>
      <w:tr w:rsidR="00EE4CDA" w:rsidRPr="00936C5B" w14:paraId="59E29547" w14:textId="77777777" w:rsidTr="002646AF">
        <w:trPr>
          <w:trHeight w:val="20"/>
          <w:jc w:val="center"/>
        </w:trPr>
        <w:tc>
          <w:tcPr>
            <w:tcW w:w="346" w:type="pct"/>
          </w:tcPr>
          <w:p w14:paraId="258A900C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1</w:t>
            </w:r>
          </w:p>
        </w:tc>
        <w:tc>
          <w:tcPr>
            <w:tcW w:w="2319" w:type="pct"/>
          </w:tcPr>
          <w:p w14:paraId="4FC4E111" w14:textId="77777777" w:rsidR="00EE4CDA" w:rsidRPr="00936C5B" w:rsidRDefault="00EE4CDA" w:rsidP="002646AF">
            <w:pPr>
              <w:rPr>
                <w:b/>
              </w:rPr>
            </w:pPr>
            <w:r w:rsidRPr="00936C5B">
              <w:rPr>
                <w:b/>
              </w:rPr>
              <w:t xml:space="preserve">Аудиторные занятия </w:t>
            </w:r>
          </w:p>
        </w:tc>
        <w:tc>
          <w:tcPr>
            <w:tcW w:w="781" w:type="pct"/>
            <w:shd w:val="clear" w:color="auto" w:fill="auto"/>
          </w:tcPr>
          <w:p w14:paraId="4EFB38AB" w14:textId="77777777" w:rsidR="00EE4CDA" w:rsidRPr="00936C5B" w:rsidRDefault="00EE4CDA" w:rsidP="002646AF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799" w:type="pct"/>
            <w:shd w:val="clear" w:color="auto" w:fill="auto"/>
          </w:tcPr>
          <w:p w14:paraId="16B9DCC1" w14:textId="77777777" w:rsidR="00EE4CDA" w:rsidRPr="00936C5B" w:rsidRDefault="00EE4CDA" w:rsidP="002646AF">
            <w:pPr>
              <w:jc w:val="center"/>
            </w:pPr>
            <w:r>
              <w:t>32</w:t>
            </w:r>
          </w:p>
        </w:tc>
        <w:tc>
          <w:tcPr>
            <w:tcW w:w="755" w:type="pct"/>
            <w:shd w:val="clear" w:color="auto" w:fill="auto"/>
          </w:tcPr>
          <w:p w14:paraId="7356896A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35834FD2" w14:textId="77777777" w:rsidTr="002646AF">
        <w:trPr>
          <w:trHeight w:val="20"/>
          <w:jc w:val="center"/>
        </w:trPr>
        <w:tc>
          <w:tcPr>
            <w:tcW w:w="346" w:type="pct"/>
          </w:tcPr>
          <w:p w14:paraId="6485A2AD" w14:textId="77777777" w:rsidR="00EE4CDA" w:rsidRPr="00936C5B" w:rsidRDefault="00EE4CDA" w:rsidP="002646AF">
            <w:pPr>
              <w:jc w:val="center"/>
            </w:pPr>
          </w:p>
        </w:tc>
        <w:tc>
          <w:tcPr>
            <w:tcW w:w="2319" w:type="pct"/>
          </w:tcPr>
          <w:p w14:paraId="75BEB789" w14:textId="77777777" w:rsidR="00EE4CDA" w:rsidRPr="00936C5B" w:rsidRDefault="00EE4CDA" w:rsidP="002646AF">
            <w:r w:rsidRPr="00936C5B">
              <w:t>В том числе:</w:t>
            </w:r>
          </w:p>
        </w:tc>
        <w:tc>
          <w:tcPr>
            <w:tcW w:w="781" w:type="pct"/>
            <w:shd w:val="clear" w:color="auto" w:fill="auto"/>
          </w:tcPr>
          <w:p w14:paraId="30940A2B" w14:textId="77777777" w:rsidR="00EE4CDA" w:rsidRPr="00936C5B" w:rsidRDefault="00EE4CDA" w:rsidP="002646AF">
            <w:pPr>
              <w:jc w:val="center"/>
            </w:pPr>
          </w:p>
        </w:tc>
        <w:tc>
          <w:tcPr>
            <w:tcW w:w="799" w:type="pct"/>
            <w:shd w:val="clear" w:color="auto" w:fill="auto"/>
          </w:tcPr>
          <w:p w14:paraId="3A56CFCA" w14:textId="77777777" w:rsidR="00EE4CDA" w:rsidRPr="00936C5B" w:rsidRDefault="00EE4CDA" w:rsidP="002646AF">
            <w:pPr>
              <w:jc w:val="center"/>
            </w:pPr>
          </w:p>
        </w:tc>
        <w:tc>
          <w:tcPr>
            <w:tcW w:w="755" w:type="pct"/>
            <w:shd w:val="clear" w:color="auto" w:fill="auto"/>
          </w:tcPr>
          <w:p w14:paraId="2F6E4CC1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7BF10779" w14:textId="77777777" w:rsidTr="002646AF">
        <w:trPr>
          <w:trHeight w:val="20"/>
          <w:jc w:val="center"/>
        </w:trPr>
        <w:tc>
          <w:tcPr>
            <w:tcW w:w="346" w:type="pct"/>
          </w:tcPr>
          <w:p w14:paraId="0999FE9D" w14:textId="77777777" w:rsidR="00EE4CDA" w:rsidRPr="00936C5B" w:rsidRDefault="00EE4CDA" w:rsidP="002646AF">
            <w:pPr>
              <w:jc w:val="center"/>
            </w:pPr>
            <w:r w:rsidRPr="00936C5B">
              <w:t>1.1</w:t>
            </w:r>
          </w:p>
        </w:tc>
        <w:tc>
          <w:tcPr>
            <w:tcW w:w="2319" w:type="pct"/>
          </w:tcPr>
          <w:p w14:paraId="73C97FE9" w14:textId="77777777" w:rsidR="00EE4CDA" w:rsidRPr="00936C5B" w:rsidRDefault="00EE4CDA" w:rsidP="002646AF">
            <w:r w:rsidRPr="00936C5B">
              <w:t>Лекции</w:t>
            </w:r>
          </w:p>
        </w:tc>
        <w:tc>
          <w:tcPr>
            <w:tcW w:w="781" w:type="pct"/>
            <w:shd w:val="clear" w:color="auto" w:fill="auto"/>
          </w:tcPr>
          <w:p w14:paraId="143CF44D" w14:textId="77777777" w:rsidR="00EE4CDA" w:rsidRPr="00936C5B" w:rsidRDefault="00EE4CDA" w:rsidP="002646AF">
            <w:pPr>
              <w:jc w:val="center"/>
            </w:pPr>
            <w:r>
              <w:t>16</w:t>
            </w:r>
          </w:p>
        </w:tc>
        <w:tc>
          <w:tcPr>
            <w:tcW w:w="799" w:type="pct"/>
            <w:shd w:val="clear" w:color="auto" w:fill="auto"/>
          </w:tcPr>
          <w:p w14:paraId="0174DBC2" w14:textId="77777777" w:rsidR="00EE4CDA" w:rsidRPr="00936C5B" w:rsidRDefault="00EE4CDA" w:rsidP="002646AF">
            <w:pPr>
              <w:jc w:val="center"/>
            </w:pPr>
            <w:r>
              <w:t>16</w:t>
            </w:r>
          </w:p>
        </w:tc>
        <w:tc>
          <w:tcPr>
            <w:tcW w:w="755" w:type="pct"/>
            <w:shd w:val="clear" w:color="auto" w:fill="auto"/>
          </w:tcPr>
          <w:p w14:paraId="7B1F5446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65B7B6FB" w14:textId="77777777" w:rsidTr="002646AF">
        <w:trPr>
          <w:trHeight w:val="20"/>
          <w:jc w:val="center"/>
        </w:trPr>
        <w:tc>
          <w:tcPr>
            <w:tcW w:w="346" w:type="pct"/>
          </w:tcPr>
          <w:p w14:paraId="68B8B70C" w14:textId="77777777" w:rsidR="00EE4CDA" w:rsidRPr="00936C5B" w:rsidRDefault="00EE4CDA" w:rsidP="002646AF">
            <w:pPr>
              <w:jc w:val="center"/>
            </w:pPr>
            <w:r w:rsidRPr="00936C5B">
              <w:t>1.2</w:t>
            </w:r>
          </w:p>
        </w:tc>
        <w:tc>
          <w:tcPr>
            <w:tcW w:w="2319" w:type="pct"/>
          </w:tcPr>
          <w:p w14:paraId="11533E93" w14:textId="77777777" w:rsidR="00EE4CDA" w:rsidRPr="00936C5B" w:rsidRDefault="00EE4CDA" w:rsidP="002646AF">
            <w:r w:rsidRPr="00936C5B">
              <w:t>Семинарские/практические занятия</w:t>
            </w:r>
          </w:p>
        </w:tc>
        <w:tc>
          <w:tcPr>
            <w:tcW w:w="781" w:type="pct"/>
            <w:shd w:val="clear" w:color="auto" w:fill="auto"/>
          </w:tcPr>
          <w:p w14:paraId="41944081" w14:textId="77777777" w:rsidR="00EE4CDA" w:rsidRPr="00936C5B" w:rsidRDefault="00EE4CDA" w:rsidP="002646AF">
            <w:pPr>
              <w:jc w:val="center"/>
            </w:pPr>
            <w:r>
              <w:t>1</w:t>
            </w:r>
            <w:r w:rsidRPr="00936C5B">
              <w:t>6</w:t>
            </w:r>
          </w:p>
        </w:tc>
        <w:tc>
          <w:tcPr>
            <w:tcW w:w="799" w:type="pct"/>
            <w:shd w:val="clear" w:color="auto" w:fill="auto"/>
          </w:tcPr>
          <w:p w14:paraId="6F7B6A0E" w14:textId="77777777" w:rsidR="00EE4CDA" w:rsidRPr="00936C5B" w:rsidRDefault="00EE4CDA" w:rsidP="002646AF">
            <w:pPr>
              <w:jc w:val="center"/>
            </w:pPr>
            <w:r>
              <w:t>1</w:t>
            </w:r>
            <w:r w:rsidRPr="00936C5B">
              <w:t>6</w:t>
            </w:r>
          </w:p>
        </w:tc>
        <w:tc>
          <w:tcPr>
            <w:tcW w:w="755" w:type="pct"/>
            <w:shd w:val="clear" w:color="auto" w:fill="auto"/>
          </w:tcPr>
          <w:p w14:paraId="6CA08914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5A8DDF11" w14:textId="77777777" w:rsidTr="002646AF">
        <w:trPr>
          <w:trHeight w:val="20"/>
          <w:jc w:val="center"/>
        </w:trPr>
        <w:tc>
          <w:tcPr>
            <w:tcW w:w="346" w:type="pct"/>
          </w:tcPr>
          <w:p w14:paraId="53F3989E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2</w:t>
            </w:r>
          </w:p>
        </w:tc>
        <w:tc>
          <w:tcPr>
            <w:tcW w:w="2319" w:type="pct"/>
          </w:tcPr>
          <w:p w14:paraId="4332D2A5" w14:textId="77777777" w:rsidR="00EE4CDA" w:rsidRPr="00936C5B" w:rsidRDefault="00EE4CDA" w:rsidP="002646AF">
            <w:pPr>
              <w:rPr>
                <w:b/>
              </w:rPr>
            </w:pPr>
            <w:r w:rsidRPr="00936C5B">
              <w:rPr>
                <w:b/>
              </w:rPr>
              <w:t>Самостоятельная работа</w:t>
            </w:r>
          </w:p>
        </w:tc>
        <w:tc>
          <w:tcPr>
            <w:tcW w:w="781" w:type="pct"/>
            <w:shd w:val="clear" w:color="auto" w:fill="auto"/>
          </w:tcPr>
          <w:p w14:paraId="0FC7D757" w14:textId="77777777" w:rsidR="00EE4CDA" w:rsidRPr="00936C5B" w:rsidRDefault="00EE4CDA" w:rsidP="002646A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99" w:type="pct"/>
            <w:shd w:val="clear" w:color="auto" w:fill="auto"/>
          </w:tcPr>
          <w:p w14:paraId="009CDE74" w14:textId="77777777" w:rsidR="00EE4CDA" w:rsidRPr="00936C5B" w:rsidRDefault="00EE4CDA" w:rsidP="002646AF">
            <w:pPr>
              <w:jc w:val="center"/>
            </w:pPr>
            <w:r>
              <w:t>40</w:t>
            </w:r>
          </w:p>
        </w:tc>
        <w:tc>
          <w:tcPr>
            <w:tcW w:w="755" w:type="pct"/>
            <w:shd w:val="clear" w:color="auto" w:fill="auto"/>
          </w:tcPr>
          <w:p w14:paraId="1D0EC44F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4310821B" w14:textId="77777777" w:rsidTr="002646AF">
        <w:trPr>
          <w:trHeight w:val="20"/>
          <w:jc w:val="center"/>
        </w:trPr>
        <w:tc>
          <w:tcPr>
            <w:tcW w:w="346" w:type="pct"/>
          </w:tcPr>
          <w:p w14:paraId="0FB388C0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3</w:t>
            </w:r>
          </w:p>
        </w:tc>
        <w:tc>
          <w:tcPr>
            <w:tcW w:w="2319" w:type="pct"/>
          </w:tcPr>
          <w:p w14:paraId="7591E964" w14:textId="77777777" w:rsidR="00EE4CDA" w:rsidRPr="00936C5B" w:rsidRDefault="00EE4CDA" w:rsidP="002646AF">
            <w:pPr>
              <w:rPr>
                <w:b/>
              </w:rPr>
            </w:pPr>
            <w:r w:rsidRPr="00936C5B">
              <w:rPr>
                <w:b/>
              </w:rPr>
              <w:t>Промежуточная аттестация</w:t>
            </w:r>
          </w:p>
        </w:tc>
        <w:tc>
          <w:tcPr>
            <w:tcW w:w="781" w:type="pct"/>
            <w:shd w:val="clear" w:color="auto" w:fill="auto"/>
          </w:tcPr>
          <w:p w14:paraId="79B391A4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799" w:type="pct"/>
            <w:shd w:val="clear" w:color="auto" w:fill="auto"/>
          </w:tcPr>
          <w:p w14:paraId="78E74B91" w14:textId="77777777" w:rsidR="00EE4CDA" w:rsidRPr="00936C5B" w:rsidRDefault="00EE4CDA" w:rsidP="002646AF">
            <w:pPr>
              <w:jc w:val="center"/>
            </w:pPr>
          </w:p>
        </w:tc>
        <w:tc>
          <w:tcPr>
            <w:tcW w:w="755" w:type="pct"/>
            <w:shd w:val="clear" w:color="auto" w:fill="auto"/>
          </w:tcPr>
          <w:p w14:paraId="5C4AF7C7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515D4273" w14:textId="77777777" w:rsidTr="002646AF">
        <w:trPr>
          <w:trHeight w:val="20"/>
          <w:jc w:val="center"/>
        </w:trPr>
        <w:tc>
          <w:tcPr>
            <w:tcW w:w="346" w:type="pct"/>
          </w:tcPr>
          <w:p w14:paraId="6B5C2677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2319" w:type="pct"/>
          </w:tcPr>
          <w:p w14:paraId="493C8935" w14:textId="77777777" w:rsidR="00EE4CDA" w:rsidRPr="00936C5B" w:rsidRDefault="00EE4CDA" w:rsidP="002646AF">
            <w:pPr>
              <w:rPr>
                <w:b/>
              </w:rPr>
            </w:pPr>
            <w:r w:rsidRPr="00936C5B">
              <w:t xml:space="preserve">Зачет/диф.зачет/экзамен </w:t>
            </w:r>
          </w:p>
        </w:tc>
        <w:tc>
          <w:tcPr>
            <w:tcW w:w="781" w:type="pct"/>
            <w:shd w:val="clear" w:color="auto" w:fill="auto"/>
          </w:tcPr>
          <w:p w14:paraId="32689856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Зачет</w:t>
            </w:r>
          </w:p>
        </w:tc>
        <w:tc>
          <w:tcPr>
            <w:tcW w:w="799" w:type="pct"/>
            <w:shd w:val="clear" w:color="auto" w:fill="auto"/>
          </w:tcPr>
          <w:p w14:paraId="71A8EC29" w14:textId="77777777" w:rsidR="00EE4CDA" w:rsidRPr="00936C5B" w:rsidRDefault="00EE4CDA" w:rsidP="002646AF">
            <w:pPr>
              <w:jc w:val="center"/>
            </w:pPr>
            <w:r w:rsidRPr="00936C5B">
              <w:t>Зачет</w:t>
            </w:r>
          </w:p>
        </w:tc>
        <w:tc>
          <w:tcPr>
            <w:tcW w:w="755" w:type="pct"/>
            <w:shd w:val="clear" w:color="auto" w:fill="auto"/>
          </w:tcPr>
          <w:p w14:paraId="7878E7B0" w14:textId="77777777" w:rsidR="00EE4CDA" w:rsidRPr="00936C5B" w:rsidRDefault="00EE4CDA" w:rsidP="002646AF">
            <w:pPr>
              <w:jc w:val="center"/>
            </w:pPr>
          </w:p>
        </w:tc>
      </w:tr>
      <w:tr w:rsidR="00EE4CDA" w:rsidRPr="00936C5B" w14:paraId="6620CC55" w14:textId="77777777" w:rsidTr="002646AF">
        <w:trPr>
          <w:trHeight w:val="20"/>
          <w:jc w:val="center"/>
        </w:trPr>
        <w:tc>
          <w:tcPr>
            <w:tcW w:w="346" w:type="pct"/>
          </w:tcPr>
          <w:p w14:paraId="01CB04D5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2319" w:type="pct"/>
          </w:tcPr>
          <w:p w14:paraId="648504B1" w14:textId="77777777" w:rsidR="00EE4CDA" w:rsidRPr="00936C5B" w:rsidRDefault="00EE4CDA" w:rsidP="002646AF">
            <w:pPr>
              <w:jc w:val="right"/>
            </w:pPr>
            <w:r w:rsidRPr="00936C5B">
              <w:rPr>
                <w:b/>
              </w:rPr>
              <w:t>Итого</w:t>
            </w:r>
          </w:p>
        </w:tc>
        <w:tc>
          <w:tcPr>
            <w:tcW w:w="781" w:type="pct"/>
            <w:shd w:val="clear" w:color="auto" w:fill="auto"/>
          </w:tcPr>
          <w:p w14:paraId="5E11E5AD" w14:textId="77777777" w:rsidR="00EE4CDA" w:rsidRPr="00936C5B" w:rsidRDefault="00EE4CDA" w:rsidP="002646AF">
            <w:pPr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799" w:type="pct"/>
            <w:shd w:val="clear" w:color="auto" w:fill="auto"/>
          </w:tcPr>
          <w:p w14:paraId="6FA4F37D" w14:textId="77777777" w:rsidR="00EE4CDA" w:rsidRPr="00936C5B" w:rsidRDefault="00EE4CDA" w:rsidP="002646AF">
            <w:pPr>
              <w:jc w:val="center"/>
            </w:pPr>
            <w:r w:rsidRPr="00936C5B">
              <w:t>72</w:t>
            </w:r>
          </w:p>
        </w:tc>
        <w:tc>
          <w:tcPr>
            <w:tcW w:w="755" w:type="pct"/>
            <w:shd w:val="clear" w:color="auto" w:fill="auto"/>
          </w:tcPr>
          <w:p w14:paraId="261DF3DA" w14:textId="77777777" w:rsidR="00EE4CDA" w:rsidRPr="00936C5B" w:rsidRDefault="00EE4CDA" w:rsidP="002646AF">
            <w:pPr>
              <w:jc w:val="center"/>
            </w:pPr>
          </w:p>
        </w:tc>
      </w:tr>
    </w:tbl>
    <w:p w14:paraId="134BC66D" w14:textId="77777777" w:rsidR="00EE4CDA" w:rsidRPr="00936C5B" w:rsidRDefault="00EE4CDA" w:rsidP="00EE4CDA">
      <w:pPr>
        <w:ind w:firstLine="709"/>
        <w:rPr>
          <w:bCs/>
          <w:iCs/>
        </w:rPr>
      </w:pPr>
    </w:p>
    <w:p w14:paraId="5D080C80" w14:textId="77777777" w:rsidR="00EE4CDA" w:rsidRPr="00936C5B" w:rsidRDefault="00EE4CDA" w:rsidP="00EE4CDA">
      <w:pPr>
        <w:ind w:firstLine="709"/>
        <w:rPr>
          <w:bCs/>
          <w:iCs/>
        </w:rPr>
      </w:pPr>
      <w:r w:rsidRPr="00936C5B">
        <w:rPr>
          <w:bCs/>
          <w:iCs/>
        </w:rPr>
        <w:t>3.1.2. Очно-заочная форма обучения</w:t>
      </w:r>
    </w:p>
    <w:p w14:paraId="18D48097" w14:textId="77777777" w:rsidR="00EE4CDA" w:rsidRPr="00936C5B" w:rsidRDefault="00EE4CDA" w:rsidP="00EE4CDA">
      <w:pPr>
        <w:ind w:firstLine="709"/>
        <w:rPr>
          <w:bCs/>
          <w:iCs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5"/>
        <w:gridCol w:w="4662"/>
        <w:gridCol w:w="1570"/>
        <w:gridCol w:w="1606"/>
        <w:gridCol w:w="1518"/>
      </w:tblGrid>
      <w:tr w:rsidR="00EE4CDA" w:rsidRPr="00936C5B" w14:paraId="3C674547" w14:textId="77777777" w:rsidTr="002646AF">
        <w:trPr>
          <w:trHeight w:val="20"/>
          <w:jc w:val="center"/>
        </w:trPr>
        <w:tc>
          <w:tcPr>
            <w:tcW w:w="346" w:type="pct"/>
            <w:vMerge w:val="restart"/>
          </w:tcPr>
          <w:p w14:paraId="2B55DE86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№ п/п</w:t>
            </w:r>
          </w:p>
        </w:tc>
        <w:tc>
          <w:tcPr>
            <w:tcW w:w="2319" w:type="pct"/>
            <w:vMerge w:val="restart"/>
            <w:vAlign w:val="center"/>
          </w:tcPr>
          <w:p w14:paraId="184680F7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Вид учебной работы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14:paraId="63CE45BE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 xml:space="preserve">Количество </w:t>
            </w:r>
            <w:r w:rsidRPr="00936C5B">
              <w:rPr>
                <w:b/>
              </w:rPr>
              <w:br/>
              <w:t>часов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7B5664D5" w14:textId="77777777" w:rsidR="00EE4CDA" w:rsidRPr="00936C5B" w:rsidRDefault="00EE4CDA" w:rsidP="002646AF">
            <w:pPr>
              <w:jc w:val="center"/>
              <w:rPr>
                <w:b/>
              </w:rPr>
            </w:pPr>
            <w:r w:rsidRPr="00936C5B">
              <w:rPr>
                <w:b/>
              </w:rPr>
              <w:t>Семестры</w:t>
            </w:r>
          </w:p>
        </w:tc>
      </w:tr>
      <w:tr w:rsidR="00EE4CDA" w:rsidRPr="00936C5B" w14:paraId="0C899C72" w14:textId="77777777" w:rsidTr="002646AF">
        <w:trPr>
          <w:trHeight w:val="20"/>
          <w:jc w:val="center"/>
        </w:trPr>
        <w:tc>
          <w:tcPr>
            <w:tcW w:w="346" w:type="pct"/>
            <w:vMerge/>
          </w:tcPr>
          <w:p w14:paraId="60D97F0C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2319" w:type="pct"/>
            <w:vMerge/>
          </w:tcPr>
          <w:p w14:paraId="12EBC96D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781" w:type="pct"/>
            <w:vMerge/>
            <w:shd w:val="clear" w:color="auto" w:fill="auto"/>
          </w:tcPr>
          <w:p w14:paraId="7A9B1ACF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  <w:tc>
          <w:tcPr>
            <w:tcW w:w="799" w:type="pct"/>
            <w:shd w:val="clear" w:color="auto" w:fill="auto"/>
          </w:tcPr>
          <w:p w14:paraId="2B606A97" w14:textId="6B8BF633" w:rsidR="00EE4CDA" w:rsidRPr="00936C5B" w:rsidRDefault="00EE4CDA" w:rsidP="002646A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pct"/>
            <w:shd w:val="clear" w:color="auto" w:fill="auto"/>
          </w:tcPr>
          <w:p w14:paraId="2CE5F235" w14:textId="77777777" w:rsidR="00EE4CDA" w:rsidRPr="00936C5B" w:rsidRDefault="00EE4CDA" w:rsidP="002646AF">
            <w:pPr>
              <w:jc w:val="center"/>
              <w:rPr>
                <w:b/>
              </w:rPr>
            </w:pPr>
          </w:p>
        </w:tc>
      </w:tr>
      <w:tr w:rsidR="009E2E64" w:rsidRPr="00936C5B" w14:paraId="503644C6" w14:textId="77777777" w:rsidTr="002646AF">
        <w:trPr>
          <w:trHeight w:val="20"/>
          <w:jc w:val="center"/>
        </w:trPr>
        <w:tc>
          <w:tcPr>
            <w:tcW w:w="346" w:type="pct"/>
          </w:tcPr>
          <w:p w14:paraId="164375F1" w14:textId="77777777" w:rsidR="009E2E64" w:rsidRPr="00936C5B" w:rsidRDefault="009E2E64" w:rsidP="009E2E64">
            <w:pPr>
              <w:jc w:val="center"/>
              <w:rPr>
                <w:b/>
              </w:rPr>
            </w:pPr>
            <w:r w:rsidRPr="00936C5B">
              <w:rPr>
                <w:b/>
              </w:rPr>
              <w:t>1</w:t>
            </w:r>
          </w:p>
        </w:tc>
        <w:tc>
          <w:tcPr>
            <w:tcW w:w="2319" w:type="pct"/>
          </w:tcPr>
          <w:p w14:paraId="35105EB1" w14:textId="77777777" w:rsidR="009E2E64" w:rsidRPr="00936C5B" w:rsidRDefault="009E2E64" w:rsidP="009E2E64">
            <w:pPr>
              <w:rPr>
                <w:b/>
              </w:rPr>
            </w:pPr>
            <w:r w:rsidRPr="00936C5B">
              <w:rPr>
                <w:b/>
              </w:rPr>
              <w:t xml:space="preserve">Аудиторные занятия </w:t>
            </w:r>
          </w:p>
        </w:tc>
        <w:tc>
          <w:tcPr>
            <w:tcW w:w="781" w:type="pct"/>
            <w:shd w:val="clear" w:color="auto" w:fill="auto"/>
          </w:tcPr>
          <w:p w14:paraId="500D725C" w14:textId="3434071E" w:rsidR="009E2E64" w:rsidRPr="00936C5B" w:rsidRDefault="009E2E64" w:rsidP="009E2E64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799" w:type="pct"/>
            <w:shd w:val="clear" w:color="auto" w:fill="auto"/>
          </w:tcPr>
          <w:p w14:paraId="2EE906E5" w14:textId="3DDCD461" w:rsidR="009E2E64" w:rsidRPr="009E2E64" w:rsidRDefault="009E2E64" w:rsidP="009E2E64">
            <w:pPr>
              <w:jc w:val="center"/>
            </w:pPr>
            <w:r w:rsidRPr="009E2E64">
              <w:t>28</w:t>
            </w:r>
          </w:p>
        </w:tc>
        <w:tc>
          <w:tcPr>
            <w:tcW w:w="755" w:type="pct"/>
            <w:shd w:val="clear" w:color="auto" w:fill="auto"/>
          </w:tcPr>
          <w:p w14:paraId="3CBA4001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343F56BF" w14:textId="77777777" w:rsidTr="002646AF">
        <w:trPr>
          <w:trHeight w:val="20"/>
          <w:jc w:val="center"/>
        </w:trPr>
        <w:tc>
          <w:tcPr>
            <w:tcW w:w="346" w:type="pct"/>
          </w:tcPr>
          <w:p w14:paraId="4CF934AC" w14:textId="77777777" w:rsidR="009E2E64" w:rsidRPr="00936C5B" w:rsidRDefault="009E2E64" w:rsidP="009E2E64">
            <w:pPr>
              <w:jc w:val="center"/>
            </w:pPr>
          </w:p>
        </w:tc>
        <w:tc>
          <w:tcPr>
            <w:tcW w:w="2319" w:type="pct"/>
          </w:tcPr>
          <w:p w14:paraId="0F669509" w14:textId="77777777" w:rsidR="009E2E64" w:rsidRPr="00936C5B" w:rsidRDefault="009E2E64" w:rsidP="009E2E64">
            <w:r w:rsidRPr="00936C5B">
              <w:t>В том числе:</w:t>
            </w:r>
          </w:p>
        </w:tc>
        <w:tc>
          <w:tcPr>
            <w:tcW w:w="781" w:type="pct"/>
            <w:shd w:val="clear" w:color="auto" w:fill="auto"/>
          </w:tcPr>
          <w:p w14:paraId="6D7038FB" w14:textId="77777777" w:rsidR="009E2E64" w:rsidRPr="00936C5B" w:rsidRDefault="009E2E64" w:rsidP="009E2E64">
            <w:pPr>
              <w:jc w:val="center"/>
            </w:pPr>
          </w:p>
        </w:tc>
        <w:tc>
          <w:tcPr>
            <w:tcW w:w="799" w:type="pct"/>
            <w:shd w:val="clear" w:color="auto" w:fill="auto"/>
          </w:tcPr>
          <w:p w14:paraId="0546F6AA" w14:textId="77777777" w:rsidR="009E2E64" w:rsidRPr="009E2E64" w:rsidRDefault="009E2E64" w:rsidP="009E2E64">
            <w:pPr>
              <w:jc w:val="center"/>
            </w:pPr>
          </w:p>
        </w:tc>
        <w:tc>
          <w:tcPr>
            <w:tcW w:w="755" w:type="pct"/>
            <w:shd w:val="clear" w:color="auto" w:fill="auto"/>
          </w:tcPr>
          <w:p w14:paraId="0E718671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094CE241" w14:textId="77777777" w:rsidTr="002646AF">
        <w:trPr>
          <w:trHeight w:val="20"/>
          <w:jc w:val="center"/>
        </w:trPr>
        <w:tc>
          <w:tcPr>
            <w:tcW w:w="346" w:type="pct"/>
          </w:tcPr>
          <w:p w14:paraId="7CEFB1FA" w14:textId="77777777" w:rsidR="009E2E64" w:rsidRPr="00936C5B" w:rsidRDefault="009E2E64" w:rsidP="009E2E64">
            <w:pPr>
              <w:jc w:val="center"/>
            </w:pPr>
            <w:r w:rsidRPr="00936C5B">
              <w:t>1.1</w:t>
            </w:r>
          </w:p>
        </w:tc>
        <w:tc>
          <w:tcPr>
            <w:tcW w:w="2319" w:type="pct"/>
          </w:tcPr>
          <w:p w14:paraId="128BC6CC" w14:textId="77777777" w:rsidR="009E2E64" w:rsidRPr="00936C5B" w:rsidRDefault="009E2E64" w:rsidP="009E2E64">
            <w:r w:rsidRPr="00936C5B">
              <w:t>Лекции</w:t>
            </w:r>
          </w:p>
        </w:tc>
        <w:tc>
          <w:tcPr>
            <w:tcW w:w="781" w:type="pct"/>
            <w:shd w:val="clear" w:color="auto" w:fill="auto"/>
          </w:tcPr>
          <w:p w14:paraId="17564712" w14:textId="22CCB85C" w:rsidR="009E2E64" w:rsidRPr="00936C5B" w:rsidRDefault="009E2E64" w:rsidP="009E2E64">
            <w:pPr>
              <w:jc w:val="center"/>
            </w:pPr>
            <w:r>
              <w:t>14</w:t>
            </w:r>
          </w:p>
        </w:tc>
        <w:tc>
          <w:tcPr>
            <w:tcW w:w="799" w:type="pct"/>
            <w:shd w:val="clear" w:color="auto" w:fill="auto"/>
          </w:tcPr>
          <w:p w14:paraId="63F1318A" w14:textId="4BBADA84" w:rsidR="009E2E64" w:rsidRPr="009E2E64" w:rsidRDefault="009E2E64" w:rsidP="009E2E64">
            <w:pPr>
              <w:jc w:val="center"/>
            </w:pPr>
            <w:r w:rsidRPr="009E2E64">
              <w:t>14</w:t>
            </w:r>
          </w:p>
        </w:tc>
        <w:tc>
          <w:tcPr>
            <w:tcW w:w="755" w:type="pct"/>
            <w:shd w:val="clear" w:color="auto" w:fill="auto"/>
          </w:tcPr>
          <w:p w14:paraId="37065738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694AAA6A" w14:textId="77777777" w:rsidTr="002646AF">
        <w:trPr>
          <w:trHeight w:val="20"/>
          <w:jc w:val="center"/>
        </w:trPr>
        <w:tc>
          <w:tcPr>
            <w:tcW w:w="346" w:type="pct"/>
          </w:tcPr>
          <w:p w14:paraId="65908218" w14:textId="77777777" w:rsidR="009E2E64" w:rsidRPr="00936C5B" w:rsidRDefault="009E2E64" w:rsidP="009E2E64">
            <w:pPr>
              <w:jc w:val="center"/>
            </w:pPr>
            <w:r w:rsidRPr="00936C5B">
              <w:t>1.2</w:t>
            </w:r>
          </w:p>
        </w:tc>
        <w:tc>
          <w:tcPr>
            <w:tcW w:w="2319" w:type="pct"/>
          </w:tcPr>
          <w:p w14:paraId="73DBD28B" w14:textId="77777777" w:rsidR="009E2E64" w:rsidRPr="00936C5B" w:rsidRDefault="009E2E64" w:rsidP="009E2E64">
            <w:r w:rsidRPr="00936C5B">
              <w:t>Семинарские/практические занятия</w:t>
            </w:r>
          </w:p>
        </w:tc>
        <w:tc>
          <w:tcPr>
            <w:tcW w:w="781" w:type="pct"/>
            <w:shd w:val="clear" w:color="auto" w:fill="auto"/>
          </w:tcPr>
          <w:p w14:paraId="53291A0D" w14:textId="23C48AF5" w:rsidR="009E2E64" w:rsidRPr="00936C5B" w:rsidRDefault="009E2E64" w:rsidP="009E2E64">
            <w:pPr>
              <w:jc w:val="center"/>
            </w:pPr>
            <w:r>
              <w:t>14</w:t>
            </w:r>
          </w:p>
        </w:tc>
        <w:tc>
          <w:tcPr>
            <w:tcW w:w="799" w:type="pct"/>
            <w:shd w:val="clear" w:color="auto" w:fill="auto"/>
          </w:tcPr>
          <w:p w14:paraId="6AD952CA" w14:textId="5B765138" w:rsidR="009E2E64" w:rsidRPr="009E2E64" w:rsidRDefault="009E2E64" w:rsidP="009E2E64">
            <w:pPr>
              <w:jc w:val="center"/>
            </w:pPr>
            <w:r w:rsidRPr="009E2E64">
              <w:t>14</w:t>
            </w:r>
          </w:p>
        </w:tc>
        <w:tc>
          <w:tcPr>
            <w:tcW w:w="755" w:type="pct"/>
            <w:shd w:val="clear" w:color="auto" w:fill="auto"/>
          </w:tcPr>
          <w:p w14:paraId="2E4A0911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52CB4A9A" w14:textId="77777777" w:rsidTr="002646AF">
        <w:trPr>
          <w:trHeight w:val="20"/>
          <w:jc w:val="center"/>
        </w:trPr>
        <w:tc>
          <w:tcPr>
            <w:tcW w:w="346" w:type="pct"/>
          </w:tcPr>
          <w:p w14:paraId="70788B28" w14:textId="77777777" w:rsidR="009E2E64" w:rsidRPr="00936C5B" w:rsidRDefault="009E2E64" w:rsidP="009E2E64">
            <w:pPr>
              <w:jc w:val="center"/>
              <w:rPr>
                <w:b/>
              </w:rPr>
            </w:pPr>
            <w:r w:rsidRPr="00936C5B">
              <w:rPr>
                <w:b/>
              </w:rPr>
              <w:t>2</w:t>
            </w:r>
          </w:p>
        </w:tc>
        <w:tc>
          <w:tcPr>
            <w:tcW w:w="2319" w:type="pct"/>
          </w:tcPr>
          <w:p w14:paraId="5B7F77E3" w14:textId="77777777" w:rsidR="009E2E64" w:rsidRPr="00936C5B" w:rsidRDefault="009E2E64" w:rsidP="009E2E64">
            <w:pPr>
              <w:rPr>
                <w:b/>
              </w:rPr>
            </w:pPr>
            <w:r w:rsidRPr="00936C5B">
              <w:rPr>
                <w:b/>
              </w:rPr>
              <w:t>Самостоятельная работа</w:t>
            </w:r>
          </w:p>
        </w:tc>
        <w:tc>
          <w:tcPr>
            <w:tcW w:w="781" w:type="pct"/>
            <w:shd w:val="clear" w:color="auto" w:fill="auto"/>
          </w:tcPr>
          <w:p w14:paraId="44273122" w14:textId="7A0099D2" w:rsidR="009E2E64" w:rsidRPr="00936C5B" w:rsidRDefault="009E2E64" w:rsidP="009E2E64">
            <w:pPr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799" w:type="pct"/>
            <w:shd w:val="clear" w:color="auto" w:fill="auto"/>
          </w:tcPr>
          <w:p w14:paraId="2E94ADE2" w14:textId="3546F27E" w:rsidR="009E2E64" w:rsidRPr="009E2E64" w:rsidRDefault="009E2E64" w:rsidP="009E2E64">
            <w:pPr>
              <w:jc w:val="center"/>
            </w:pPr>
            <w:r w:rsidRPr="009E2E64">
              <w:t>44</w:t>
            </w:r>
          </w:p>
        </w:tc>
        <w:tc>
          <w:tcPr>
            <w:tcW w:w="755" w:type="pct"/>
            <w:shd w:val="clear" w:color="auto" w:fill="auto"/>
          </w:tcPr>
          <w:p w14:paraId="18DF8A5A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261DFEF2" w14:textId="77777777" w:rsidTr="002646AF">
        <w:trPr>
          <w:trHeight w:val="20"/>
          <w:jc w:val="center"/>
        </w:trPr>
        <w:tc>
          <w:tcPr>
            <w:tcW w:w="346" w:type="pct"/>
          </w:tcPr>
          <w:p w14:paraId="5BF9E0B7" w14:textId="77777777" w:rsidR="009E2E64" w:rsidRPr="00936C5B" w:rsidRDefault="009E2E64" w:rsidP="009E2E64">
            <w:pPr>
              <w:jc w:val="center"/>
              <w:rPr>
                <w:b/>
              </w:rPr>
            </w:pPr>
            <w:r w:rsidRPr="00936C5B">
              <w:rPr>
                <w:b/>
              </w:rPr>
              <w:t>3</w:t>
            </w:r>
          </w:p>
        </w:tc>
        <w:tc>
          <w:tcPr>
            <w:tcW w:w="2319" w:type="pct"/>
          </w:tcPr>
          <w:p w14:paraId="1C2EC677" w14:textId="77777777" w:rsidR="009E2E64" w:rsidRPr="00936C5B" w:rsidRDefault="009E2E64" w:rsidP="009E2E64">
            <w:pPr>
              <w:rPr>
                <w:b/>
              </w:rPr>
            </w:pPr>
            <w:r w:rsidRPr="00936C5B">
              <w:rPr>
                <w:b/>
              </w:rPr>
              <w:t>Промежуточная аттестация</w:t>
            </w:r>
          </w:p>
        </w:tc>
        <w:tc>
          <w:tcPr>
            <w:tcW w:w="781" w:type="pct"/>
            <w:shd w:val="clear" w:color="auto" w:fill="auto"/>
          </w:tcPr>
          <w:p w14:paraId="498091FB" w14:textId="77777777" w:rsidR="009E2E64" w:rsidRPr="00936C5B" w:rsidRDefault="009E2E64" w:rsidP="009E2E64">
            <w:pPr>
              <w:jc w:val="center"/>
              <w:rPr>
                <w:b/>
              </w:rPr>
            </w:pPr>
          </w:p>
        </w:tc>
        <w:tc>
          <w:tcPr>
            <w:tcW w:w="799" w:type="pct"/>
            <w:shd w:val="clear" w:color="auto" w:fill="auto"/>
          </w:tcPr>
          <w:p w14:paraId="646D2059" w14:textId="77777777" w:rsidR="009E2E64" w:rsidRPr="009E2E64" w:rsidRDefault="009E2E64" w:rsidP="009E2E64">
            <w:pPr>
              <w:jc w:val="center"/>
            </w:pPr>
          </w:p>
        </w:tc>
        <w:tc>
          <w:tcPr>
            <w:tcW w:w="755" w:type="pct"/>
            <w:shd w:val="clear" w:color="auto" w:fill="auto"/>
          </w:tcPr>
          <w:p w14:paraId="497EF230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4361801B" w14:textId="77777777" w:rsidTr="002646AF">
        <w:trPr>
          <w:trHeight w:val="20"/>
          <w:jc w:val="center"/>
        </w:trPr>
        <w:tc>
          <w:tcPr>
            <w:tcW w:w="346" w:type="pct"/>
          </w:tcPr>
          <w:p w14:paraId="67CA45C8" w14:textId="77777777" w:rsidR="009E2E64" w:rsidRPr="00936C5B" w:rsidRDefault="009E2E64" w:rsidP="009E2E64">
            <w:pPr>
              <w:jc w:val="center"/>
              <w:rPr>
                <w:b/>
              </w:rPr>
            </w:pPr>
          </w:p>
        </w:tc>
        <w:tc>
          <w:tcPr>
            <w:tcW w:w="2319" w:type="pct"/>
          </w:tcPr>
          <w:p w14:paraId="55E3E884" w14:textId="77777777" w:rsidR="009E2E64" w:rsidRPr="00936C5B" w:rsidRDefault="009E2E64" w:rsidP="009E2E64">
            <w:pPr>
              <w:rPr>
                <w:b/>
              </w:rPr>
            </w:pPr>
            <w:r w:rsidRPr="00936C5B">
              <w:t xml:space="preserve">Зачет/диф.зачет/экзамен </w:t>
            </w:r>
          </w:p>
        </w:tc>
        <w:tc>
          <w:tcPr>
            <w:tcW w:w="781" w:type="pct"/>
            <w:shd w:val="clear" w:color="auto" w:fill="auto"/>
          </w:tcPr>
          <w:p w14:paraId="235BE825" w14:textId="77777777" w:rsidR="009E2E64" w:rsidRPr="00936C5B" w:rsidRDefault="009E2E64" w:rsidP="009E2E64">
            <w:pPr>
              <w:jc w:val="center"/>
              <w:rPr>
                <w:b/>
              </w:rPr>
            </w:pPr>
            <w:r w:rsidRPr="00936C5B">
              <w:rPr>
                <w:b/>
              </w:rPr>
              <w:t>Зачет</w:t>
            </w:r>
          </w:p>
        </w:tc>
        <w:tc>
          <w:tcPr>
            <w:tcW w:w="799" w:type="pct"/>
            <w:shd w:val="clear" w:color="auto" w:fill="auto"/>
          </w:tcPr>
          <w:p w14:paraId="17E5A544" w14:textId="6D303C33" w:rsidR="009E2E64" w:rsidRPr="009E2E64" w:rsidRDefault="009E2E64" w:rsidP="009E2E64">
            <w:pPr>
              <w:jc w:val="center"/>
            </w:pPr>
            <w:r w:rsidRPr="009E2E64">
              <w:t>Зачет</w:t>
            </w:r>
          </w:p>
        </w:tc>
        <w:tc>
          <w:tcPr>
            <w:tcW w:w="755" w:type="pct"/>
            <w:shd w:val="clear" w:color="auto" w:fill="auto"/>
          </w:tcPr>
          <w:p w14:paraId="6001E2AA" w14:textId="77777777" w:rsidR="009E2E64" w:rsidRPr="00936C5B" w:rsidRDefault="009E2E64" w:rsidP="009E2E64">
            <w:pPr>
              <w:jc w:val="center"/>
            </w:pPr>
          </w:p>
        </w:tc>
      </w:tr>
      <w:tr w:rsidR="009E2E64" w:rsidRPr="00936C5B" w14:paraId="06EB3215" w14:textId="77777777" w:rsidTr="002646AF">
        <w:trPr>
          <w:trHeight w:val="20"/>
          <w:jc w:val="center"/>
        </w:trPr>
        <w:tc>
          <w:tcPr>
            <w:tcW w:w="346" w:type="pct"/>
          </w:tcPr>
          <w:p w14:paraId="0E7C5850" w14:textId="77777777" w:rsidR="009E2E64" w:rsidRPr="00936C5B" w:rsidRDefault="009E2E64" w:rsidP="009E2E64">
            <w:pPr>
              <w:jc w:val="center"/>
              <w:rPr>
                <w:b/>
              </w:rPr>
            </w:pPr>
          </w:p>
        </w:tc>
        <w:tc>
          <w:tcPr>
            <w:tcW w:w="2319" w:type="pct"/>
          </w:tcPr>
          <w:p w14:paraId="5354B9FF" w14:textId="77777777" w:rsidR="009E2E64" w:rsidRPr="00936C5B" w:rsidRDefault="009E2E64" w:rsidP="009E2E64">
            <w:pPr>
              <w:jc w:val="right"/>
            </w:pPr>
            <w:r w:rsidRPr="00936C5B">
              <w:rPr>
                <w:b/>
              </w:rPr>
              <w:t>Итого</w:t>
            </w:r>
          </w:p>
        </w:tc>
        <w:tc>
          <w:tcPr>
            <w:tcW w:w="781" w:type="pct"/>
            <w:shd w:val="clear" w:color="auto" w:fill="auto"/>
          </w:tcPr>
          <w:p w14:paraId="747049AB" w14:textId="77777777" w:rsidR="009E2E64" w:rsidRPr="00936C5B" w:rsidRDefault="009E2E64" w:rsidP="009E2E64">
            <w:pPr>
              <w:jc w:val="center"/>
              <w:rPr>
                <w:b/>
              </w:rPr>
            </w:pPr>
            <w:r w:rsidRPr="00936C5B">
              <w:rPr>
                <w:b/>
              </w:rPr>
              <w:t>72</w:t>
            </w:r>
          </w:p>
        </w:tc>
        <w:tc>
          <w:tcPr>
            <w:tcW w:w="799" w:type="pct"/>
            <w:shd w:val="clear" w:color="auto" w:fill="auto"/>
          </w:tcPr>
          <w:p w14:paraId="12C723C1" w14:textId="1971329F" w:rsidR="009E2E64" w:rsidRPr="009E2E64" w:rsidRDefault="009E2E64" w:rsidP="009E2E64">
            <w:pPr>
              <w:jc w:val="center"/>
            </w:pPr>
            <w:r w:rsidRPr="009E2E64">
              <w:t>72</w:t>
            </w:r>
          </w:p>
        </w:tc>
        <w:tc>
          <w:tcPr>
            <w:tcW w:w="755" w:type="pct"/>
            <w:shd w:val="clear" w:color="auto" w:fill="auto"/>
          </w:tcPr>
          <w:p w14:paraId="7CB355B0" w14:textId="77777777" w:rsidR="009E2E64" w:rsidRPr="00936C5B" w:rsidRDefault="009E2E64" w:rsidP="009E2E64">
            <w:pPr>
              <w:jc w:val="center"/>
            </w:pPr>
          </w:p>
        </w:tc>
      </w:tr>
    </w:tbl>
    <w:p w14:paraId="07ED0DE6" w14:textId="77777777" w:rsidR="00EE4CDA" w:rsidRPr="00936C5B" w:rsidRDefault="00EE4CDA" w:rsidP="00EE4CDA">
      <w:pPr>
        <w:ind w:firstLine="709"/>
        <w:rPr>
          <w:bCs/>
          <w:iCs/>
        </w:rPr>
      </w:pPr>
    </w:p>
    <w:p w14:paraId="2C3AE1DC" w14:textId="77777777" w:rsidR="00EE4CDA" w:rsidRDefault="00EE4CDA" w:rsidP="00EE4CDA">
      <w:pPr>
        <w:jc w:val="center"/>
        <w:rPr>
          <w:sz w:val="28"/>
        </w:rPr>
      </w:pPr>
      <w:bookmarkStart w:id="2" w:name="_Toc129078178"/>
      <w:r>
        <w:rPr>
          <w:sz w:val="28"/>
        </w:rPr>
        <w:t xml:space="preserve">3.2. </w:t>
      </w:r>
      <w:r w:rsidRPr="007E116C">
        <w:rPr>
          <w:sz w:val="28"/>
        </w:rPr>
        <w:t>Тематический план изучения дисциплины</w:t>
      </w:r>
      <w:bookmarkEnd w:id="2"/>
    </w:p>
    <w:p w14:paraId="69F77C54" w14:textId="77777777" w:rsidR="00EE4CDA" w:rsidRDefault="00EE4CDA" w:rsidP="00EE4CDA">
      <w:pPr>
        <w:ind w:firstLine="709"/>
        <w:rPr>
          <w:bCs/>
          <w:iCs/>
        </w:rPr>
      </w:pPr>
      <w:r w:rsidRPr="002F4FBD">
        <w:rPr>
          <w:bCs/>
          <w:iCs/>
        </w:rPr>
        <w:t>3.2.1. Очная форма обучения</w:t>
      </w:r>
    </w:p>
    <w:p w14:paraId="56698053" w14:textId="77777777" w:rsidR="00EE4CDA" w:rsidRDefault="00EE4CDA" w:rsidP="00EE4CDA">
      <w:pPr>
        <w:ind w:firstLine="709"/>
        <w:rPr>
          <w:bCs/>
          <w:iCs/>
        </w:rPr>
      </w:pPr>
    </w:p>
    <w:tbl>
      <w:tblPr>
        <w:tblW w:w="9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16"/>
        <w:gridCol w:w="851"/>
        <w:gridCol w:w="850"/>
        <w:gridCol w:w="993"/>
        <w:gridCol w:w="850"/>
        <w:gridCol w:w="851"/>
        <w:gridCol w:w="814"/>
      </w:tblGrid>
      <w:tr w:rsidR="00EE4CDA" w:rsidRPr="002F4FBD" w14:paraId="5A034F35" w14:textId="77777777" w:rsidTr="002646AF">
        <w:trPr>
          <w:trHeight w:val="20"/>
          <w:jc w:val="center"/>
        </w:trPr>
        <w:tc>
          <w:tcPr>
            <w:tcW w:w="562" w:type="dxa"/>
            <w:vMerge w:val="restart"/>
            <w:vAlign w:val="center"/>
          </w:tcPr>
          <w:p w14:paraId="286CD9E1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№</w:t>
            </w:r>
          </w:p>
          <w:p w14:paraId="72EF4B87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п/п</w:t>
            </w:r>
          </w:p>
        </w:tc>
        <w:tc>
          <w:tcPr>
            <w:tcW w:w="4116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14:paraId="61315C1F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Разделы/темы</w:t>
            </w:r>
          </w:p>
          <w:p w14:paraId="3DA8089F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дисциплины</w:t>
            </w:r>
          </w:p>
        </w:tc>
        <w:tc>
          <w:tcPr>
            <w:tcW w:w="5209" w:type="dxa"/>
            <w:gridSpan w:val="6"/>
          </w:tcPr>
          <w:p w14:paraId="725FA329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Трудоемкость, час</w:t>
            </w:r>
          </w:p>
        </w:tc>
      </w:tr>
      <w:tr w:rsidR="00EE4CDA" w:rsidRPr="002F4FBD" w14:paraId="0C6D7F1B" w14:textId="77777777" w:rsidTr="002646AF">
        <w:trPr>
          <w:trHeight w:val="20"/>
          <w:jc w:val="center"/>
        </w:trPr>
        <w:tc>
          <w:tcPr>
            <w:tcW w:w="562" w:type="dxa"/>
            <w:vMerge/>
          </w:tcPr>
          <w:p w14:paraId="4C029313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4116" w:type="dxa"/>
            <w:vMerge/>
          </w:tcPr>
          <w:p w14:paraId="19D10C2F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03CD171B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Всего</w:t>
            </w:r>
          </w:p>
        </w:tc>
        <w:tc>
          <w:tcPr>
            <w:tcW w:w="3544" w:type="dxa"/>
            <w:gridSpan w:val="4"/>
          </w:tcPr>
          <w:p w14:paraId="6DFC2AD7" w14:textId="77777777" w:rsidR="00EE4CDA" w:rsidRPr="002F4FBD" w:rsidRDefault="00EE4CDA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Аудиторная работа</w:t>
            </w:r>
          </w:p>
        </w:tc>
        <w:tc>
          <w:tcPr>
            <w:tcW w:w="814" w:type="dxa"/>
            <w:vMerge w:val="restart"/>
            <w:textDirection w:val="btLr"/>
            <w:vAlign w:val="center"/>
          </w:tcPr>
          <w:p w14:paraId="7E04779B" w14:textId="77777777" w:rsidR="00EE4CDA" w:rsidRPr="002F4FBD" w:rsidRDefault="00EE4CDA" w:rsidP="002646AF">
            <w:pPr>
              <w:ind w:right="-57"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 xml:space="preserve">Самостоятельная работа </w:t>
            </w:r>
          </w:p>
        </w:tc>
      </w:tr>
      <w:tr w:rsidR="00EE4CDA" w:rsidRPr="002F4FBD" w14:paraId="1D7AA04B" w14:textId="77777777" w:rsidTr="002646AF">
        <w:trPr>
          <w:cantSplit/>
          <w:trHeight w:val="1707"/>
          <w:tblHeader/>
          <w:jc w:val="center"/>
        </w:trPr>
        <w:tc>
          <w:tcPr>
            <w:tcW w:w="562" w:type="dxa"/>
            <w:vMerge/>
          </w:tcPr>
          <w:p w14:paraId="5FB1E3C8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4116" w:type="dxa"/>
            <w:vMerge/>
          </w:tcPr>
          <w:p w14:paraId="467C599B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851" w:type="dxa"/>
            <w:vMerge/>
          </w:tcPr>
          <w:p w14:paraId="2B866301" w14:textId="77777777" w:rsidR="00EE4CDA" w:rsidRPr="002F4FBD" w:rsidRDefault="00EE4CDA" w:rsidP="002646AF">
            <w:pPr>
              <w:ind w:right="-57" w:firstLine="709"/>
              <w:jc w:val="center"/>
              <w:rPr>
                <w:rFonts w:eastAsia="Calibri"/>
                <w:b/>
                <w:lang w:eastAsia="en-US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5D90F314" w14:textId="77777777" w:rsidR="00EE4CDA" w:rsidRPr="002F4FBD" w:rsidRDefault="00EE4CDA" w:rsidP="002646AF">
            <w:pPr>
              <w:ind w:right="113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Лекции</w:t>
            </w:r>
          </w:p>
        </w:tc>
        <w:tc>
          <w:tcPr>
            <w:tcW w:w="993" w:type="dxa"/>
            <w:textDirection w:val="btLr"/>
            <w:vAlign w:val="center"/>
          </w:tcPr>
          <w:p w14:paraId="1CCA3EAE" w14:textId="77777777" w:rsidR="00EE4CDA" w:rsidRPr="002F4FBD" w:rsidRDefault="00EE4CDA" w:rsidP="002646AF">
            <w:pPr>
              <w:ind w:right="-57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  <w:vAlign w:val="center"/>
          </w:tcPr>
          <w:p w14:paraId="15D348B8" w14:textId="77777777" w:rsidR="00EE4CDA" w:rsidRPr="002F4FBD" w:rsidRDefault="00EE4CDA" w:rsidP="002646AF">
            <w:pPr>
              <w:ind w:right="-57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Лабораторные занятия</w:t>
            </w:r>
          </w:p>
        </w:tc>
        <w:tc>
          <w:tcPr>
            <w:tcW w:w="851" w:type="dxa"/>
            <w:textDirection w:val="btLr"/>
            <w:vAlign w:val="center"/>
          </w:tcPr>
          <w:p w14:paraId="65997476" w14:textId="77777777" w:rsidR="00EE4CDA" w:rsidRPr="002F4FBD" w:rsidRDefault="00EE4CDA" w:rsidP="002646AF">
            <w:pPr>
              <w:ind w:right="-57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Практическая подготовка</w:t>
            </w:r>
          </w:p>
        </w:tc>
        <w:tc>
          <w:tcPr>
            <w:tcW w:w="814" w:type="dxa"/>
            <w:vMerge/>
          </w:tcPr>
          <w:p w14:paraId="4B15C6DB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</w:tr>
      <w:tr w:rsidR="00EE4CDA" w:rsidRPr="002F4FBD" w14:paraId="1AEF4739" w14:textId="77777777" w:rsidTr="002646AF">
        <w:trPr>
          <w:trHeight w:val="20"/>
          <w:jc w:val="center"/>
        </w:trPr>
        <w:tc>
          <w:tcPr>
            <w:tcW w:w="562" w:type="dxa"/>
          </w:tcPr>
          <w:p w14:paraId="046423D5" w14:textId="77777777" w:rsidR="00EE4CDA" w:rsidRPr="002F4FBD" w:rsidRDefault="00EE4CDA" w:rsidP="002646AF">
            <w:pPr>
              <w:widowControl w:val="0"/>
              <w:ind w:firstLine="709"/>
              <w:contextualSpacing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1</w:t>
            </w:r>
          </w:p>
        </w:tc>
        <w:tc>
          <w:tcPr>
            <w:tcW w:w="4116" w:type="dxa"/>
          </w:tcPr>
          <w:p w14:paraId="10BF59E7" w14:textId="77777777" w:rsidR="00EE4CDA" w:rsidRPr="002F4FBD" w:rsidRDefault="00EE4CDA" w:rsidP="002646AF">
            <w:pPr>
              <w:ind w:firstLine="709"/>
            </w:pPr>
          </w:p>
        </w:tc>
        <w:tc>
          <w:tcPr>
            <w:tcW w:w="851" w:type="dxa"/>
          </w:tcPr>
          <w:p w14:paraId="17E8BD40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56B0FAEB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993" w:type="dxa"/>
          </w:tcPr>
          <w:p w14:paraId="5E96EBD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5EE1F16A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1CF761B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596BE2F9" w14:textId="77777777" w:rsidR="00EE4CDA" w:rsidRPr="002F4FBD" w:rsidRDefault="00EE4CDA" w:rsidP="002646AF">
            <w:pPr>
              <w:ind w:firstLine="709"/>
              <w:jc w:val="center"/>
            </w:pPr>
          </w:p>
        </w:tc>
      </w:tr>
      <w:tr w:rsidR="00EE4CDA" w:rsidRPr="002F4FBD" w14:paraId="62B4E86A" w14:textId="77777777" w:rsidTr="002646AF">
        <w:trPr>
          <w:trHeight w:val="20"/>
          <w:jc w:val="center"/>
        </w:trPr>
        <w:tc>
          <w:tcPr>
            <w:tcW w:w="562" w:type="dxa"/>
          </w:tcPr>
          <w:p w14:paraId="688C043C" w14:textId="77777777" w:rsidR="00EE4CDA" w:rsidRPr="002F4FBD" w:rsidRDefault="00EE4CDA" w:rsidP="002646AF">
            <w:pPr>
              <w:widowControl w:val="0"/>
              <w:contextualSpacing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.1</w:t>
            </w:r>
          </w:p>
        </w:tc>
        <w:tc>
          <w:tcPr>
            <w:tcW w:w="4116" w:type="dxa"/>
          </w:tcPr>
          <w:p w14:paraId="5E8B6A48" w14:textId="77777777" w:rsidR="00EE4CDA" w:rsidRPr="002F4FBD" w:rsidRDefault="00EE4CDA" w:rsidP="002646AF">
            <w:pPr>
              <w:rPr>
                <w:bCs/>
                <w:iCs/>
              </w:rPr>
            </w:pPr>
            <w:r w:rsidRPr="002F4FBD">
              <w:rPr>
                <w:bCs/>
                <w:iCs/>
              </w:rPr>
              <w:t>Тема 1.</w:t>
            </w:r>
          </w:p>
        </w:tc>
        <w:tc>
          <w:tcPr>
            <w:tcW w:w="851" w:type="dxa"/>
          </w:tcPr>
          <w:p w14:paraId="257928FF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34267423" w14:textId="77777777" w:rsidR="00EE4CDA" w:rsidRPr="002F4FBD" w:rsidRDefault="00EE4CDA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424230B7" w14:textId="77777777" w:rsidR="00EE4CDA" w:rsidRPr="002F4FBD" w:rsidRDefault="00EE4CDA" w:rsidP="002646AF">
            <w:pPr>
              <w:ind w:firstLine="709"/>
              <w:jc w:val="center"/>
            </w:pPr>
          </w:p>
          <w:p w14:paraId="0053B9B2" w14:textId="77777777" w:rsidR="00EE4CDA" w:rsidRPr="002F4FBD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270793A5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68B7DA56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704002B6" w14:textId="718B8241" w:rsidR="00EE4CDA" w:rsidRPr="002F4FBD" w:rsidRDefault="00EE4CDA" w:rsidP="00DF098E">
            <w:pPr>
              <w:ind w:firstLine="709"/>
              <w:jc w:val="center"/>
            </w:pPr>
            <w:r w:rsidRPr="002F4FBD">
              <w:t>2</w:t>
            </w:r>
            <w:r w:rsidR="00DF098E">
              <w:t>3</w:t>
            </w:r>
          </w:p>
        </w:tc>
      </w:tr>
      <w:tr w:rsidR="00EE4CDA" w:rsidRPr="002F4FBD" w14:paraId="095F34D8" w14:textId="77777777" w:rsidTr="002646AF">
        <w:trPr>
          <w:trHeight w:val="20"/>
          <w:jc w:val="center"/>
        </w:trPr>
        <w:tc>
          <w:tcPr>
            <w:tcW w:w="562" w:type="dxa"/>
          </w:tcPr>
          <w:p w14:paraId="514524B7" w14:textId="77777777" w:rsidR="00EE4CDA" w:rsidRPr="002F4FBD" w:rsidRDefault="00EE4CDA" w:rsidP="002646AF">
            <w:pPr>
              <w:widowControl w:val="0"/>
              <w:contextualSpacing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.2</w:t>
            </w:r>
          </w:p>
        </w:tc>
        <w:tc>
          <w:tcPr>
            <w:tcW w:w="4116" w:type="dxa"/>
          </w:tcPr>
          <w:p w14:paraId="649E6422" w14:textId="77777777" w:rsidR="00EE4CDA" w:rsidRPr="002F4FBD" w:rsidRDefault="00EE4CDA" w:rsidP="002646AF">
            <w:pPr>
              <w:rPr>
                <w:bCs/>
                <w:iCs/>
              </w:rPr>
            </w:pPr>
            <w:r w:rsidRPr="002F4FBD">
              <w:rPr>
                <w:bCs/>
                <w:iCs/>
              </w:rPr>
              <w:t>Тема 2.</w:t>
            </w:r>
          </w:p>
        </w:tc>
        <w:tc>
          <w:tcPr>
            <w:tcW w:w="851" w:type="dxa"/>
          </w:tcPr>
          <w:p w14:paraId="2B745C85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2A0E30EF" w14:textId="77777777" w:rsidR="00EE4CDA" w:rsidRPr="002F4FBD" w:rsidRDefault="00EE4CDA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7D7819C3" w14:textId="77777777" w:rsidR="00EE4CDA" w:rsidRPr="002F4FBD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3813EFC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105A07D1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8EA8E3A" w14:textId="741174EA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3</w:t>
            </w:r>
          </w:p>
        </w:tc>
      </w:tr>
      <w:tr w:rsidR="00EE4CDA" w:rsidRPr="002F4FBD" w14:paraId="794134E7" w14:textId="77777777" w:rsidTr="002646AF">
        <w:trPr>
          <w:trHeight w:val="20"/>
          <w:jc w:val="center"/>
        </w:trPr>
        <w:tc>
          <w:tcPr>
            <w:tcW w:w="562" w:type="dxa"/>
          </w:tcPr>
          <w:p w14:paraId="247AF9EB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33</w:t>
            </w:r>
          </w:p>
        </w:tc>
        <w:tc>
          <w:tcPr>
            <w:tcW w:w="4116" w:type="dxa"/>
          </w:tcPr>
          <w:p w14:paraId="1CD26FBC" w14:textId="77777777" w:rsidR="00EE4CDA" w:rsidRPr="002F4FBD" w:rsidRDefault="00EE4CDA" w:rsidP="002646AF">
            <w:r w:rsidRPr="002F4FBD">
              <w:t>Тема 3.</w:t>
            </w:r>
          </w:p>
        </w:tc>
        <w:tc>
          <w:tcPr>
            <w:tcW w:w="851" w:type="dxa"/>
          </w:tcPr>
          <w:p w14:paraId="50153E16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59FBB412" w14:textId="1B842CE5" w:rsidR="00EE4CDA" w:rsidRPr="002F4FBD" w:rsidRDefault="00EE4CDA" w:rsidP="002646AF">
            <w:pPr>
              <w:ind w:firstLine="709"/>
              <w:jc w:val="center"/>
            </w:pPr>
            <w:r>
              <w:t>22</w:t>
            </w:r>
          </w:p>
        </w:tc>
        <w:tc>
          <w:tcPr>
            <w:tcW w:w="993" w:type="dxa"/>
          </w:tcPr>
          <w:p w14:paraId="28380DD4" w14:textId="78BC55CD" w:rsidR="00EE4CDA" w:rsidRPr="002F4FBD" w:rsidRDefault="00EE4CDA" w:rsidP="00EE4CDA">
            <w:pPr>
              <w:ind w:firstLine="709"/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09773817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3DAF7511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0F2AD52F" w14:textId="2C60E1D9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4</w:t>
            </w:r>
          </w:p>
        </w:tc>
      </w:tr>
      <w:tr w:rsidR="00EE4CDA" w:rsidRPr="002F4FBD" w14:paraId="2C8B0F38" w14:textId="77777777" w:rsidTr="002646AF">
        <w:trPr>
          <w:trHeight w:val="20"/>
          <w:jc w:val="center"/>
        </w:trPr>
        <w:tc>
          <w:tcPr>
            <w:tcW w:w="562" w:type="dxa"/>
          </w:tcPr>
          <w:p w14:paraId="55977109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44</w:t>
            </w:r>
          </w:p>
        </w:tc>
        <w:tc>
          <w:tcPr>
            <w:tcW w:w="4116" w:type="dxa"/>
          </w:tcPr>
          <w:p w14:paraId="2DD84E7F" w14:textId="77777777" w:rsidR="00EE4CDA" w:rsidRPr="002F4FBD" w:rsidRDefault="00EE4CDA" w:rsidP="002646AF">
            <w:r w:rsidRPr="002F4FBD">
              <w:t>Тема 4.</w:t>
            </w:r>
          </w:p>
        </w:tc>
        <w:tc>
          <w:tcPr>
            <w:tcW w:w="851" w:type="dxa"/>
          </w:tcPr>
          <w:p w14:paraId="5E482B0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11A6F9DE" w14:textId="77777777" w:rsidR="00EE4CDA" w:rsidRPr="002F4FBD" w:rsidRDefault="00EE4CDA" w:rsidP="002646AF">
            <w:pPr>
              <w:ind w:firstLine="709"/>
              <w:jc w:val="center"/>
            </w:pPr>
            <w:r>
              <w:t>11</w:t>
            </w:r>
          </w:p>
        </w:tc>
        <w:tc>
          <w:tcPr>
            <w:tcW w:w="993" w:type="dxa"/>
          </w:tcPr>
          <w:p w14:paraId="4DCC8314" w14:textId="77777777" w:rsidR="00EE4CDA" w:rsidRPr="002F4FBD" w:rsidRDefault="00EE4CDA" w:rsidP="002646AF">
            <w:pPr>
              <w:ind w:firstLine="709"/>
              <w:jc w:val="center"/>
            </w:pPr>
          </w:p>
          <w:p w14:paraId="39CD7068" w14:textId="77777777" w:rsidR="00EE4CDA" w:rsidRPr="002F4FBD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95E0CF7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482428A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2E37C4F1" w14:textId="729594BC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3</w:t>
            </w:r>
          </w:p>
        </w:tc>
      </w:tr>
      <w:tr w:rsidR="00EE4CDA" w:rsidRPr="002F4FBD" w14:paraId="32ECF578" w14:textId="77777777" w:rsidTr="002646AF">
        <w:trPr>
          <w:trHeight w:val="20"/>
          <w:jc w:val="center"/>
        </w:trPr>
        <w:tc>
          <w:tcPr>
            <w:tcW w:w="562" w:type="dxa"/>
          </w:tcPr>
          <w:p w14:paraId="6DD39DA0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55</w:t>
            </w:r>
          </w:p>
        </w:tc>
        <w:tc>
          <w:tcPr>
            <w:tcW w:w="4116" w:type="dxa"/>
          </w:tcPr>
          <w:p w14:paraId="6A52EB7F" w14:textId="77777777" w:rsidR="00EE4CDA" w:rsidRPr="002F4FBD" w:rsidRDefault="00EE4CDA" w:rsidP="002646AF">
            <w:r w:rsidRPr="002F4FBD">
              <w:t>Тема 5.</w:t>
            </w:r>
          </w:p>
        </w:tc>
        <w:tc>
          <w:tcPr>
            <w:tcW w:w="851" w:type="dxa"/>
          </w:tcPr>
          <w:p w14:paraId="0A216864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3EAE8478" w14:textId="77777777" w:rsidR="00EE4CDA" w:rsidRPr="002F4FBD" w:rsidRDefault="00EE4CDA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481CB5A7" w14:textId="77777777" w:rsidR="00EE4CDA" w:rsidRPr="002F4FBD" w:rsidRDefault="00EE4CDA" w:rsidP="002646AF">
            <w:pPr>
              <w:ind w:firstLine="709"/>
              <w:jc w:val="center"/>
            </w:pPr>
          </w:p>
          <w:p w14:paraId="10719B24" w14:textId="77777777" w:rsidR="00EE4CDA" w:rsidRPr="002F4FBD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15974E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0FE62D3E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0C6251E8" w14:textId="631C40AB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3</w:t>
            </w:r>
          </w:p>
        </w:tc>
      </w:tr>
      <w:tr w:rsidR="00EE4CDA" w:rsidRPr="002F4FBD" w14:paraId="1878545D" w14:textId="77777777" w:rsidTr="002646AF">
        <w:trPr>
          <w:trHeight w:val="20"/>
          <w:jc w:val="center"/>
        </w:trPr>
        <w:tc>
          <w:tcPr>
            <w:tcW w:w="562" w:type="dxa"/>
          </w:tcPr>
          <w:p w14:paraId="4791BB4F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66</w:t>
            </w:r>
          </w:p>
        </w:tc>
        <w:tc>
          <w:tcPr>
            <w:tcW w:w="4116" w:type="dxa"/>
          </w:tcPr>
          <w:p w14:paraId="3CCBA0D0" w14:textId="77777777" w:rsidR="00EE4CDA" w:rsidRPr="002F4FBD" w:rsidRDefault="00EE4CDA" w:rsidP="002646AF">
            <w:r w:rsidRPr="002F4FBD">
              <w:t>Тема 6</w:t>
            </w:r>
          </w:p>
        </w:tc>
        <w:tc>
          <w:tcPr>
            <w:tcW w:w="851" w:type="dxa"/>
          </w:tcPr>
          <w:p w14:paraId="6AE5209B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7320BA5D" w14:textId="6C347F86" w:rsidR="00EE4CDA" w:rsidRPr="002F4FBD" w:rsidRDefault="00EE4CDA" w:rsidP="002646AF">
            <w:pPr>
              <w:ind w:firstLine="709"/>
              <w:jc w:val="center"/>
            </w:pPr>
            <w:r>
              <w:t>22</w:t>
            </w:r>
          </w:p>
        </w:tc>
        <w:tc>
          <w:tcPr>
            <w:tcW w:w="993" w:type="dxa"/>
          </w:tcPr>
          <w:p w14:paraId="499A7CE4" w14:textId="350D20CE" w:rsidR="00EE4CDA" w:rsidRPr="002F4FBD" w:rsidRDefault="00EE4CDA" w:rsidP="002646AF">
            <w:pPr>
              <w:ind w:firstLine="709"/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46B6217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542E24D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094789A6" w14:textId="1C2251F0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4</w:t>
            </w:r>
          </w:p>
        </w:tc>
      </w:tr>
      <w:tr w:rsidR="00EE4CDA" w:rsidRPr="002F4FBD" w14:paraId="36767366" w14:textId="77777777" w:rsidTr="002646AF">
        <w:trPr>
          <w:trHeight w:val="20"/>
          <w:jc w:val="center"/>
        </w:trPr>
        <w:tc>
          <w:tcPr>
            <w:tcW w:w="562" w:type="dxa"/>
          </w:tcPr>
          <w:p w14:paraId="5B4929F5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77</w:t>
            </w:r>
          </w:p>
        </w:tc>
        <w:tc>
          <w:tcPr>
            <w:tcW w:w="4116" w:type="dxa"/>
          </w:tcPr>
          <w:p w14:paraId="20DB825C" w14:textId="77777777" w:rsidR="00EE4CDA" w:rsidRPr="002F4FBD" w:rsidRDefault="00EE4CDA" w:rsidP="002646AF">
            <w:r w:rsidRPr="002F4FBD">
              <w:t>Тема 7</w:t>
            </w:r>
          </w:p>
        </w:tc>
        <w:tc>
          <w:tcPr>
            <w:tcW w:w="851" w:type="dxa"/>
          </w:tcPr>
          <w:p w14:paraId="2024BB8C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3C3B9F35" w14:textId="77777777" w:rsidR="00EE4CDA" w:rsidRPr="002F4FBD" w:rsidRDefault="00EE4CDA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56579AAE" w14:textId="77777777" w:rsidR="00EE4CDA" w:rsidRPr="002F4FBD" w:rsidRDefault="00EE4CDA" w:rsidP="002646AF">
            <w:pPr>
              <w:ind w:firstLine="709"/>
              <w:jc w:val="center"/>
            </w:pPr>
          </w:p>
          <w:p w14:paraId="79D5EAA9" w14:textId="77777777" w:rsidR="00EE4CDA" w:rsidRPr="002F4FBD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E98535A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54C26435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408B2E27" w14:textId="1083E9CC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3</w:t>
            </w:r>
          </w:p>
        </w:tc>
      </w:tr>
      <w:tr w:rsidR="00EE4CDA" w:rsidRPr="002F4FBD" w14:paraId="58AA5F83" w14:textId="77777777" w:rsidTr="002646AF">
        <w:trPr>
          <w:trHeight w:val="20"/>
          <w:jc w:val="center"/>
        </w:trPr>
        <w:tc>
          <w:tcPr>
            <w:tcW w:w="562" w:type="dxa"/>
          </w:tcPr>
          <w:p w14:paraId="7935D2BD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88</w:t>
            </w:r>
          </w:p>
        </w:tc>
        <w:tc>
          <w:tcPr>
            <w:tcW w:w="4116" w:type="dxa"/>
          </w:tcPr>
          <w:p w14:paraId="20E28FD4" w14:textId="77777777" w:rsidR="00EE4CDA" w:rsidRPr="002F4FBD" w:rsidRDefault="00EE4CDA" w:rsidP="002646AF">
            <w:r w:rsidRPr="002F4FBD">
              <w:t>Тема 8</w:t>
            </w:r>
          </w:p>
        </w:tc>
        <w:tc>
          <w:tcPr>
            <w:tcW w:w="851" w:type="dxa"/>
          </w:tcPr>
          <w:p w14:paraId="2EB47289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5B9AC64A" w14:textId="77777777" w:rsidR="00EE4CDA" w:rsidRPr="002F4FBD" w:rsidRDefault="00EE4CDA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5BB5DA86" w14:textId="77777777" w:rsidR="00EE4CDA" w:rsidRPr="002F4FBD" w:rsidRDefault="00EE4CDA" w:rsidP="002646AF">
            <w:pPr>
              <w:ind w:firstLine="709"/>
              <w:jc w:val="center"/>
            </w:pPr>
          </w:p>
          <w:p w14:paraId="6A8D381E" w14:textId="77777777" w:rsidR="00EE4CDA" w:rsidRPr="002F4FBD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46AED740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3C8491DC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44DC7612" w14:textId="166E5CA7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3</w:t>
            </w:r>
          </w:p>
        </w:tc>
      </w:tr>
      <w:tr w:rsidR="00EE4CDA" w:rsidRPr="002F4FBD" w14:paraId="4CEA0D41" w14:textId="77777777" w:rsidTr="002646AF">
        <w:trPr>
          <w:trHeight w:val="20"/>
          <w:jc w:val="center"/>
        </w:trPr>
        <w:tc>
          <w:tcPr>
            <w:tcW w:w="562" w:type="dxa"/>
          </w:tcPr>
          <w:p w14:paraId="1B1F0FAA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99</w:t>
            </w:r>
          </w:p>
        </w:tc>
        <w:tc>
          <w:tcPr>
            <w:tcW w:w="4116" w:type="dxa"/>
          </w:tcPr>
          <w:p w14:paraId="11A8B5E4" w14:textId="77777777" w:rsidR="00EE4CDA" w:rsidRPr="002F4FBD" w:rsidRDefault="00EE4CDA" w:rsidP="002646AF">
            <w:r w:rsidRPr="002F4FBD">
              <w:t>Тема 9.</w:t>
            </w:r>
          </w:p>
        </w:tc>
        <w:tc>
          <w:tcPr>
            <w:tcW w:w="851" w:type="dxa"/>
          </w:tcPr>
          <w:p w14:paraId="1056AA19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67C83262" w14:textId="53B052AE" w:rsidR="00EE4CDA" w:rsidRPr="00EE4CDA" w:rsidRDefault="00EE4CDA" w:rsidP="002646AF">
            <w:pPr>
              <w:ind w:firstLine="709"/>
              <w:jc w:val="center"/>
            </w:pPr>
            <w:r>
              <w:t>22</w:t>
            </w:r>
          </w:p>
        </w:tc>
        <w:tc>
          <w:tcPr>
            <w:tcW w:w="993" w:type="dxa"/>
          </w:tcPr>
          <w:p w14:paraId="0641C760" w14:textId="2E60C0DE" w:rsidR="00EE4CDA" w:rsidRPr="00EE4CDA" w:rsidRDefault="00EE4CDA" w:rsidP="002646AF">
            <w:pPr>
              <w:ind w:firstLine="709"/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248A655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6C5DE483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9145ABE" w14:textId="4C11E9D2" w:rsidR="00EE4CDA" w:rsidRPr="002F4FBD" w:rsidRDefault="00EE4CDA" w:rsidP="00DF098E">
            <w:pPr>
              <w:ind w:firstLine="709"/>
              <w:jc w:val="center"/>
            </w:pPr>
            <w:r w:rsidRPr="002F4FBD">
              <w:t>4</w:t>
            </w:r>
            <w:r w:rsidR="00DF098E">
              <w:t>4</w:t>
            </w:r>
          </w:p>
        </w:tc>
      </w:tr>
      <w:tr w:rsidR="00EE4CDA" w:rsidRPr="002F4FBD" w14:paraId="58524413" w14:textId="77777777" w:rsidTr="002646AF">
        <w:trPr>
          <w:trHeight w:val="20"/>
          <w:jc w:val="center"/>
        </w:trPr>
        <w:tc>
          <w:tcPr>
            <w:tcW w:w="562" w:type="dxa"/>
          </w:tcPr>
          <w:p w14:paraId="4A0B5579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110</w:t>
            </w:r>
          </w:p>
        </w:tc>
        <w:tc>
          <w:tcPr>
            <w:tcW w:w="4116" w:type="dxa"/>
          </w:tcPr>
          <w:p w14:paraId="2FDADB26" w14:textId="77777777" w:rsidR="00EE4CDA" w:rsidRPr="002F4FBD" w:rsidRDefault="00EE4CDA" w:rsidP="002646AF">
            <w:r>
              <w:t>Тема 10.</w:t>
            </w:r>
          </w:p>
        </w:tc>
        <w:tc>
          <w:tcPr>
            <w:tcW w:w="851" w:type="dxa"/>
          </w:tcPr>
          <w:p w14:paraId="7A1612A0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3BD56B74" w14:textId="77777777" w:rsidR="00EE4CDA" w:rsidRPr="00CB1DC5" w:rsidRDefault="00EE4CDA" w:rsidP="002646AF">
            <w:pPr>
              <w:ind w:firstLine="709"/>
              <w:jc w:val="center"/>
            </w:pPr>
            <w:r>
              <w:t>11</w:t>
            </w:r>
          </w:p>
        </w:tc>
        <w:tc>
          <w:tcPr>
            <w:tcW w:w="993" w:type="dxa"/>
          </w:tcPr>
          <w:p w14:paraId="05880734" w14:textId="77777777" w:rsidR="00EE4CDA" w:rsidRDefault="00EE4CDA" w:rsidP="002646AF">
            <w:pPr>
              <w:ind w:firstLine="709"/>
              <w:jc w:val="center"/>
            </w:pPr>
          </w:p>
          <w:p w14:paraId="4E8902FF" w14:textId="77777777" w:rsidR="00EE4CDA" w:rsidRPr="00CB1DC5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944D7CF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611824F8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764F3933" w14:textId="57EE0459" w:rsidR="00EE4CDA" w:rsidRPr="002F4FBD" w:rsidRDefault="00EE4CDA" w:rsidP="00DF098E">
            <w:pPr>
              <w:ind w:firstLine="709"/>
              <w:jc w:val="center"/>
            </w:pPr>
            <w:r>
              <w:t>1</w:t>
            </w:r>
            <w:r w:rsidR="00DF098E">
              <w:t>3</w:t>
            </w:r>
          </w:p>
        </w:tc>
      </w:tr>
      <w:tr w:rsidR="00EE4CDA" w:rsidRPr="002F4FBD" w14:paraId="337F030F" w14:textId="77777777" w:rsidTr="002646AF">
        <w:trPr>
          <w:trHeight w:val="20"/>
          <w:jc w:val="center"/>
        </w:trPr>
        <w:tc>
          <w:tcPr>
            <w:tcW w:w="562" w:type="dxa"/>
          </w:tcPr>
          <w:p w14:paraId="670A7221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111</w:t>
            </w:r>
          </w:p>
        </w:tc>
        <w:tc>
          <w:tcPr>
            <w:tcW w:w="4116" w:type="dxa"/>
          </w:tcPr>
          <w:p w14:paraId="16C9450A" w14:textId="77777777" w:rsidR="00EE4CDA" w:rsidRPr="002F4FBD" w:rsidRDefault="00EE4CDA" w:rsidP="002646AF">
            <w:r>
              <w:t>Тема 11.</w:t>
            </w:r>
          </w:p>
        </w:tc>
        <w:tc>
          <w:tcPr>
            <w:tcW w:w="851" w:type="dxa"/>
          </w:tcPr>
          <w:p w14:paraId="426A5D6F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058F4C23" w14:textId="482142AE" w:rsidR="00EE4CDA" w:rsidRPr="00DF098E" w:rsidRDefault="00DF098E" w:rsidP="002646AF">
            <w:pPr>
              <w:ind w:firstLine="709"/>
              <w:jc w:val="center"/>
            </w:pPr>
            <w:r>
              <w:t>22</w:t>
            </w:r>
          </w:p>
        </w:tc>
        <w:tc>
          <w:tcPr>
            <w:tcW w:w="993" w:type="dxa"/>
          </w:tcPr>
          <w:p w14:paraId="656881E6" w14:textId="3F07EE78" w:rsidR="00EE4CDA" w:rsidRPr="00DF098E" w:rsidRDefault="00DF098E" w:rsidP="002646AF">
            <w:pPr>
              <w:ind w:firstLine="709"/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754C54AE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0C598848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1CDE960" w14:textId="19A80E53" w:rsidR="00EE4CDA" w:rsidRPr="002F4FBD" w:rsidRDefault="00EE4CDA" w:rsidP="00DF098E">
            <w:pPr>
              <w:ind w:firstLine="709"/>
              <w:jc w:val="center"/>
            </w:pPr>
            <w:r>
              <w:t>1</w:t>
            </w:r>
            <w:r w:rsidR="00DF098E">
              <w:t>3</w:t>
            </w:r>
          </w:p>
        </w:tc>
      </w:tr>
      <w:tr w:rsidR="00EE4CDA" w:rsidRPr="002F4FBD" w14:paraId="2AD95CAF" w14:textId="77777777" w:rsidTr="002646AF">
        <w:trPr>
          <w:trHeight w:val="20"/>
          <w:jc w:val="center"/>
        </w:trPr>
        <w:tc>
          <w:tcPr>
            <w:tcW w:w="562" w:type="dxa"/>
          </w:tcPr>
          <w:p w14:paraId="2AA5219B" w14:textId="77777777" w:rsidR="00EE4CDA" w:rsidRPr="002F4FBD" w:rsidRDefault="00EE4CDA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112</w:t>
            </w:r>
          </w:p>
        </w:tc>
        <w:tc>
          <w:tcPr>
            <w:tcW w:w="4116" w:type="dxa"/>
          </w:tcPr>
          <w:p w14:paraId="1C06F1E8" w14:textId="77777777" w:rsidR="00EE4CDA" w:rsidRPr="002F4FBD" w:rsidRDefault="00EE4CDA" w:rsidP="002646AF">
            <w:r>
              <w:t>Тема 12</w:t>
            </w:r>
          </w:p>
        </w:tc>
        <w:tc>
          <w:tcPr>
            <w:tcW w:w="851" w:type="dxa"/>
          </w:tcPr>
          <w:p w14:paraId="517B0668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77B1954D" w14:textId="77777777" w:rsidR="00EE4CDA" w:rsidRPr="00CB1DC5" w:rsidRDefault="00EE4CDA" w:rsidP="002646AF">
            <w:pPr>
              <w:ind w:firstLine="709"/>
              <w:jc w:val="center"/>
            </w:pPr>
            <w:r>
              <w:t>11</w:t>
            </w:r>
          </w:p>
        </w:tc>
        <w:tc>
          <w:tcPr>
            <w:tcW w:w="993" w:type="dxa"/>
          </w:tcPr>
          <w:p w14:paraId="72B99CC9" w14:textId="77777777" w:rsidR="00EE4CDA" w:rsidRPr="00CB1DC5" w:rsidRDefault="00EE4CDA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5C0C7ED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5FC2A124" w14:textId="77777777" w:rsidR="00EE4CDA" w:rsidRPr="002F4FBD" w:rsidRDefault="00EE4CDA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48ACDE4F" w14:textId="5B9E7AAC" w:rsidR="00EE4CDA" w:rsidRPr="002F4FBD" w:rsidRDefault="00EE4CDA" w:rsidP="00DF098E">
            <w:pPr>
              <w:ind w:firstLine="709"/>
              <w:jc w:val="center"/>
            </w:pPr>
            <w:r>
              <w:t>1</w:t>
            </w:r>
            <w:r w:rsidR="00DF098E">
              <w:t>4</w:t>
            </w:r>
          </w:p>
        </w:tc>
      </w:tr>
      <w:tr w:rsidR="00EE4CDA" w:rsidRPr="002F4FBD" w14:paraId="545FAB1F" w14:textId="77777777" w:rsidTr="002646AF">
        <w:trPr>
          <w:trHeight w:val="20"/>
          <w:jc w:val="center"/>
        </w:trPr>
        <w:tc>
          <w:tcPr>
            <w:tcW w:w="4678" w:type="dxa"/>
            <w:gridSpan w:val="2"/>
          </w:tcPr>
          <w:p w14:paraId="2A3BCC6D" w14:textId="77777777" w:rsidR="00EE4CDA" w:rsidRPr="002F4FBD" w:rsidRDefault="00EE4CDA" w:rsidP="002646AF">
            <w:pPr>
              <w:ind w:firstLine="709"/>
              <w:jc w:val="right"/>
              <w:rPr>
                <w:b/>
              </w:rPr>
            </w:pPr>
            <w:r w:rsidRPr="002F4FBD">
              <w:rPr>
                <w:b/>
              </w:rPr>
              <w:t>Итого</w:t>
            </w:r>
          </w:p>
        </w:tc>
        <w:tc>
          <w:tcPr>
            <w:tcW w:w="851" w:type="dxa"/>
          </w:tcPr>
          <w:p w14:paraId="531E328F" w14:textId="77777777" w:rsidR="00EE4CDA" w:rsidRPr="002F4FBD" w:rsidRDefault="00EE4CDA" w:rsidP="002646AF">
            <w:pPr>
              <w:ind w:firstLine="709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4886844C" w14:textId="77777777" w:rsidR="00EE4CDA" w:rsidRPr="002F4FBD" w:rsidRDefault="00EE4CDA" w:rsidP="002646AF">
            <w:pPr>
              <w:ind w:firstLine="709"/>
              <w:jc w:val="center"/>
              <w:rPr>
                <w:b/>
              </w:rPr>
            </w:pPr>
            <w:r w:rsidRPr="002F4FBD">
              <w:rPr>
                <w:b/>
              </w:rPr>
              <w:t>116</w:t>
            </w:r>
          </w:p>
        </w:tc>
        <w:tc>
          <w:tcPr>
            <w:tcW w:w="993" w:type="dxa"/>
          </w:tcPr>
          <w:p w14:paraId="6B8E241C" w14:textId="77777777" w:rsidR="00EE4CDA" w:rsidRPr="002F4FBD" w:rsidRDefault="00EE4CDA" w:rsidP="002646AF">
            <w:pPr>
              <w:ind w:firstLine="709"/>
              <w:jc w:val="center"/>
              <w:rPr>
                <w:b/>
              </w:rPr>
            </w:pPr>
          </w:p>
          <w:p w14:paraId="470C3178" w14:textId="77777777" w:rsidR="00EE4CDA" w:rsidRPr="002F4FBD" w:rsidRDefault="00EE4CDA" w:rsidP="002646AF">
            <w:pPr>
              <w:jc w:val="center"/>
              <w:rPr>
                <w:b/>
              </w:rPr>
            </w:pPr>
            <w:r w:rsidRPr="002F4FBD">
              <w:rPr>
                <w:b/>
              </w:rPr>
              <w:t>16</w:t>
            </w:r>
          </w:p>
        </w:tc>
        <w:tc>
          <w:tcPr>
            <w:tcW w:w="850" w:type="dxa"/>
          </w:tcPr>
          <w:p w14:paraId="39D2A6A1" w14:textId="77777777" w:rsidR="00EE4CDA" w:rsidRPr="002F4FBD" w:rsidRDefault="00EE4CDA" w:rsidP="002646AF">
            <w:pPr>
              <w:ind w:firstLine="709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614F46C1" w14:textId="77777777" w:rsidR="00EE4CDA" w:rsidRPr="002F4FBD" w:rsidRDefault="00EE4CDA" w:rsidP="002646AF">
            <w:pPr>
              <w:ind w:firstLine="709"/>
              <w:jc w:val="center"/>
              <w:rPr>
                <w:b/>
              </w:rPr>
            </w:pPr>
          </w:p>
        </w:tc>
        <w:tc>
          <w:tcPr>
            <w:tcW w:w="814" w:type="dxa"/>
          </w:tcPr>
          <w:p w14:paraId="395A32E7" w14:textId="77777777" w:rsidR="00EE4CDA" w:rsidRPr="002F4FBD" w:rsidRDefault="00EE4CDA" w:rsidP="002646AF">
            <w:pPr>
              <w:ind w:firstLine="709"/>
              <w:jc w:val="center"/>
              <w:rPr>
                <w:b/>
              </w:rPr>
            </w:pPr>
            <w:r w:rsidRPr="002F4FBD">
              <w:rPr>
                <w:b/>
              </w:rPr>
              <w:t>440</w:t>
            </w:r>
          </w:p>
        </w:tc>
      </w:tr>
    </w:tbl>
    <w:p w14:paraId="1F06B829" w14:textId="77777777" w:rsidR="00EE4CDA" w:rsidRDefault="00EE4CDA" w:rsidP="00EE4CDA">
      <w:pPr>
        <w:ind w:firstLine="709"/>
        <w:rPr>
          <w:bCs/>
          <w:iCs/>
        </w:rPr>
      </w:pPr>
      <w:r w:rsidRPr="002F4FBD">
        <w:rPr>
          <w:bCs/>
          <w:iCs/>
        </w:rPr>
        <w:t>3.2.2. Очно-заочная форма обучения</w:t>
      </w:r>
    </w:p>
    <w:p w14:paraId="69D4F3AB" w14:textId="77777777" w:rsidR="00DF098E" w:rsidRDefault="00DF098E" w:rsidP="00EE4CDA">
      <w:pPr>
        <w:ind w:firstLine="709"/>
        <w:rPr>
          <w:bCs/>
          <w:iCs/>
        </w:rPr>
      </w:pPr>
    </w:p>
    <w:tbl>
      <w:tblPr>
        <w:tblW w:w="9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16"/>
        <w:gridCol w:w="851"/>
        <w:gridCol w:w="850"/>
        <w:gridCol w:w="993"/>
        <w:gridCol w:w="850"/>
        <w:gridCol w:w="851"/>
        <w:gridCol w:w="814"/>
      </w:tblGrid>
      <w:tr w:rsidR="00DF098E" w:rsidRPr="002F4FBD" w14:paraId="64485062" w14:textId="77777777" w:rsidTr="009E2E64">
        <w:trPr>
          <w:trHeight w:val="20"/>
          <w:jc w:val="center"/>
        </w:trPr>
        <w:tc>
          <w:tcPr>
            <w:tcW w:w="562" w:type="dxa"/>
            <w:vMerge w:val="restart"/>
            <w:vAlign w:val="center"/>
          </w:tcPr>
          <w:p w14:paraId="08E10584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№</w:t>
            </w:r>
          </w:p>
          <w:p w14:paraId="3B9D52E0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п/п</w:t>
            </w:r>
          </w:p>
        </w:tc>
        <w:tc>
          <w:tcPr>
            <w:tcW w:w="4116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14:paraId="1D811E83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Разделы/темы</w:t>
            </w:r>
          </w:p>
          <w:p w14:paraId="7D7C57D6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дисциплины</w:t>
            </w:r>
          </w:p>
        </w:tc>
        <w:tc>
          <w:tcPr>
            <w:tcW w:w="5209" w:type="dxa"/>
            <w:gridSpan w:val="6"/>
          </w:tcPr>
          <w:p w14:paraId="26429B30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Трудоемкость, час</w:t>
            </w:r>
          </w:p>
        </w:tc>
      </w:tr>
      <w:tr w:rsidR="00DF098E" w:rsidRPr="002F4FBD" w14:paraId="446D74CA" w14:textId="77777777" w:rsidTr="009E2E64">
        <w:trPr>
          <w:trHeight w:val="20"/>
          <w:jc w:val="center"/>
        </w:trPr>
        <w:tc>
          <w:tcPr>
            <w:tcW w:w="562" w:type="dxa"/>
            <w:vMerge/>
          </w:tcPr>
          <w:p w14:paraId="4540B889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4116" w:type="dxa"/>
            <w:vMerge/>
          </w:tcPr>
          <w:p w14:paraId="5EF4400D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5B4A1C38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Всего</w:t>
            </w:r>
          </w:p>
        </w:tc>
        <w:tc>
          <w:tcPr>
            <w:tcW w:w="3544" w:type="dxa"/>
            <w:gridSpan w:val="4"/>
          </w:tcPr>
          <w:p w14:paraId="452986F5" w14:textId="77777777" w:rsidR="00DF098E" w:rsidRPr="002F4FBD" w:rsidRDefault="00DF098E" w:rsidP="002646AF">
            <w:pPr>
              <w:ind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>Аудиторная работа</w:t>
            </w:r>
          </w:p>
        </w:tc>
        <w:tc>
          <w:tcPr>
            <w:tcW w:w="814" w:type="dxa"/>
            <w:vMerge w:val="restart"/>
            <w:textDirection w:val="btLr"/>
            <w:vAlign w:val="center"/>
          </w:tcPr>
          <w:p w14:paraId="652B2D15" w14:textId="77777777" w:rsidR="00DF098E" w:rsidRPr="002F4FBD" w:rsidRDefault="00DF098E" w:rsidP="002646AF">
            <w:pPr>
              <w:ind w:right="-57" w:firstLine="709"/>
              <w:jc w:val="center"/>
              <w:rPr>
                <w:rFonts w:eastAsia="Calibri"/>
                <w:b/>
                <w:lang w:eastAsia="en-US"/>
              </w:rPr>
            </w:pPr>
            <w:r w:rsidRPr="002F4FBD">
              <w:rPr>
                <w:rFonts w:eastAsia="Calibri"/>
                <w:b/>
                <w:lang w:eastAsia="en-US"/>
              </w:rPr>
              <w:t xml:space="preserve">Самостоятельная работа </w:t>
            </w:r>
          </w:p>
        </w:tc>
      </w:tr>
      <w:tr w:rsidR="00DF098E" w:rsidRPr="002F4FBD" w14:paraId="5B0E6709" w14:textId="77777777" w:rsidTr="009E2E64">
        <w:trPr>
          <w:cantSplit/>
          <w:trHeight w:val="1707"/>
          <w:tblHeader/>
          <w:jc w:val="center"/>
        </w:trPr>
        <w:tc>
          <w:tcPr>
            <w:tcW w:w="562" w:type="dxa"/>
            <w:vMerge/>
          </w:tcPr>
          <w:p w14:paraId="36265462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4116" w:type="dxa"/>
            <w:vMerge/>
          </w:tcPr>
          <w:p w14:paraId="777FF5C3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851" w:type="dxa"/>
            <w:vMerge/>
          </w:tcPr>
          <w:p w14:paraId="03042298" w14:textId="77777777" w:rsidR="00DF098E" w:rsidRPr="002F4FBD" w:rsidRDefault="00DF098E" w:rsidP="002646AF">
            <w:pPr>
              <w:ind w:right="-57" w:firstLine="709"/>
              <w:jc w:val="center"/>
              <w:rPr>
                <w:rFonts w:eastAsia="Calibri"/>
                <w:b/>
                <w:lang w:eastAsia="en-US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50AFD24C" w14:textId="77777777" w:rsidR="00DF098E" w:rsidRPr="002F4FBD" w:rsidRDefault="00DF098E" w:rsidP="002646AF">
            <w:pPr>
              <w:ind w:right="113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Лекции</w:t>
            </w:r>
          </w:p>
        </w:tc>
        <w:tc>
          <w:tcPr>
            <w:tcW w:w="993" w:type="dxa"/>
            <w:textDirection w:val="btLr"/>
            <w:vAlign w:val="center"/>
          </w:tcPr>
          <w:p w14:paraId="0423867B" w14:textId="77777777" w:rsidR="00DF098E" w:rsidRPr="002F4FBD" w:rsidRDefault="00DF098E" w:rsidP="002646AF">
            <w:pPr>
              <w:ind w:right="-57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  <w:vAlign w:val="center"/>
          </w:tcPr>
          <w:p w14:paraId="61EAD122" w14:textId="77777777" w:rsidR="00DF098E" w:rsidRPr="002F4FBD" w:rsidRDefault="00DF098E" w:rsidP="002646AF">
            <w:pPr>
              <w:ind w:right="-57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Лабораторные занятия</w:t>
            </w:r>
          </w:p>
        </w:tc>
        <w:tc>
          <w:tcPr>
            <w:tcW w:w="851" w:type="dxa"/>
            <w:textDirection w:val="btLr"/>
            <w:vAlign w:val="center"/>
          </w:tcPr>
          <w:p w14:paraId="0865E4E4" w14:textId="77777777" w:rsidR="00DF098E" w:rsidRPr="002F4FBD" w:rsidRDefault="00DF098E" w:rsidP="002646AF">
            <w:pPr>
              <w:ind w:right="-57" w:firstLine="709"/>
              <w:jc w:val="center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Практическая подготовка</w:t>
            </w:r>
          </w:p>
        </w:tc>
        <w:tc>
          <w:tcPr>
            <w:tcW w:w="814" w:type="dxa"/>
            <w:vMerge/>
          </w:tcPr>
          <w:p w14:paraId="480AA2A5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</w:p>
        </w:tc>
      </w:tr>
      <w:tr w:rsidR="00DF098E" w:rsidRPr="002F4FBD" w14:paraId="2FB08C4A" w14:textId="77777777" w:rsidTr="009E2E64">
        <w:trPr>
          <w:trHeight w:val="20"/>
          <w:jc w:val="center"/>
        </w:trPr>
        <w:tc>
          <w:tcPr>
            <w:tcW w:w="562" w:type="dxa"/>
          </w:tcPr>
          <w:p w14:paraId="5293AEF7" w14:textId="77777777" w:rsidR="00DF098E" w:rsidRPr="002F4FBD" w:rsidRDefault="00DF098E" w:rsidP="002646AF">
            <w:pPr>
              <w:widowControl w:val="0"/>
              <w:ind w:firstLine="709"/>
              <w:contextualSpacing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1</w:t>
            </w:r>
          </w:p>
        </w:tc>
        <w:tc>
          <w:tcPr>
            <w:tcW w:w="4116" w:type="dxa"/>
          </w:tcPr>
          <w:p w14:paraId="06AC2CC0" w14:textId="77777777" w:rsidR="00DF098E" w:rsidRPr="002F4FBD" w:rsidRDefault="00DF098E" w:rsidP="002646AF">
            <w:pPr>
              <w:ind w:firstLine="709"/>
            </w:pPr>
          </w:p>
        </w:tc>
        <w:tc>
          <w:tcPr>
            <w:tcW w:w="851" w:type="dxa"/>
          </w:tcPr>
          <w:p w14:paraId="163D6E43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4DBBAFC5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993" w:type="dxa"/>
          </w:tcPr>
          <w:p w14:paraId="3452F195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6D0AB2E0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4E7D1BBB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309DC58D" w14:textId="77777777" w:rsidR="00DF098E" w:rsidRPr="002F4FBD" w:rsidRDefault="00DF098E" w:rsidP="002646AF">
            <w:pPr>
              <w:ind w:firstLine="709"/>
              <w:jc w:val="center"/>
            </w:pPr>
          </w:p>
        </w:tc>
      </w:tr>
      <w:tr w:rsidR="00DF098E" w:rsidRPr="002F4FBD" w14:paraId="20E67E3C" w14:textId="77777777" w:rsidTr="009E2E64">
        <w:trPr>
          <w:trHeight w:val="20"/>
          <w:jc w:val="center"/>
        </w:trPr>
        <w:tc>
          <w:tcPr>
            <w:tcW w:w="562" w:type="dxa"/>
          </w:tcPr>
          <w:p w14:paraId="2302B319" w14:textId="77777777" w:rsidR="00DF098E" w:rsidRPr="002F4FBD" w:rsidRDefault="00DF098E" w:rsidP="002646AF">
            <w:pPr>
              <w:widowControl w:val="0"/>
              <w:contextualSpacing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.1</w:t>
            </w:r>
          </w:p>
        </w:tc>
        <w:tc>
          <w:tcPr>
            <w:tcW w:w="4116" w:type="dxa"/>
          </w:tcPr>
          <w:p w14:paraId="399D931C" w14:textId="77777777" w:rsidR="00DF098E" w:rsidRPr="002F4FBD" w:rsidRDefault="00DF098E" w:rsidP="002646AF">
            <w:pPr>
              <w:rPr>
                <w:bCs/>
                <w:iCs/>
              </w:rPr>
            </w:pPr>
            <w:r w:rsidRPr="002F4FBD">
              <w:rPr>
                <w:bCs/>
                <w:iCs/>
              </w:rPr>
              <w:t>Тема 1.</w:t>
            </w:r>
          </w:p>
        </w:tc>
        <w:tc>
          <w:tcPr>
            <w:tcW w:w="851" w:type="dxa"/>
          </w:tcPr>
          <w:p w14:paraId="6D216885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35B39DDE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46BC28B0" w14:textId="77777777" w:rsidR="00DF098E" w:rsidRPr="002F4FBD" w:rsidRDefault="00DF098E" w:rsidP="002646AF">
            <w:pPr>
              <w:ind w:firstLine="709"/>
              <w:jc w:val="center"/>
            </w:pPr>
          </w:p>
          <w:p w14:paraId="3B71B603" w14:textId="77777777" w:rsidR="00DF098E" w:rsidRPr="002F4FBD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4607546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537FAC49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4014CA7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2</w:t>
            </w:r>
            <w:r>
              <w:t>3</w:t>
            </w:r>
          </w:p>
        </w:tc>
      </w:tr>
      <w:tr w:rsidR="00DF098E" w:rsidRPr="002F4FBD" w14:paraId="7E6E8F07" w14:textId="77777777" w:rsidTr="009E2E64">
        <w:trPr>
          <w:trHeight w:val="20"/>
          <w:jc w:val="center"/>
        </w:trPr>
        <w:tc>
          <w:tcPr>
            <w:tcW w:w="562" w:type="dxa"/>
          </w:tcPr>
          <w:p w14:paraId="458575ED" w14:textId="77777777" w:rsidR="00DF098E" w:rsidRPr="002F4FBD" w:rsidRDefault="00DF098E" w:rsidP="002646AF">
            <w:pPr>
              <w:widowControl w:val="0"/>
              <w:contextualSpacing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.2</w:t>
            </w:r>
          </w:p>
        </w:tc>
        <w:tc>
          <w:tcPr>
            <w:tcW w:w="4116" w:type="dxa"/>
          </w:tcPr>
          <w:p w14:paraId="2C09CC6E" w14:textId="77777777" w:rsidR="00DF098E" w:rsidRPr="002F4FBD" w:rsidRDefault="00DF098E" w:rsidP="002646AF">
            <w:pPr>
              <w:rPr>
                <w:bCs/>
                <w:iCs/>
              </w:rPr>
            </w:pPr>
            <w:r w:rsidRPr="002F4FBD">
              <w:rPr>
                <w:bCs/>
                <w:iCs/>
              </w:rPr>
              <w:t>Тема 2.</w:t>
            </w:r>
          </w:p>
        </w:tc>
        <w:tc>
          <w:tcPr>
            <w:tcW w:w="851" w:type="dxa"/>
          </w:tcPr>
          <w:p w14:paraId="0EF46ECE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524B9C51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39B8B434" w14:textId="77777777" w:rsidR="00DF098E" w:rsidRPr="002F4FBD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DE6147D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7EAD0B4C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4F97679B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>
              <w:t>3</w:t>
            </w:r>
          </w:p>
        </w:tc>
      </w:tr>
      <w:tr w:rsidR="00DF098E" w:rsidRPr="002F4FBD" w14:paraId="1F2E17C2" w14:textId="77777777" w:rsidTr="009E2E64">
        <w:trPr>
          <w:trHeight w:val="20"/>
          <w:jc w:val="center"/>
        </w:trPr>
        <w:tc>
          <w:tcPr>
            <w:tcW w:w="562" w:type="dxa"/>
          </w:tcPr>
          <w:p w14:paraId="72720B0F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33</w:t>
            </w:r>
          </w:p>
        </w:tc>
        <w:tc>
          <w:tcPr>
            <w:tcW w:w="4116" w:type="dxa"/>
          </w:tcPr>
          <w:p w14:paraId="1C1F20AF" w14:textId="77777777" w:rsidR="00DF098E" w:rsidRPr="002F4FBD" w:rsidRDefault="00DF098E" w:rsidP="002646AF">
            <w:r w:rsidRPr="002F4FBD">
              <w:t>Тема 3.</w:t>
            </w:r>
          </w:p>
        </w:tc>
        <w:tc>
          <w:tcPr>
            <w:tcW w:w="851" w:type="dxa"/>
          </w:tcPr>
          <w:p w14:paraId="71359224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2F34749A" w14:textId="77777777" w:rsidR="00DF098E" w:rsidRPr="002F4FBD" w:rsidRDefault="00DF098E" w:rsidP="002646AF">
            <w:pPr>
              <w:ind w:firstLine="709"/>
              <w:jc w:val="center"/>
            </w:pPr>
            <w:r>
              <w:t>22</w:t>
            </w:r>
          </w:p>
        </w:tc>
        <w:tc>
          <w:tcPr>
            <w:tcW w:w="993" w:type="dxa"/>
          </w:tcPr>
          <w:p w14:paraId="0A6A05CD" w14:textId="77777777" w:rsidR="00DF098E" w:rsidRPr="002F4FBD" w:rsidRDefault="00DF098E" w:rsidP="002646AF">
            <w:pPr>
              <w:ind w:firstLine="709"/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206D3263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1832BA30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D1D7C15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>
              <w:t>4</w:t>
            </w:r>
          </w:p>
        </w:tc>
      </w:tr>
      <w:tr w:rsidR="00DF098E" w:rsidRPr="002F4FBD" w14:paraId="3369B88A" w14:textId="77777777" w:rsidTr="009E2E64">
        <w:trPr>
          <w:trHeight w:val="20"/>
          <w:jc w:val="center"/>
        </w:trPr>
        <w:tc>
          <w:tcPr>
            <w:tcW w:w="562" w:type="dxa"/>
          </w:tcPr>
          <w:p w14:paraId="46523722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44</w:t>
            </w:r>
          </w:p>
        </w:tc>
        <w:tc>
          <w:tcPr>
            <w:tcW w:w="4116" w:type="dxa"/>
          </w:tcPr>
          <w:p w14:paraId="5B19DC08" w14:textId="77777777" w:rsidR="00DF098E" w:rsidRPr="002F4FBD" w:rsidRDefault="00DF098E" w:rsidP="002646AF">
            <w:r w:rsidRPr="002F4FBD">
              <w:t>Тема 4.</w:t>
            </w:r>
          </w:p>
        </w:tc>
        <w:tc>
          <w:tcPr>
            <w:tcW w:w="851" w:type="dxa"/>
          </w:tcPr>
          <w:p w14:paraId="0A1B0018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48DF3C62" w14:textId="77777777" w:rsidR="00DF098E" w:rsidRPr="002F4FBD" w:rsidRDefault="00DF098E" w:rsidP="002646AF">
            <w:pPr>
              <w:ind w:firstLine="709"/>
              <w:jc w:val="center"/>
            </w:pPr>
            <w:r>
              <w:t>11</w:t>
            </w:r>
          </w:p>
        </w:tc>
        <w:tc>
          <w:tcPr>
            <w:tcW w:w="993" w:type="dxa"/>
          </w:tcPr>
          <w:p w14:paraId="371C6720" w14:textId="77777777" w:rsidR="00DF098E" w:rsidRPr="002F4FBD" w:rsidRDefault="00DF098E" w:rsidP="002646AF">
            <w:pPr>
              <w:ind w:firstLine="709"/>
              <w:jc w:val="center"/>
            </w:pPr>
          </w:p>
          <w:p w14:paraId="57AD0333" w14:textId="77777777" w:rsidR="00DF098E" w:rsidRPr="002F4FBD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2360ADCC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4EF81EA9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1FBD1209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>
              <w:t>3</w:t>
            </w:r>
          </w:p>
        </w:tc>
      </w:tr>
      <w:tr w:rsidR="00DF098E" w:rsidRPr="002F4FBD" w14:paraId="05583662" w14:textId="77777777" w:rsidTr="009E2E64">
        <w:trPr>
          <w:trHeight w:val="20"/>
          <w:jc w:val="center"/>
        </w:trPr>
        <w:tc>
          <w:tcPr>
            <w:tcW w:w="562" w:type="dxa"/>
          </w:tcPr>
          <w:p w14:paraId="79D954BB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55</w:t>
            </w:r>
          </w:p>
        </w:tc>
        <w:tc>
          <w:tcPr>
            <w:tcW w:w="4116" w:type="dxa"/>
          </w:tcPr>
          <w:p w14:paraId="21947888" w14:textId="77777777" w:rsidR="00DF098E" w:rsidRPr="002F4FBD" w:rsidRDefault="00DF098E" w:rsidP="002646AF">
            <w:r w:rsidRPr="002F4FBD">
              <w:t>Тема 5.</w:t>
            </w:r>
          </w:p>
        </w:tc>
        <w:tc>
          <w:tcPr>
            <w:tcW w:w="851" w:type="dxa"/>
          </w:tcPr>
          <w:p w14:paraId="57E0B0C7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61EAA50C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01CAA6A3" w14:textId="77777777" w:rsidR="00DF098E" w:rsidRPr="002F4FBD" w:rsidRDefault="00DF098E" w:rsidP="002646AF">
            <w:pPr>
              <w:ind w:firstLine="709"/>
              <w:jc w:val="center"/>
            </w:pPr>
          </w:p>
          <w:p w14:paraId="5667768F" w14:textId="77777777" w:rsidR="00DF098E" w:rsidRPr="002F4FBD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A3C2065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4FB3A85E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3A4F0AA5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>
              <w:t>3</w:t>
            </w:r>
          </w:p>
        </w:tc>
      </w:tr>
      <w:tr w:rsidR="00DF098E" w:rsidRPr="002F4FBD" w14:paraId="7695BB22" w14:textId="77777777" w:rsidTr="009E2E64">
        <w:trPr>
          <w:trHeight w:val="20"/>
          <w:jc w:val="center"/>
        </w:trPr>
        <w:tc>
          <w:tcPr>
            <w:tcW w:w="562" w:type="dxa"/>
          </w:tcPr>
          <w:p w14:paraId="242B0A4C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66</w:t>
            </w:r>
          </w:p>
        </w:tc>
        <w:tc>
          <w:tcPr>
            <w:tcW w:w="4116" w:type="dxa"/>
          </w:tcPr>
          <w:p w14:paraId="2236BE08" w14:textId="77777777" w:rsidR="00DF098E" w:rsidRPr="002F4FBD" w:rsidRDefault="00DF098E" w:rsidP="002646AF">
            <w:r w:rsidRPr="002F4FBD">
              <w:t>Тема 6</w:t>
            </w:r>
          </w:p>
        </w:tc>
        <w:tc>
          <w:tcPr>
            <w:tcW w:w="851" w:type="dxa"/>
          </w:tcPr>
          <w:p w14:paraId="29250A21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0D0269EF" w14:textId="77777777" w:rsidR="00DF098E" w:rsidRPr="002F4FBD" w:rsidRDefault="00DF098E" w:rsidP="002646AF">
            <w:pPr>
              <w:ind w:firstLine="709"/>
              <w:jc w:val="center"/>
            </w:pPr>
            <w:r>
              <w:t>22</w:t>
            </w:r>
          </w:p>
        </w:tc>
        <w:tc>
          <w:tcPr>
            <w:tcW w:w="993" w:type="dxa"/>
          </w:tcPr>
          <w:p w14:paraId="30A6B66A" w14:textId="77777777" w:rsidR="00DF098E" w:rsidRPr="002F4FBD" w:rsidRDefault="00DF098E" w:rsidP="002646AF">
            <w:pPr>
              <w:ind w:firstLine="709"/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06B0CA04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4742B632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5548596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>
              <w:t>4</w:t>
            </w:r>
          </w:p>
        </w:tc>
      </w:tr>
      <w:tr w:rsidR="00DF098E" w:rsidRPr="002F4FBD" w14:paraId="2126DC49" w14:textId="77777777" w:rsidTr="009E2E64">
        <w:trPr>
          <w:trHeight w:val="20"/>
          <w:jc w:val="center"/>
        </w:trPr>
        <w:tc>
          <w:tcPr>
            <w:tcW w:w="562" w:type="dxa"/>
          </w:tcPr>
          <w:p w14:paraId="6938F9EA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77</w:t>
            </w:r>
          </w:p>
        </w:tc>
        <w:tc>
          <w:tcPr>
            <w:tcW w:w="4116" w:type="dxa"/>
          </w:tcPr>
          <w:p w14:paraId="49D87BDF" w14:textId="77777777" w:rsidR="00DF098E" w:rsidRPr="002F4FBD" w:rsidRDefault="00DF098E" w:rsidP="002646AF">
            <w:r w:rsidRPr="002F4FBD">
              <w:t>Тема 7</w:t>
            </w:r>
          </w:p>
        </w:tc>
        <w:tc>
          <w:tcPr>
            <w:tcW w:w="851" w:type="dxa"/>
          </w:tcPr>
          <w:p w14:paraId="1114E924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6A40B65C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4FA0CEAC" w14:textId="77777777" w:rsidR="00DF098E" w:rsidRPr="002F4FBD" w:rsidRDefault="00DF098E" w:rsidP="002646AF">
            <w:pPr>
              <w:ind w:firstLine="709"/>
              <w:jc w:val="center"/>
            </w:pPr>
          </w:p>
          <w:p w14:paraId="672581DC" w14:textId="77777777" w:rsidR="00DF098E" w:rsidRPr="002F4FBD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24F3CBE9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37E26E34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04AAA274" w14:textId="027D8A8A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 w:rsidR="009E2E64">
              <w:t>4</w:t>
            </w:r>
          </w:p>
        </w:tc>
      </w:tr>
      <w:tr w:rsidR="00DF098E" w:rsidRPr="002F4FBD" w14:paraId="7CFB0BCA" w14:textId="77777777" w:rsidTr="009E2E64">
        <w:trPr>
          <w:trHeight w:val="20"/>
          <w:jc w:val="center"/>
        </w:trPr>
        <w:tc>
          <w:tcPr>
            <w:tcW w:w="562" w:type="dxa"/>
          </w:tcPr>
          <w:p w14:paraId="6ADDB36F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88</w:t>
            </w:r>
          </w:p>
        </w:tc>
        <w:tc>
          <w:tcPr>
            <w:tcW w:w="4116" w:type="dxa"/>
          </w:tcPr>
          <w:p w14:paraId="56399E23" w14:textId="77777777" w:rsidR="00DF098E" w:rsidRPr="002F4FBD" w:rsidRDefault="00DF098E" w:rsidP="002646AF">
            <w:r w:rsidRPr="002F4FBD">
              <w:t>Тема 8</w:t>
            </w:r>
          </w:p>
        </w:tc>
        <w:tc>
          <w:tcPr>
            <w:tcW w:w="851" w:type="dxa"/>
          </w:tcPr>
          <w:p w14:paraId="7B748572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4030535C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2</w:t>
            </w:r>
            <w:r>
              <w:t>1</w:t>
            </w:r>
          </w:p>
        </w:tc>
        <w:tc>
          <w:tcPr>
            <w:tcW w:w="993" w:type="dxa"/>
          </w:tcPr>
          <w:p w14:paraId="18FACE76" w14:textId="77777777" w:rsidR="00DF098E" w:rsidRPr="002F4FBD" w:rsidRDefault="00DF098E" w:rsidP="002646AF">
            <w:pPr>
              <w:ind w:firstLine="709"/>
              <w:jc w:val="center"/>
            </w:pPr>
          </w:p>
          <w:p w14:paraId="68CF36C4" w14:textId="77777777" w:rsidR="00DF098E" w:rsidRPr="002F4FBD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074FC5B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53021243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11838110" w14:textId="4AA8E72D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 w:rsidR="009E2E64">
              <w:t>4</w:t>
            </w:r>
          </w:p>
        </w:tc>
      </w:tr>
      <w:tr w:rsidR="00DF098E" w:rsidRPr="002F4FBD" w14:paraId="74A85F32" w14:textId="77777777" w:rsidTr="009E2E64">
        <w:trPr>
          <w:trHeight w:val="20"/>
          <w:jc w:val="center"/>
        </w:trPr>
        <w:tc>
          <w:tcPr>
            <w:tcW w:w="562" w:type="dxa"/>
          </w:tcPr>
          <w:p w14:paraId="46004170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 w:rsidRPr="002F4FBD">
              <w:rPr>
                <w:rFonts w:eastAsia="Calibri"/>
                <w:lang w:eastAsia="en-US"/>
              </w:rPr>
              <w:t>99</w:t>
            </w:r>
          </w:p>
        </w:tc>
        <w:tc>
          <w:tcPr>
            <w:tcW w:w="4116" w:type="dxa"/>
          </w:tcPr>
          <w:p w14:paraId="12DB45AC" w14:textId="77777777" w:rsidR="00DF098E" w:rsidRPr="002F4FBD" w:rsidRDefault="00DF098E" w:rsidP="002646AF">
            <w:r w:rsidRPr="002F4FBD">
              <w:t>Тема 9.</w:t>
            </w:r>
          </w:p>
        </w:tc>
        <w:tc>
          <w:tcPr>
            <w:tcW w:w="851" w:type="dxa"/>
          </w:tcPr>
          <w:p w14:paraId="010CA51D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5D2703E7" w14:textId="341A1998" w:rsidR="00DF098E" w:rsidRPr="00EE4CDA" w:rsidRDefault="009E2E64" w:rsidP="002646AF">
            <w:pPr>
              <w:ind w:firstLine="709"/>
              <w:jc w:val="center"/>
            </w:pPr>
            <w:r>
              <w:t>21</w:t>
            </w:r>
          </w:p>
        </w:tc>
        <w:tc>
          <w:tcPr>
            <w:tcW w:w="993" w:type="dxa"/>
          </w:tcPr>
          <w:p w14:paraId="3CCDA1DE" w14:textId="155A894E" w:rsidR="00DF098E" w:rsidRPr="00EE4CDA" w:rsidRDefault="009E2E64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7C784A3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7C382386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10B7C25F" w14:textId="77777777" w:rsidR="00DF098E" w:rsidRPr="002F4FBD" w:rsidRDefault="00DF098E" w:rsidP="002646AF">
            <w:pPr>
              <w:ind w:firstLine="709"/>
              <w:jc w:val="center"/>
            </w:pPr>
            <w:r w:rsidRPr="002F4FBD">
              <w:t>4</w:t>
            </w:r>
            <w:r>
              <w:t>4</w:t>
            </w:r>
          </w:p>
        </w:tc>
      </w:tr>
      <w:tr w:rsidR="00DF098E" w:rsidRPr="002F4FBD" w14:paraId="4A715251" w14:textId="77777777" w:rsidTr="009E2E64">
        <w:trPr>
          <w:trHeight w:val="20"/>
          <w:jc w:val="center"/>
        </w:trPr>
        <w:tc>
          <w:tcPr>
            <w:tcW w:w="562" w:type="dxa"/>
          </w:tcPr>
          <w:p w14:paraId="7A58F334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110</w:t>
            </w:r>
          </w:p>
        </w:tc>
        <w:tc>
          <w:tcPr>
            <w:tcW w:w="4116" w:type="dxa"/>
          </w:tcPr>
          <w:p w14:paraId="4176FD6A" w14:textId="77777777" w:rsidR="00DF098E" w:rsidRPr="002F4FBD" w:rsidRDefault="00DF098E" w:rsidP="002646AF">
            <w:r>
              <w:t>Тема 10.</w:t>
            </w:r>
          </w:p>
        </w:tc>
        <w:tc>
          <w:tcPr>
            <w:tcW w:w="851" w:type="dxa"/>
          </w:tcPr>
          <w:p w14:paraId="0CE4982A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38AE2FC4" w14:textId="77777777" w:rsidR="00DF098E" w:rsidRPr="00CB1DC5" w:rsidRDefault="00DF098E" w:rsidP="002646AF">
            <w:pPr>
              <w:ind w:firstLine="709"/>
              <w:jc w:val="center"/>
            </w:pPr>
            <w:r>
              <w:t>11</w:t>
            </w:r>
          </w:p>
        </w:tc>
        <w:tc>
          <w:tcPr>
            <w:tcW w:w="993" w:type="dxa"/>
          </w:tcPr>
          <w:p w14:paraId="0D6B4800" w14:textId="77777777" w:rsidR="00DF098E" w:rsidRDefault="00DF098E" w:rsidP="002646AF">
            <w:pPr>
              <w:ind w:firstLine="709"/>
              <w:jc w:val="center"/>
            </w:pPr>
          </w:p>
          <w:p w14:paraId="67B5DAA6" w14:textId="77777777" w:rsidR="00DF098E" w:rsidRPr="00CB1DC5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46920A6A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6BA664DD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97862C0" w14:textId="2D532354" w:rsidR="00DF098E" w:rsidRPr="002F4FBD" w:rsidRDefault="009E2E64" w:rsidP="002646AF">
            <w:pPr>
              <w:ind w:firstLine="709"/>
              <w:jc w:val="center"/>
            </w:pPr>
            <w:r>
              <w:t>14</w:t>
            </w:r>
          </w:p>
        </w:tc>
      </w:tr>
      <w:tr w:rsidR="00DF098E" w:rsidRPr="002F4FBD" w14:paraId="0826B35B" w14:textId="77777777" w:rsidTr="009E2E64">
        <w:trPr>
          <w:trHeight w:val="20"/>
          <w:jc w:val="center"/>
        </w:trPr>
        <w:tc>
          <w:tcPr>
            <w:tcW w:w="562" w:type="dxa"/>
          </w:tcPr>
          <w:p w14:paraId="786FBCD9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111</w:t>
            </w:r>
          </w:p>
        </w:tc>
        <w:tc>
          <w:tcPr>
            <w:tcW w:w="4116" w:type="dxa"/>
          </w:tcPr>
          <w:p w14:paraId="71ACBF59" w14:textId="77777777" w:rsidR="00DF098E" w:rsidRPr="002F4FBD" w:rsidRDefault="00DF098E" w:rsidP="002646AF">
            <w:r>
              <w:t>Тема 11.</w:t>
            </w:r>
          </w:p>
        </w:tc>
        <w:tc>
          <w:tcPr>
            <w:tcW w:w="851" w:type="dxa"/>
          </w:tcPr>
          <w:p w14:paraId="0B35B68A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26A893B1" w14:textId="53DE2A75" w:rsidR="00DF098E" w:rsidRPr="00DF098E" w:rsidRDefault="009E2E64" w:rsidP="002646AF">
            <w:pPr>
              <w:ind w:firstLine="709"/>
              <w:jc w:val="center"/>
            </w:pPr>
            <w:r>
              <w:t>21</w:t>
            </w:r>
          </w:p>
        </w:tc>
        <w:tc>
          <w:tcPr>
            <w:tcW w:w="993" w:type="dxa"/>
          </w:tcPr>
          <w:p w14:paraId="2C36B2B0" w14:textId="64D79B04" w:rsidR="00DF098E" w:rsidRPr="00DF098E" w:rsidRDefault="009E2E64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4971C50E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2CA18FFD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4D1DB7F3" w14:textId="70A747AE" w:rsidR="00DF098E" w:rsidRPr="002F4FBD" w:rsidRDefault="009E2E64" w:rsidP="002646AF">
            <w:pPr>
              <w:ind w:firstLine="709"/>
              <w:jc w:val="center"/>
            </w:pPr>
            <w:r>
              <w:t>14</w:t>
            </w:r>
          </w:p>
        </w:tc>
      </w:tr>
      <w:tr w:rsidR="00DF098E" w:rsidRPr="002F4FBD" w14:paraId="67810FAF" w14:textId="77777777" w:rsidTr="009E2E64">
        <w:trPr>
          <w:trHeight w:val="20"/>
          <w:jc w:val="center"/>
        </w:trPr>
        <w:tc>
          <w:tcPr>
            <w:tcW w:w="562" w:type="dxa"/>
          </w:tcPr>
          <w:p w14:paraId="4FBB67E0" w14:textId="77777777" w:rsidR="00DF098E" w:rsidRPr="002F4FBD" w:rsidRDefault="00DF098E" w:rsidP="002646AF">
            <w:pPr>
              <w:ind w:firstLine="709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112</w:t>
            </w:r>
          </w:p>
        </w:tc>
        <w:tc>
          <w:tcPr>
            <w:tcW w:w="4116" w:type="dxa"/>
          </w:tcPr>
          <w:p w14:paraId="638CD098" w14:textId="77777777" w:rsidR="00DF098E" w:rsidRPr="002F4FBD" w:rsidRDefault="00DF098E" w:rsidP="002646AF">
            <w:r>
              <w:t>Тема 12</w:t>
            </w:r>
          </w:p>
        </w:tc>
        <w:tc>
          <w:tcPr>
            <w:tcW w:w="851" w:type="dxa"/>
          </w:tcPr>
          <w:p w14:paraId="2C2B375A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0" w:type="dxa"/>
          </w:tcPr>
          <w:p w14:paraId="10F75343" w14:textId="77777777" w:rsidR="00DF098E" w:rsidRPr="00CB1DC5" w:rsidRDefault="00DF098E" w:rsidP="002646AF">
            <w:pPr>
              <w:ind w:firstLine="709"/>
              <w:jc w:val="center"/>
            </w:pPr>
            <w:r>
              <w:t>11</w:t>
            </w:r>
          </w:p>
        </w:tc>
        <w:tc>
          <w:tcPr>
            <w:tcW w:w="993" w:type="dxa"/>
          </w:tcPr>
          <w:p w14:paraId="7B41E377" w14:textId="77777777" w:rsidR="00DF098E" w:rsidRPr="00CB1DC5" w:rsidRDefault="00DF098E" w:rsidP="002646AF">
            <w:pPr>
              <w:ind w:firstLine="709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29C039ED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51" w:type="dxa"/>
          </w:tcPr>
          <w:p w14:paraId="4E7B0FF0" w14:textId="77777777" w:rsidR="00DF098E" w:rsidRPr="002F4FBD" w:rsidRDefault="00DF098E" w:rsidP="002646AF">
            <w:pPr>
              <w:ind w:firstLine="709"/>
              <w:jc w:val="center"/>
            </w:pPr>
          </w:p>
        </w:tc>
        <w:tc>
          <w:tcPr>
            <w:tcW w:w="814" w:type="dxa"/>
          </w:tcPr>
          <w:p w14:paraId="621F5808" w14:textId="77777777" w:rsidR="00DF098E" w:rsidRPr="002F4FBD" w:rsidRDefault="00DF098E" w:rsidP="002646AF">
            <w:pPr>
              <w:ind w:firstLine="709"/>
              <w:jc w:val="center"/>
            </w:pPr>
            <w:r>
              <w:t>14</w:t>
            </w:r>
          </w:p>
        </w:tc>
      </w:tr>
      <w:tr w:rsidR="00DF098E" w:rsidRPr="002F4FBD" w14:paraId="7F07F52E" w14:textId="77777777" w:rsidTr="009E2E64">
        <w:trPr>
          <w:trHeight w:val="20"/>
          <w:jc w:val="center"/>
        </w:trPr>
        <w:tc>
          <w:tcPr>
            <w:tcW w:w="4678" w:type="dxa"/>
            <w:gridSpan w:val="2"/>
          </w:tcPr>
          <w:p w14:paraId="5D43922D" w14:textId="77777777" w:rsidR="00DF098E" w:rsidRPr="002F4FBD" w:rsidRDefault="00DF098E" w:rsidP="002646AF">
            <w:pPr>
              <w:ind w:firstLine="709"/>
              <w:jc w:val="right"/>
              <w:rPr>
                <w:b/>
              </w:rPr>
            </w:pPr>
            <w:r w:rsidRPr="002F4FBD">
              <w:rPr>
                <w:b/>
              </w:rPr>
              <w:t>Итого</w:t>
            </w:r>
          </w:p>
        </w:tc>
        <w:tc>
          <w:tcPr>
            <w:tcW w:w="851" w:type="dxa"/>
          </w:tcPr>
          <w:p w14:paraId="044BADE1" w14:textId="77777777" w:rsidR="00DF098E" w:rsidRPr="002F4FBD" w:rsidRDefault="00DF098E" w:rsidP="002646AF">
            <w:pPr>
              <w:ind w:firstLine="709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665A48EF" w14:textId="6713E256" w:rsidR="00DF098E" w:rsidRPr="002F4FBD" w:rsidRDefault="009E2E64" w:rsidP="002646AF">
            <w:pPr>
              <w:ind w:firstLine="709"/>
              <w:jc w:val="center"/>
              <w:rPr>
                <w:b/>
              </w:rPr>
            </w:pPr>
            <w:r>
              <w:rPr>
                <w:b/>
              </w:rPr>
              <w:t>114</w:t>
            </w:r>
          </w:p>
        </w:tc>
        <w:tc>
          <w:tcPr>
            <w:tcW w:w="993" w:type="dxa"/>
          </w:tcPr>
          <w:p w14:paraId="30ACDB82" w14:textId="77777777" w:rsidR="00DF098E" w:rsidRPr="002F4FBD" w:rsidRDefault="00DF098E" w:rsidP="002646AF">
            <w:pPr>
              <w:ind w:firstLine="709"/>
              <w:jc w:val="center"/>
              <w:rPr>
                <w:b/>
              </w:rPr>
            </w:pPr>
          </w:p>
          <w:p w14:paraId="726DC62B" w14:textId="0066CCE0" w:rsidR="00DF098E" w:rsidRPr="002F4FBD" w:rsidRDefault="009E2E64" w:rsidP="002646AF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50" w:type="dxa"/>
          </w:tcPr>
          <w:p w14:paraId="78584572" w14:textId="77777777" w:rsidR="00DF098E" w:rsidRPr="002F4FBD" w:rsidRDefault="00DF098E" w:rsidP="002646AF">
            <w:pPr>
              <w:ind w:firstLine="709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6D6D20EB" w14:textId="77777777" w:rsidR="00DF098E" w:rsidRPr="002F4FBD" w:rsidRDefault="00DF098E" w:rsidP="002646AF">
            <w:pPr>
              <w:ind w:firstLine="709"/>
              <w:jc w:val="center"/>
              <w:rPr>
                <w:b/>
              </w:rPr>
            </w:pPr>
          </w:p>
        </w:tc>
        <w:tc>
          <w:tcPr>
            <w:tcW w:w="814" w:type="dxa"/>
          </w:tcPr>
          <w:p w14:paraId="0E94D6FA" w14:textId="3F640B07" w:rsidR="00DF098E" w:rsidRPr="002F4FBD" w:rsidRDefault="009E2E64" w:rsidP="002646AF">
            <w:pPr>
              <w:ind w:firstLine="709"/>
              <w:jc w:val="center"/>
              <w:rPr>
                <w:b/>
              </w:rPr>
            </w:pPr>
            <w:r>
              <w:rPr>
                <w:b/>
              </w:rPr>
              <w:t>444</w:t>
            </w:r>
          </w:p>
        </w:tc>
      </w:tr>
    </w:tbl>
    <w:p w14:paraId="4CE07046" w14:textId="77777777" w:rsidR="00DF098E" w:rsidRDefault="00DF098E" w:rsidP="00EE4CDA">
      <w:pPr>
        <w:ind w:firstLine="709"/>
        <w:rPr>
          <w:bCs/>
          <w:iCs/>
        </w:rPr>
      </w:pPr>
    </w:p>
    <w:p w14:paraId="2994E97F" w14:textId="77777777" w:rsidR="00DF098E" w:rsidRPr="002F4FBD" w:rsidRDefault="00DF098E" w:rsidP="00EE4CDA">
      <w:pPr>
        <w:ind w:firstLine="709"/>
        <w:rPr>
          <w:bCs/>
          <w:iCs/>
        </w:rPr>
      </w:pPr>
    </w:p>
    <w:p w14:paraId="5FD3B41E" w14:textId="77777777" w:rsidR="00EE4CDA" w:rsidRPr="002F4FBD" w:rsidRDefault="00EE4CDA" w:rsidP="00EE4CDA">
      <w:pPr>
        <w:ind w:firstLine="709"/>
        <w:rPr>
          <w:bCs/>
          <w:iCs/>
        </w:rPr>
      </w:pPr>
    </w:p>
    <w:p w14:paraId="17243CEC" w14:textId="77777777" w:rsidR="00EE4CDA" w:rsidRPr="002F4FBD" w:rsidRDefault="00EE4CDA" w:rsidP="00EE4CDA">
      <w:pPr>
        <w:ind w:firstLine="709"/>
        <w:rPr>
          <w:bCs/>
          <w:iCs/>
        </w:rPr>
      </w:pPr>
    </w:p>
    <w:p w14:paraId="2E72EA85" w14:textId="4AD5A4D2" w:rsidR="00F1609F" w:rsidRDefault="00EE4CDA" w:rsidP="008D4E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3.3. </w:t>
      </w:r>
      <w:r w:rsidRPr="00F9793D">
        <w:rPr>
          <w:b/>
          <w:sz w:val="28"/>
          <w:szCs w:val="28"/>
        </w:rPr>
        <w:t>Содержание разделов дисциплины</w:t>
      </w:r>
    </w:p>
    <w:p w14:paraId="4EC9CFBE" w14:textId="77777777" w:rsidR="008D4EAA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Тема 1. Предмет, задачи и структура курса </w:t>
      </w:r>
      <w:r w:rsidRPr="00E713B4">
        <w:rPr>
          <w:b/>
          <w:i w:val="0"/>
          <w:iCs w:val="0"/>
          <w:sz w:val="28"/>
          <w:szCs w:val="28"/>
        </w:rPr>
        <w:t>«</w:t>
      </w:r>
      <w:r w:rsidR="00E713B4" w:rsidRPr="00E713B4">
        <w:rPr>
          <w:b/>
          <w:sz w:val="28"/>
          <w:szCs w:val="28"/>
        </w:rPr>
        <w:t>Управление  персоналом</w:t>
      </w:r>
      <w:r w:rsidR="00E713B4" w:rsidRPr="00E713B4">
        <w:rPr>
          <w:b/>
          <w:i w:val="0"/>
          <w:iCs w:val="0"/>
          <w:sz w:val="28"/>
          <w:szCs w:val="28"/>
        </w:rPr>
        <w:t>»</w:t>
      </w:r>
      <w:r w:rsidR="00E713B4">
        <w:rPr>
          <w:i w:val="0"/>
          <w:iCs w:val="0"/>
          <w:sz w:val="28"/>
          <w:szCs w:val="28"/>
        </w:rPr>
        <w:t xml:space="preserve"> </w:t>
      </w:r>
      <w:r w:rsidR="008D4EAA" w:rsidRPr="00521880">
        <w:rPr>
          <w:i w:val="0"/>
          <w:iCs w:val="0"/>
          <w:sz w:val="28"/>
          <w:szCs w:val="28"/>
        </w:rPr>
        <w:t>Предмет курса, его задачи. Логика изложения учебного материала и структура курса. Место дисциплины в общей системе профессиональных дисциплин, взаимос</w:t>
      </w:r>
      <w:r w:rsidR="007134D1" w:rsidRPr="00521880">
        <w:rPr>
          <w:i w:val="0"/>
          <w:iCs w:val="0"/>
          <w:sz w:val="28"/>
          <w:szCs w:val="28"/>
        </w:rPr>
        <w:t>вязь с другими учебными курсами</w:t>
      </w:r>
      <w:r w:rsidR="008D4EAA" w:rsidRPr="00521880">
        <w:rPr>
          <w:i w:val="0"/>
          <w:iCs w:val="0"/>
          <w:sz w:val="28"/>
          <w:szCs w:val="28"/>
        </w:rPr>
        <w:t xml:space="preserve">.  </w:t>
      </w:r>
    </w:p>
    <w:p w14:paraId="2F339274" w14:textId="01FE81CB" w:rsidR="00EE5F04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Эволюция форм совместной деятельности и становление кадрового  менеджмента. Управление человеческими ресурсами в системе современного менеджмента. Кадровый менедж</w:t>
      </w:r>
      <w:r w:rsidR="009E2E64">
        <w:rPr>
          <w:i w:val="0"/>
          <w:iCs w:val="0"/>
          <w:sz w:val="28"/>
          <w:szCs w:val="28"/>
        </w:rPr>
        <w:t xml:space="preserve">мент: от управления персоналом </w:t>
      </w:r>
      <w:r w:rsidRPr="00521880">
        <w:rPr>
          <w:i w:val="0"/>
          <w:iCs w:val="0"/>
          <w:sz w:val="28"/>
          <w:szCs w:val="28"/>
        </w:rPr>
        <w:t xml:space="preserve">к управлению человеческими ресурсами. </w:t>
      </w:r>
    </w:p>
    <w:p w14:paraId="68862B3A" w14:textId="77777777" w:rsidR="008D4EAA" w:rsidRPr="00521880" w:rsidRDefault="008D4EAA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7E354E05" w14:textId="77777777" w:rsidR="00EE5F04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2. Теоретические основы уп</w:t>
      </w:r>
      <w:r w:rsidR="00E713B4">
        <w:rPr>
          <w:b/>
          <w:i w:val="0"/>
          <w:iCs w:val="0"/>
          <w:sz w:val="28"/>
          <w:szCs w:val="28"/>
        </w:rPr>
        <w:t>равления персоналом</w:t>
      </w:r>
    </w:p>
    <w:p w14:paraId="5DFF22FB" w14:textId="77777777" w:rsidR="00EE5F04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Понятие «персонал» организации. Признаки персонала: условия найма, уровень качественных характеристик и их развитие. Виды структуры персонала организации: по полу, возрасту, образованию, профессиям, квалификации, стажу работы, категориям. Факторы, влияющие на структуру организации. Зарубежный опыт классификации персонала.</w:t>
      </w:r>
    </w:p>
    <w:p w14:paraId="1FEDD91E" w14:textId="77777777" w:rsidR="00EE5F04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Понятие трудового потенциала работника в организации. Компоненты трудового потенциала. Показатели и характеристика состояния и использования трудового потенциала в организации, возможности получения интегральной оценки. Применение результатов анализа для выбора направлений и методов работы персонала.</w:t>
      </w:r>
    </w:p>
    <w:p w14:paraId="02AF16E3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120DC4C8" w14:textId="77777777" w:rsidR="00EE5F04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3. Сущность  управления человеческими ресурсами организации</w:t>
      </w:r>
      <w:r w:rsidR="002F1AE7" w:rsidRPr="00521880">
        <w:rPr>
          <w:b/>
          <w:i w:val="0"/>
          <w:iCs w:val="0"/>
          <w:sz w:val="28"/>
          <w:szCs w:val="28"/>
        </w:rPr>
        <w:t>.</w:t>
      </w:r>
    </w:p>
    <w:p w14:paraId="3542D69F" w14:textId="77777777" w:rsidR="00EE5F04" w:rsidRPr="00521880" w:rsidRDefault="00927C4F" w:rsidP="008D4EAA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Понятие  «у</w:t>
      </w:r>
      <w:r w:rsidR="00EE5F04" w:rsidRPr="00521880">
        <w:rPr>
          <w:i w:val="0"/>
          <w:iCs w:val="0"/>
          <w:sz w:val="28"/>
          <w:szCs w:val="28"/>
        </w:rPr>
        <w:t>правление  персоналом». Цели и задачи управления персоналом. Выделение двух групп целей системы управления персоналом: цели работника и цели администрации организации, их сходство и различие, определение степени их противоречивости. Место и значение цели системы управления персоналом в обеспечении главных целей организации.</w:t>
      </w:r>
    </w:p>
    <w:p w14:paraId="60305173" w14:textId="77777777" w:rsidR="00EE5F04" w:rsidRPr="00521880" w:rsidRDefault="00EE5F04" w:rsidP="008D4EAA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Основные виды деятельности (этапы) по управлению персоналом. </w:t>
      </w:r>
    </w:p>
    <w:p w14:paraId="38B191C1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Сущность концепции управления персоналом, ее составляющие: методология, система и технологии управления персоналом.</w:t>
      </w:r>
    </w:p>
    <w:p w14:paraId="0F315EF3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Системный подход к управлению персоналом организации и формированию системы управления им.</w:t>
      </w:r>
    </w:p>
    <w:p w14:paraId="74144ED7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4A2181A5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4. Система управления человеческими ресурсами организации</w:t>
      </w:r>
    </w:p>
    <w:p w14:paraId="02777462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Управление персоналом как система. Функционально-целевая модель системы управления организацией, состав подсистем управления персоналом в общей системе управления. Система целей управления персоналом – основа функционального разделения труда. Состав, содержание функций управление персоналом, варианты их классификации, взаимосвязь и последовательность выполнения.</w:t>
      </w:r>
    </w:p>
    <w:p w14:paraId="3BB8741F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Организационная структура службы управления персоналом, её место в общей системе управления организацией. Взаимодействие с линейными руководителями.</w:t>
      </w:r>
    </w:p>
    <w:p w14:paraId="2E4B9CA9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Цели, задачи, показатели кадрового обеспечения системы управления  персоналом. Методы расчёта количественного состава кадровых служб управления персоналом.</w:t>
      </w:r>
    </w:p>
    <w:p w14:paraId="25C5D03E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Задачи делопроизводственного обеспечения системы управления персоналом. Состав основной документации по управлению персоналом.</w:t>
      </w:r>
    </w:p>
    <w:p w14:paraId="30D2B3FD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Нормативно-методическое обеспечение системы управления персоналом. Основные виды нормативно-методических документов: правила внутреннего трудового распорядка, коллективный договор, положения о подразделении, должностная инструкция. Порядок  разработки должностных инструкций.</w:t>
      </w:r>
    </w:p>
    <w:p w14:paraId="1E4FC61B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Правовое обеспечение системы управления персоналом, сущность и задачи.</w:t>
      </w:r>
    </w:p>
    <w:p w14:paraId="756FC170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Информационное обеспечения системы управления персоналом, его содержание.</w:t>
      </w:r>
    </w:p>
    <w:p w14:paraId="5B5CD867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Техническое обеспечение системы управления персоналом, его назначение и сущность. Используемые средства технического оснащения, их виды.</w:t>
      </w:r>
    </w:p>
    <w:p w14:paraId="13E6C4DB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171ACC72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Тема 5. </w:t>
      </w:r>
      <w:r w:rsidR="000502ED" w:rsidRPr="00521880">
        <w:rPr>
          <w:b/>
          <w:i w:val="0"/>
          <w:sz w:val="28"/>
          <w:szCs w:val="28"/>
        </w:rPr>
        <w:t>Кадровая политика и стратегия управления человеческими ресурсами</w:t>
      </w:r>
    </w:p>
    <w:p w14:paraId="7A21DE71" w14:textId="77777777" w:rsidR="00EE5F04" w:rsidRPr="00521880" w:rsidRDefault="00EE5F04" w:rsidP="00927C4F">
      <w:pPr>
        <w:pStyle w:val="a3"/>
        <w:tabs>
          <w:tab w:val="left" w:pos="142"/>
        </w:tabs>
        <w:ind w:left="142" w:firstLine="425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Сущность кадровой политики и ее особенности на современном этапе. Основные направления кадровой политики. Исходные положения формирования кадровой политики. Зависимость кадровой политики организации от общей политики организации, организационной культуры.</w:t>
      </w:r>
      <w:r w:rsidRPr="00521880">
        <w:rPr>
          <w:i w:val="0"/>
          <w:iCs w:val="0"/>
          <w:sz w:val="28"/>
          <w:szCs w:val="28"/>
        </w:rPr>
        <w:cr/>
      </w:r>
      <w:r w:rsidR="00927C4F" w:rsidRPr="00521880">
        <w:rPr>
          <w:i w:val="0"/>
          <w:iCs w:val="0"/>
          <w:sz w:val="28"/>
          <w:szCs w:val="28"/>
        </w:rPr>
        <w:t xml:space="preserve">      </w:t>
      </w:r>
      <w:r w:rsidRPr="00521880">
        <w:rPr>
          <w:i w:val="0"/>
          <w:iCs w:val="0"/>
          <w:sz w:val="28"/>
          <w:szCs w:val="28"/>
        </w:rPr>
        <w:t>Типы кадровой политики и их характеристика.</w:t>
      </w:r>
    </w:p>
    <w:p w14:paraId="005F9BA0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Методы реализации кадровой политики, их сущность и разновидности (административные, экономические и социально – психологические).</w:t>
      </w:r>
    </w:p>
    <w:p w14:paraId="6EE2054A" w14:textId="77777777" w:rsidR="00927C4F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Кадровая политика и стратегия управления организацией. Стратегия управления персоналом, как элемент стратегии управления организацией.</w:t>
      </w:r>
    </w:p>
    <w:p w14:paraId="6FF1E29D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Ориентация стратегии управления персоналом на качество человеческих ресурсов, обеспечивающих конкретное преимущество организации. Составляющие стратегии управления персоналом: цели организации, её ресурсы и ограничения по ним, развитость системы управления персоналом, качество человеческих ресурсов и т.п. Виды стратегии развития организации и соответствующие им стратегии управления персоналом.</w:t>
      </w:r>
    </w:p>
    <w:p w14:paraId="2D8F9D7E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Составляющие эффективности реализации кадровой политики и стратегии управления персоналом.</w:t>
      </w:r>
    </w:p>
    <w:p w14:paraId="7999B95F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1969601C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6. Кадровое планирование в организации</w:t>
      </w:r>
    </w:p>
    <w:p w14:paraId="7A98C98A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Кадровое планирование как составная часть планирования в организации и как необходимое условие реализации кадровой политики. Цели, задачи и сущность. Уровни планирования: стратегическое, тактическое и оперативное. </w:t>
      </w:r>
    </w:p>
    <w:p w14:paraId="5278BC40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Сущность и задачи стратегического планирования персонала. Классификация факторов, влияющих на стратегическое планирование. Внешние факторы, конъюнктура и структура рынка, конкуренция, экономическая политика. Внутренние факторы: объём производства и сложность изготовляемой продукции, уровень техники и технологии, организации производства, труда и управления. Разработка стратегического плана кадровой работы в организации.</w:t>
      </w:r>
    </w:p>
    <w:p w14:paraId="7CDACCAC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Оперативный план работы с персоналом, его содержание: планирование потребности в кадрах, планирование привлечения, адаптации и высвобождения персонала, планирование обучения, переподготовка, повышение квалификации, планирование карьеры, кадрового резерва, планирование расходов на персонал.</w:t>
      </w:r>
    </w:p>
    <w:p w14:paraId="70EAD220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Планирование потребности в персонале. Качественная и количественная потребность. Методы определения количественной потребности в персонале. Метод трудоемкости производственного процесса, расчет по рабочим местам, нормам обслуживания и нормативам численности. Нормы управляемости. Стохастические методы расчета. Методы экспертных оценок. Планирование расходов на персонал. </w:t>
      </w:r>
    </w:p>
    <w:p w14:paraId="7B8C0856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4628CF0A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7. Найм, отбор и прием персонала</w:t>
      </w:r>
    </w:p>
    <w:p w14:paraId="269B9FF4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Выбор организацией политики найма. Основные источники (внешние и внутренние) формирования персонала и их сравнительная характеристика. Активные и пассивные пути покрытия дополнительной потребности в персонале.</w:t>
      </w:r>
    </w:p>
    <w:p w14:paraId="3B542E01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Содержание и группировка критериев и показателей отбора работников.</w:t>
      </w:r>
    </w:p>
    <w:p w14:paraId="2775B874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Понятие и основные задачи отбора кандидатов. Последовательность действий при отборе претендентов на рабочее место. Методы отбора. Отбор с помощью заявительных документов: резюме, анкеты, характеристики, рекомендательные письма. Собеседование, его цель и виды. Технология проведения собеседования. Тестирование, его разновидности и условия применения. Медицинский отбор. Испытательный срок. Соблюдение правовых норм при приеме.</w:t>
      </w:r>
    </w:p>
    <w:p w14:paraId="6A31F6AE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19D1686D" w14:textId="77777777" w:rsidR="00EE5F04" w:rsidRPr="00521880" w:rsidRDefault="008C6AB5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8. Профориентация</w:t>
      </w:r>
      <w:r w:rsidR="00EE5F04" w:rsidRPr="00521880">
        <w:rPr>
          <w:b/>
          <w:i w:val="0"/>
          <w:iCs w:val="0"/>
          <w:sz w:val="28"/>
          <w:szCs w:val="28"/>
        </w:rPr>
        <w:t xml:space="preserve"> и трудовая адаптация работников</w:t>
      </w:r>
    </w:p>
    <w:p w14:paraId="119FD0B4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Понятие, цели и задачи профориентации, основные формы: просвещение, информация, профконсультация. Понятие и сущность социализации трудовой адаптации. Виды социализации адаптации, ее структура: психофизиологическая, профессиональная, социально-психологическая, организационная. Стадии адаптации. Факторы трудовой адаптации: личностные и производственные. Программы адаптации работников на предприятии. </w:t>
      </w:r>
    </w:p>
    <w:p w14:paraId="3B163839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5E77AA56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9. Управление профессионально-должностным продвижением</w:t>
      </w:r>
      <w:r w:rsidR="002F1AE7" w:rsidRPr="00521880">
        <w:rPr>
          <w:b/>
          <w:i w:val="0"/>
          <w:iCs w:val="0"/>
          <w:sz w:val="28"/>
          <w:szCs w:val="28"/>
        </w:rPr>
        <w:t xml:space="preserve"> </w:t>
      </w:r>
      <w:r w:rsidRPr="00521880">
        <w:rPr>
          <w:b/>
          <w:i w:val="0"/>
          <w:iCs w:val="0"/>
          <w:sz w:val="28"/>
          <w:szCs w:val="28"/>
        </w:rPr>
        <w:t>персонала</w:t>
      </w:r>
    </w:p>
    <w:p w14:paraId="2FCE97F5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Понятие и основные виды профессионально-должностных перемещений работников. Понятие «ротация» кадров. Характеристика системы профессионально-должностных перемещений работников. Планирование продвижения персонала. </w:t>
      </w:r>
    </w:p>
    <w:p w14:paraId="23A86F5E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Кадровый резерв, его назначение. Принципы работы с кадровым резервом. Формирование кадрового резерва: определение ключевых должностей (структуры) резерва, количественного состава, выбор критериев зачисления в резерв и методов их оценки. Подготовка резерва. Планы индивидуального развития. Оценка работы с кадровым резервом.</w:t>
      </w:r>
    </w:p>
    <w:p w14:paraId="0FC52911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Понятие высвобождение персонала. Обстоятельства и причины высвобождения персонала, виды высвобождений. Мероприятия по высвобождению персонала: организационные, экономические, социально-психологические.</w:t>
      </w:r>
    </w:p>
    <w:p w14:paraId="19C52255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Текучесть (увольнение по собственному желанию) персонала, её последствия. Показатели текучести, факторы, условия и мотивы текучести.</w:t>
      </w:r>
    </w:p>
    <w:p w14:paraId="3AC2D059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5EBFCC62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10. Обучение, переподготовка и повышение</w:t>
      </w:r>
      <w:r w:rsidR="002F1AE7" w:rsidRPr="00521880">
        <w:rPr>
          <w:b/>
          <w:i w:val="0"/>
          <w:iCs w:val="0"/>
          <w:sz w:val="28"/>
          <w:szCs w:val="28"/>
        </w:rPr>
        <w:t xml:space="preserve"> </w:t>
      </w:r>
      <w:r w:rsidR="00927C4F" w:rsidRPr="00521880">
        <w:rPr>
          <w:b/>
          <w:i w:val="0"/>
          <w:iCs w:val="0"/>
          <w:sz w:val="28"/>
          <w:szCs w:val="28"/>
        </w:rPr>
        <w:t>квалификации персонала</w:t>
      </w:r>
    </w:p>
    <w:p w14:paraId="7F10B493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Сущность системы непрерывного обучения персонала. Характеристика деятельности служб по организации и планированию непрерывного обучения: учет и анализ состава кадров, аттестация, оценка уровня обучения, оценка профессионализма, выбор психологического исследования, экономические оценки. </w:t>
      </w:r>
    </w:p>
    <w:p w14:paraId="3EEC5799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Цели подготовки, переподготовки и повышения квалификации персонала. Принципы, методы, формы и виды обучения. Классификация и содержание форм обучения на рабочем месте, вне рабочего места, около рабочего места. Методы обучения, их преимущества и недостатки. Сущность переподготовки работников. Классификация форм повышения квалификации, их характеристика. Учебные центры. Определение эффективности обучения.</w:t>
      </w:r>
    </w:p>
    <w:p w14:paraId="0BE96D84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151B07C5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1</w:t>
      </w:r>
      <w:r w:rsidR="008E70AB" w:rsidRPr="00521880">
        <w:rPr>
          <w:b/>
          <w:i w:val="0"/>
          <w:iCs w:val="0"/>
          <w:sz w:val="28"/>
          <w:szCs w:val="28"/>
        </w:rPr>
        <w:t>1</w:t>
      </w:r>
      <w:r w:rsidRPr="00521880">
        <w:rPr>
          <w:b/>
          <w:i w:val="0"/>
          <w:iCs w:val="0"/>
          <w:sz w:val="28"/>
          <w:szCs w:val="28"/>
        </w:rPr>
        <w:t>. Аттестация сотрудников в организации и деловая оценка</w:t>
      </w:r>
    </w:p>
    <w:p w14:paraId="4905C77D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Сущность, цели, функции деловой оценки сотрудников и использование ее результатов в практической деятельности. Условия формирования системы оценки сотрудников. Процедура деловой оценки. Выбор критериев оценки: результативность труда, показатели профессионального поведения, деловые и личностные качества. Методы измерения критериев оценки: шкалирования, упорядоченных рангов, альтернативных характеристик, экспертного опроса, метод оценки посредством установки целей. Комплексная оценка качества работы.</w:t>
      </w:r>
    </w:p>
    <w:p w14:paraId="7DC2E5B7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Роль линейного руководства при проведении деловой оценки. Назначение и содержание оценочной беседы руководителя с подчиненным. Подведение итогов и использование результатов деловой переписки.</w:t>
      </w:r>
    </w:p>
    <w:p w14:paraId="38F39F7B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Аттестация сотрудников как форма деловой оценки, ее виды. Основные этапы проведения аттестации: подготовительный, аттестация, заключительный. Опыт развития аттестации на предприятиях.</w:t>
      </w:r>
    </w:p>
    <w:p w14:paraId="753A1137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Оценочные центры и их роль в управлении персоналом. </w:t>
      </w:r>
    </w:p>
    <w:p w14:paraId="4FB35B86" w14:textId="77777777" w:rsidR="00EE5F04" w:rsidRPr="00521880" w:rsidRDefault="00EE5F04" w:rsidP="002F1AE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2ECAF6ED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1</w:t>
      </w:r>
      <w:r w:rsidR="008E70AB" w:rsidRPr="00521880">
        <w:rPr>
          <w:b/>
          <w:i w:val="0"/>
          <w:iCs w:val="0"/>
          <w:sz w:val="28"/>
          <w:szCs w:val="28"/>
        </w:rPr>
        <w:t>2</w:t>
      </w:r>
      <w:r w:rsidRPr="00521880">
        <w:rPr>
          <w:b/>
          <w:i w:val="0"/>
          <w:iCs w:val="0"/>
          <w:sz w:val="28"/>
          <w:szCs w:val="28"/>
        </w:rPr>
        <w:t>. Оценка эффективности проектов  совершенствования системы управления человеческими ресурсами</w:t>
      </w:r>
    </w:p>
    <w:p w14:paraId="3B6FB45F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Характеристика экономической и социальной эффективности совершенствования управления персоналом. Анализ существующих подходов к измерению экономической и социальной эффективности управления персоналом. Методы расчета экономической эффективности. Методы расчета результатов и затрат, связанных с совершенствованием управления персоналом.</w:t>
      </w:r>
    </w:p>
    <w:p w14:paraId="476764EC" w14:textId="77777777" w:rsidR="00EE5F04" w:rsidRPr="00521880" w:rsidRDefault="00EE5F04" w:rsidP="00927C4F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Методика оценки экономической и социальной эффективности совершенствования управления персоналом.</w:t>
      </w:r>
    </w:p>
    <w:p w14:paraId="6497855A" w14:textId="77777777" w:rsidR="00424567" w:rsidRPr="00521880" w:rsidRDefault="00424567" w:rsidP="001336D6">
      <w:pPr>
        <w:jc w:val="center"/>
        <w:rPr>
          <w:b/>
          <w:sz w:val="28"/>
          <w:szCs w:val="28"/>
        </w:rPr>
      </w:pPr>
    </w:p>
    <w:p w14:paraId="23E3C2CF" w14:textId="77777777" w:rsidR="001336D6" w:rsidRPr="00521880" w:rsidRDefault="00424567" w:rsidP="001336D6">
      <w:pPr>
        <w:jc w:val="center"/>
        <w:rPr>
          <w:b/>
          <w:sz w:val="28"/>
          <w:szCs w:val="28"/>
        </w:rPr>
      </w:pPr>
      <w:r w:rsidRPr="00521880">
        <w:rPr>
          <w:b/>
          <w:sz w:val="28"/>
          <w:szCs w:val="28"/>
        </w:rPr>
        <w:t>Темы семинарских (практических) занятий</w:t>
      </w:r>
    </w:p>
    <w:p w14:paraId="73B5555D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1. Предмет, задачи и структура курса «Управление человеческими ресурсами»</w:t>
      </w:r>
    </w:p>
    <w:p w14:paraId="0E98CCA5" w14:textId="77777777" w:rsidR="00424567" w:rsidRPr="00521880" w:rsidRDefault="000A7153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Вопросы для обсуждения:</w:t>
      </w:r>
      <w:r w:rsidR="00424567" w:rsidRPr="00521880">
        <w:rPr>
          <w:b/>
          <w:i w:val="0"/>
          <w:iCs w:val="0"/>
          <w:sz w:val="28"/>
          <w:szCs w:val="28"/>
        </w:rPr>
        <w:t xml:space="preserve"> </w:t>
      </w:r>
    </w:p>
    <w:p w14:paraId="16EF9329" w14:textId="77777777" w:rsidR="000A7153" w:rsidRPr="00521880" w:rsidRDefault="000A7153" w:rsidP="00EC2270">
      <w:pPr>
        <w:pStyle w:val="a3"/>
        <w:numPr>
          <w:ilvl w:val="0"/>
          <w:numId w:val="13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Что такое персонал предприятия?</w:t>
      </w:r>
    </w:p>
    <w:p w14:paraId="7FED4EBA" w14:textId="77777777" w:rsidR="000A7153" w:rsidRPr="00521880" w:rsidRDefault="000A7153" w:rsidP="00EC2270">
      <w:pPr>
        <w:widowControl w:val="0"/>
        <w:numPr>
          <w:ilvl w:val="0"/>
          <w:numId w:val="13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ind w:left="360"/>
        <w:rPr>
          <w:spacing w:val="-3"/>
          <w:sz w:val="28"/>
          <w:szCs w:val="28"/>
        </w:rPr>
      </w:pPr>
      <w:r w:rsidRPr="00521880">
        <w:rPr>
          <w:sz w:val="28"/>
          <w:szCs w:val="28"/>
        </w:rPr>
        <w:t>В чем состоит суть концепции УЧР?</w:t>
      </w:r>
    </w:p>
    <w:p w14:paraId="4DF236AC" w14:textId="77777777" w:rsidR="000A7153" w:rsidRPr="00521880" w:rsidRDefault="000A7153" w:rsidP="00EC2270">
      <w:pPr>
        <w:pStyle w:val="a3"/>
        <w:numPr>
          <w:ilvl w:val="0"/>
          <w:numId w:val="13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В чем состоит специфика человеческих ресурсов по сравнению с другими видами ресурсов?</w:t>
      </w:r>
    </w:p>
    <w:p w14:paraId="60283D1F" w14:textId="77777777" w:rsidR="000A7153" w:rsidRPr="00521880" w:rsidRDefault="000A7153" w:rsidP="00EC2270">
      <w:pPr>
        <w:pStyle w:val="a3"/>
        <w:numPr>
          <w:ilvl w:val="0"/>
          <w:numId w:val="13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Что значит экономическая эффективность?</w:t>
      </w:r>
    </w:p>
    <w:p w14:paraId="02BDC9E6" w14:textId="77777777" w:rsidR="00424567" w:rsidRPr="00521880" w:rsidRDefault="000A7153" w:rsidP="00EC2270">
      <w:pPr>
        <w:pStyle w:val="a3"/>
        <w:numPr>
          <w:ilvl w:val="0"/>
          <w:numId w:val="13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Что такое социальная эффективность?</w:t>
      </w:r>
    </w:p>
    <w:p w14:paraId="45F724CB" w14:textId="77777777" w:rsidR="000A7153" w:rsidRPr="00521880" w:rsidRDefault="000A7153" w:rsidP="000A7153">
      <w:pPr>
        <w:shd w:val="clear" w:color="auto" w:fill="FFFFFF"/>
        <w:ind w:left="566"/>
        <w:rPr>
          <w:b/>
          <w:bCs/>
          <w:i/>
          <w:iCs/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Примерные практические занятия</w:t>
      </w:r>
    </w:p>
    <w:p w14:paraId="354B47FB" w14:textId="77777777" w:rsidR="000A7153" w:rsidRPr="00521880" w:rsidRDefault="000A7153" w:rsidP="000A7153">
      <w:pPr>
        <w:shd w:val="clear" w:color="auto" w:fill="FFFFFF"/>
        <w:ind w:left="566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Задание 1</w:t>
      </w:r>
    </w:p>
    <w:p w14:paraId="24153690" w14:textId="77777777" w:rsidR="000A7153" w:rsidRPr="00521880" w:rsidRDefault="000A7153" w:rsidP="000A7153">
      <w:pPr>
        <w:shd w:val="clear" w:color="auto" w:fill="FFFFFF"/>
        <w:ind w:right="10" w:firstLine="566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Между двумя высшими подчиненными (коллегами) возник конфликт, который мешает им успешно работать. Каждый из них в отдельности обращался к Вам с просьбой разобраться и поддержать его позицию.</w:t>
      </w:r>
    </w:p>
    <w:p w14:paraId="5CDAE5A3" w14:textId="77777777" w:rsidR="000A7153" w:rsidRPr="00521880" w:rsidRDefault="000A7153" w:rsidP="000A7153">
      <w:pPr>
        <w:shd w:val="clear" w:color="auto" w:fill="FFFFFF"/>
        <w:ind w:right="14" w:firstLine="566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Постановка задачи. </w:t>
      </w:r>
      <w:r w:rsidRPr="00521880">
        <w:rPr>
          <w:sz w:val="28"/>
          <w:szCs w:val="28"/>
        </w:rPr>
        <w:t>Выберите и обоснуйте свой вариант поведения в этой ситуации:</w:t>
      </w:r>
    </w:p>
    <w:p w14:paraId="54A88850" w14:textId="32FB12EE" w:rsidR="000A7153" w:rsidRPr="00521880" w:rsidRDefault="000A7153" w:rsidP="000A7153">
      <w:pPr>
        <w:shd w:val="clear" w:color="auto" w:fill="FFFFFF"/>
        <w:tabs>
          <w:tab w:val="left" w:pos="912"/>
        </w:tabs>
        <w:ind w:firstLine="566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а)</w:t>
      </w:r>
      <w:r w:rsidRPr="00521880">
        <w:rPr>
          <w:sz w:val="28"/>
          <w:szCs w:val="28"/>
        </w:rPr>
        <w:tab/>
        <w:t>пресечь конфликт на работе и порекомендовать разрешить конфликтные взаимоотношения в неслужебное время;</w:t>
      </w:r>
    </w:p>
    <w:p w14:paraId="608246B1" w14:textId="7CD6DE00" w:rsidR="000A7153" w:rsidRPr="00521880" w:rsidRDefault="000A7153" w:rsidP="000A7153">
      <w:pPr>
        <w:shd w:val="clear" w:color="auto" w:fill="FFFFFF"/>
        <w:tabs>
          <w:tab w:val="left" w:pos="912"/>
        </w:tabs>
        <w:ind w:right="5" w:firstLine="566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б)</w:t>
      </w:r>
      <w:r w:rsidRPr="00521880">
        <w:rPr>
          <w:sz w:val="28"/>
          <w:szCs w:val="28"/>
        </w:rPr>
        <w:tab/>
        <w:t>попросить разобраться в конфликте специалистов лаборатории со</w:t>
      </w:r>
      <w:r w:rsidRPr="00521880">
        <w:rPr>
          <w:spacing w:val="-1"/>
          <w:sz w:val="28"/>
          <w:szCs w:val="28"/>
        </w:rPr>
        <w:t>циологических исследований или другого подразделения службы управления</w:t>
      </w:r>
      <w:r w:rsidR="00D01F10">
        <w:rPr>
          <w:spacing w:val="-1"/>
          <w:sz w:val="28"/>
          <w:szCs w:val="28"/>
        </w:rPr>
        <w:t xml:space="preserve"> </w:t>
      </w:r>
      <w:r w:rsidRPr="00521880">
        <w:rPr>
          <w:sz w:val="28"/>
          <w:szCs w:val="28"/>
        </w:rPr>
        <w:t>персона, чьей функцией это является;</w:t>
      </w:r>
    </w:p>
    <w:p w14:paraId="00DEE825" w14:textId="23D58822" w:rsidR="000A7153" w:rsidRPr="00521880" w:rsidRDefault="000A7153" w:rsidP="000A7153">
      <w:pPr>
        <w:shd w:val="clear" w:color="auto" w:fill="FFFFFF"/>
        <w:tabs>
          <w:tab w:val="left" w:pos="912"/>
        </w:tabs>
        <w:ind w:firstLine="566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в)</w:t>
      </w:r>
      <w:r w:rsidRPr="00521880">
        <w:rPr>
          <w:sz w:val="28"/>
          <w:szCs w:val="28"/>
        </w:rPr>
        <w:tab/>
        <w:t>лично попытаться разобраться в мотивах конфликта и найти приемлемый для обеих сторон вариант примирения;</w:t>
      </w:r>
    </w:p>
    <w:p w14:paraId="027C7FE1" w14:textId="59898780" w:rsidR="000A7153" w:rsidRPr="00521880" w:rsidRDefault="000A7153" w:rsidP="000A7153">
      <w:pPr>
        <w:shd w:val="clear" w:color="auto" w:fill="FFFFFF"/>
        <w:tabs>
          <w:tab w:val="left" w:pos="912"/>
        </w:tabs>
        <w:ind w:firstLine="566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г)</w:t>
      </w:r>
      <w:r w:rsidRPr="00521880">
        <w:rPr>
          <w:sz w:val="28"/>
          <w:szCs w:val="28"/>
        </w:rPr>
        <w:tab/>
        <w:t>выяснить, кто из членов коллектива служит авторитетом для конфликтующих, и попытаться через него воздействовать на этих людей.</w:t>
      </w:r>
    </w:p>
    <w:p w14:paraId="7D428333" w14:textId="77777777" w:rsidR="000A7153" w:rsidRPr="00521880" w:rsidRDefault="000A7153" w:rsidP="000A7153">
      <w:pPr>
        <w:shd w:val="clear" w:color="auto" w:fill="FFFFFF"/>
        <w:ind w:left="566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Задание 2</w:t>
      </w:r>
    </w:p>
    <w:p w14:paraId="7BB02429" w14:textId="77777777" w:rsidR="000A7153" w:rsidRPr="00521880" w:rsidRDefault="000A7153" w:rsidP="000A7153">
      <w:pPr>
        <w:shd w:val="clear" w:color="auto" w:fill="FFFFFF"/>
        <w:ind w:right="5" w:firstLine="566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Подчиненный (коллега) игнорирует Ваши советы и указания, делает все по-своему, не обращая внимания на замечания, не исправляя того, на что Вы ему указываете.</w:t>
      </w:r>
    </w:p>
    <w:p w14:paraId="2F682850" w14:textId="77777777" w:rsidR="000A7153" w:rsidRPr="00521880" w:rsidRDefault="000A7153" w:rsidP="000A7153">
      <w:pPr>
        <w:shd w:val="clear" w:color="auto" w:fill="FFFFFF"/>
        <w:ind w:right="10" w:firstLine="566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Постановка задачи. </w:t>
      </w:r>
      <w:r w:rsidRPr="00521880">
        <w:rPr>
          <w:sz w:val="28"/>
          <w:szCs w:val="28"/>
        </w:rPr>
        <w:t>Как Вы будете поступать с этим подчиненным (коллегой) в дальнейшем:</w:t>
      </w:r>
    </w:p>
    <w:p w14:paraId="49DF62CC" w14:textId="77777777" w:rsidR="000A7153" w:rsidRPr="00521880" w:rsidRDefault="000A7153" w:rsidP="000A7153">
      <w:pPr>
        <w:shd w:val="clear" w:color="auto" w:fill="FFFFFF"/>
        <w:tabs>
          <w:tab w:val="left" w:pos="960"/>
        </w:tabs>
        <w:ind w:right="14" w:firstLine="566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а)</w:t>
      </w:r>
      <w:r w:rsidRPr="00521880">
        <w:rPr>
          <w:sz w:val="28"/>
          <w:szCs w:val="28"/>
        </w:rPr>
        <w:tab/>
        <w:t>разобравшись в мотивах упорства и видя их несостоятельность,</w:t>
      </w:r>
      <w:r w:rsidRPr="00521880">
        <w:rPr>
          <w:sz w:val="28"/>
          <w:szCs w:val="28"/>
        </w:rPr>
        <w:br/>
        <w:t>применить обычные административные меры наказания;</w:t>
      </w:r>
    </w:p>
    <w:p w14:paraId="19DE0EDE" w14:textId="77777777" w:rsidR="000A7153" w:rsidRPr="00521880" w:rsidRDefault="000A7153" w:rsidP="000A7153">
      <w:pPr>
        <w:shd w:val="clear" w:color="auto" w:fill="FFFFFF"/>
        <w:tabs>
          <w:tab w:val="left" w:pos="898"/>
        </w:tabs>
        <w:ind w:right="14" w:firstLine="566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б)</w:t>
      </w:r>
      <w:r w:rsidRPr="00521880">
        <w:rPr>
          <w:sz w:val="28"/>
          <w:szCs w:val="28"/>
        </w:rPr>
        <w:tab/>
        <w:t>в интересах дела постараться вызвать его на откровенный разговор,</w:t>
      </w:r>
      <w:r w:rsidRPr="00521880">
        <w:rPr>
          <w:sz w:val="28"/>
          <w:szCs w:val="28"/>
        </w:rPr>
        <w:br/>
        <w:t>попытаться найти с ним общий язык, настроить на деловой контакт;</w:t>
      </w:r>
    </w:p>
    <w:p w14:paraId="76ED1D8E" w14:textId="77777777" w:rsidR="000A7153" w:rsidRPr="00521880" w:rsidRDefault="000A7153" w:rsidP="000A7153">
      <w:pPr>
        <w:shd w:val="clear" w:color="auto" w:fill="FFFFFF"/>
        <w:tabs>
          <w:tab w:val="left" w:pos="898"/>
        </w:tabs>
        <w:ind w:right="5" w:firstLine="566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в)</w:t>
      </w:r>
      <w:r w:rsidRPr="00521880">
        <w:rPr>
          <w:sz w:val="28"/>
          <w:szCs w:val="28"/>
        </w:rPr>
        <w:tab/>
        <w:t>обратиться к коллективу - пусть обратит внимание на неправильное</w:t>
      </w:r>
      <w:r w:rsidRPr="00521880">
        <w:rPr>
          <w:sz w:val="28"/>
          <w:szCs w:val="28"/>
        </w:rPr>
        <w:br/>
        <w:t>поведение коллеги и применит меры общественного воздействия;</w:t>
      </w:r>
    </w:p>
    <w:p w14:paraId="0193D8A9" w14:textId="77777777" w:rsidR="000A7153" w:rsidRPr="00521880" w:rsidRDefault="000A7153" w:rsidP="000A7153">
      <w:pPr>
        <w:shd w:val="clear" w:color="auto" w:fill="FFFFFF"/>
        <w:tabs>
          <w:tab w:val="left" w:pos="898"/>
        </w:tabs>
        <w:ind w:right="10" w:firstLine="566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г)</w:t>
      </w:r>
      <w:r w:rsidRPr="00521880">
        <w:rPr>
          <w:sz w:val="28"/>
          <w:szCs w:val="28"/>
        </w:rPr>
        <w:tab/>
        <w:t>попытаться разобраться в том, не делаете ли Вы сами ошибок во</w:t>
      </w:r>
      <w:r w:rsidRPr="00521880">
        <w:rPr>
          <w:sz w:val="28"/>
          <w:szCs w:val="28"/>
        </w:rPr>
        <w:br/>
        <w:t>взаимоотношениях с этим подчиненным (коллегой), потом решить, как</w:t>
      </w:r>
      <w:r w:rsidRPr="00521880">
        <w:rPr>
          <w:sz w:val="28"/>
          <w:szCs w:val="28"/>
        </w:rPr>
        <w:br/>
        <w:t>поступить.</w:t>
      </w:r>
    </w:p>
    <w:p w14:paraId="1FEB797A" w14:textId="77777777" w:rsidR="000A7153" w:rsidRPr="00521880" w:rsidRDefault="000A7153" w:rsidP="000A7153">
      <w:pPr>
        <w:pStyle w:val="a3"/>
        <w:tabs>
          <w:tab w:val="left" w:pos="142"/>
        </w:tabs>
        <w:jc w:val="both"/>
        <w:rPr>
          <w:i w:val="0"/>
          <w:iCs w:val="0"/>
          <w:sz w:val="28"/>
          <w:szCs w:val="28"/>
        </w:rPr>
      </w:pPr>
    </w:p>
    <w:p w14:paraId="27A00BFF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2. Теоретические основы управления человеческими ресурсами</w:t>
      </w:r>
    </w:p>
    <w:p w14:paraId="41F91056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0AF49B82" w14:textId="1C5424CD" w:rsidR="000A7153" w:rsidRPr="00521880" w:rsidRDefault="00C62D95" w:rsidP="00EC2270">
      <w:pPr>
        <w:pStyle w:val="a3"/>
        <w:numPr>
          <w:ilvl w:val="0"/>
          <w:numId w:val="23"/>
        </w:numPr>
        <w:tabs>
          <w:tab w:val="left" w:pos="142"/>
        </w:tabs>
        <w:ind w:left="450"/>
        <w:jc w:val="both"/>
        <w:rPr>
          <w:i w:val="0"/>
          <w:sz w:val="28"/>
          <w:szCs w:val="28"/>
        </w:rPr>
      </w:pPr>
      <w:r w:rsidRPr="00521880">
        <w:rPr>
          <w:i w:val="0"/>
          <w:spacing w:val="-13"/>
          <w:sz w:val="28"/>
          <w:szCs w:val="28"/>
        </w:rPr>
        <w:t xml:space="preserve">С чем связано возникновение службы управления человеческими </w:t>
      </w:r>
      <w:r w:rsidRPr="00521880">
        <w:rPr>
          <w:i w:val="0"/>
          <w:sz w:val="28"/>
          <w:szCs w:val="28"/>
        </w:rPr>
        <w:t>ресурсами на промышленных предприятиях?</w:t>
      </w:r>
    </w:p>
    <w:p w14:paraId="64FE875E" w14:textId="77777777" w:rsidR="00C62D95" w:rsidRPr="00521880" w:rsidRDefault="00C62D95" w:rsidP="00EC2270">
      <w:pPr>
        <w:pStyle w:val="a3"/>
        <w:numPr>
          <w:ilvl w:val="0"/>
          <w:numId w:val="23"/>
        </w:numPr>
        <w:tabs>
          <w:tab w:val="left" w:pos="142"/>
        </w:tabs>
        <w:ind w:left="45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Какие можете назвать задачи УЧР?</w:t>
      </w:r>
    </w:p>
    <w:p w14:paraId="139C0362" w14:textId="77777777" w:rsidR="00C62D95" w:rsidRPr="00521880" w:rsidRDefault="00C62D95" w:rsidP="00EC2270">
      <w:pPr>
        <w:pStyle w:val="a3"/>
        <w:numPr>
          <w:ilvl w:val="0"/>
          <w:numId w:val="23"/>
        </w:numPr>
        <w:tabs>
          <w:tab w:val="left" w:pos="142"/>
        </w:tabs>
        <w:ind w:left="45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Какие группы ресурсов использует организация? Считаются ли люди особенным видом ресурсов среди других в рамках концепции УЧР?</w:t>
      </w:r>
    </w:p>
    <w:p w14:paraId="633A7F18" w14:textId="77777777" w:rsidR="00C62D95" w:rsidRPr="00521880" w:rsidRDefault="00C62D95" w:rsidP="00EC2270">
      <w:pPr>
        <w:pStyle w:val="a3"/>
        <w:numPr>
          <w:ilvl w:val="0"/>
          <w:numId w:val="23"/>
        </w:numPr>
        <w:tabs>
          <w:tab w:val="left" w:pos="142"/>
        </w:tabs>
        <w:ind w:left="45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В чем состоит специфика человеческих ресурсов по сравнению с другими видами ресурсов?</w:t>
      </w:r>
    </w:p>
    <w:p w14:paraId="562ABA46" w14:textId="77777777" w:rsidR="000A7153" w:rsidRPr="00521880" w:rsidRDefault="000A7153" w:rsidP="00424567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4038E140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Задание 1</w:t>
      </w:r>
    </w:p>
    <w:p w14:paraId="61263B93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Вас недавно назначили руководителем трудового коллектива, в котором Вы несколько лет были рядовым сотрудником. На 8 часов 15 минут Вы вызвали к себе в кабинет подчиненного для выяснения причин его частых опозданий на работу, но сами неожиданно опоздали на 15 минут. Подчиненный же пришел вовремя и ждет Вас.</w:t>
      </w:r>
    </w:p>
    <w:p w14:paraId="12C862C0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Постановка задачи. </w:t>
      </w:r>
      <w:r w:rsidRPr="00521880">
        <w:rPr>
          <w:sz w:val="28"/>
          <w:szCs w:val="28"/>
        </w:rPr>
        <w:t>Как Вы начнете беседу при встрече:</w:t>
      </w:r>
    </w:p>
    <w:p w14:paraId="2C812C41" w14:textId="77777777" w:rsidR="00C62D95" w:rsidRPr="00521880" w:rsidRDefault="00C62D95" w:rsidP="004F67C2">
      <w:pPr>
        <w:shd w:val="clear" w:color="auto" w:fill="FFFFFF"/>
        <w:tabs>
          <w:tab w:val="left" w:pos="845"/>
        </w:tabs>
        <w:ind w:firstLine="720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а)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независимо от своего опоздания сразу же потребуете его объяснений</w:t>
      </w:r>
      <w:r w:rsidRPr="00521880">
        <w:rPr>
          <w:sz w:val="28"/>
          <w:szCs w:val="28"/>
        </w:rPr>
        <w:br/>
        <w:t>об опозданиях на работу;</w:t>
      </w:r>
    </w:p>
    <w:p w14:paraId="728B7E8B" w14:textId="77777777" w:rsidR="00C62D95" w:rsidRPr="00521880" w:rsidRDefault="00C62D95" w:rsidP="004F67C2">
      <w:pPr>
        <w:shd w:val="clear" w:color="auto" w:fill="FFFFFF"/>
        <w:tabs>
          <w:tab w:val="left" w:pos="845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б)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извинитесь перед ним и начнете беседу;</w:t>
      </w:r>
    </w:p>
    <w:p w14:paraId="6C829EE4" w14:textId="77777777" w:rsidR="00C62D95" w:rsidRPr="00521880" w:rsidRDefault="00C62D95" w:rsidP="004F67C2">
      <w:pPr>
        <w:shd w:val="clear" w:color="auto" w:fill="FFFFFF"/>
        <w:tabs>
          <w:tab w:val="left" w:pos="845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в)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поздороваетесь, объясните причину своего опоздания и спросите его:</w:t>
      </w:r>
      <w:r w:rsidRPr="00521880">
        <w:rPr>
          <w:sz w:val="28"/>
          <w:szCs w:val="28"/>
        </w:rPr>
        <w:br/>
        <w:t>"Как Вы думаете, что можно ожидать от руководителя, который так же часто</w:t>
      </w:r>
      <w:r w:rsidRPr="00521880">
        <w:rPr>
          <w:sz w:val="28"/>
          <w:szCs w:val="28"/>
        </w:rPr>
        <w:br/>
        <w:t>опаздывает, как и Вы?";</w:t>
      </w:r>
    </w:p>
    <w:p w14:paraId="6A168F88" w14:textId="77777777" w:rsidR="00C62D95" w:rsidRPr="00521880" w:rsidRDefault="00C62D95" w:rsidP="004F67C2">
      <w:pPr>
        <w:shd w:val="clear" w:color="auto" w:fill="FFFFFF"/>
        <w:tabs>
          <w:tab w:val="left" w:pos="845"/>
        </w:tabs>
        <w:ind w:firstLine="720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г)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отмените беседу и перенесете ее на другое время.</w:t>
      </w:r>
    </w:p>
    <w:p w14:paraId="7E8D343C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4F67C2" w:rsidRPr="00521880">
        <w:rPr>
          <w:b/>
          <w:bCs/>
          <w:iCs/>
          <w:sz w:val="28"/>
          <w:szCs w:val="28"/>
        </w:rPr>
        <w:t>2</w:t>
      </w:r>
    </w:p>
    <w:p w14:paraId="0A19EE37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Вы руководитель производственного коллектива. В период ночного дежурства один из Ваших рабочих в состоянии алкогольного опьянения испортил дорогостоящее оборудование. Другой, пытаясь его отремонтировать, получил травмы. Виновник звонит Вам домой по телефону и с тревогой спрашивает, что же им теперь делать?</w:t>
      </w:r>
    </w:p>
    <w:p w14:paraId="1FD476BE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Постановка задачи. </w:t>
      </w:r>
      <w:r w:rsidRPr="00521880">
        <w:rPr>
          <w:sz w:val="28"/>
          <w:szCs w:val="28"/>
        </w:rPr>
        <w:t>Как Вы ответите на звонок:</w:t>
      </w:r>
    </w:p>
    <w:p w14:paraId="34DC2ACB" w14:textId="77777777" w:rsidR="00C62D95" w:rsidRPr="00521880" w:rsidRDefault="00C62D95" w:rsidP="004F67C2">
      <w:pPr>
        <w:shd w:val="clear" w:color="auto" w:fill="FFFFFF"/>
        <w:tabs>
          <w:tab w:val="left" w:pos="888"/>
        </w:tabs>
        <w:ind w:firstLine="720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а)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"Действуйте согласно инструкции. Прочитайте ее, она лежит у меня</w:t>
      </w:r>
      <w:r w:rsidRPr="00521880">
        <w:rPr>
          <w:sz w:val="28"/>
          <w:szCs w:val="28"/>
        </w:rPr>
        <w:br/>
        <w:t>на столе и сделайте все, что требуется";</w:t>
      </w:r>
    </w:p>
    <w:p w14:paraId="7D628A6E" w14:textId="77777777" w:rsidR="004F67C2" w:rsidRPr="00521880" w:rsidRDefault="00C62D95" w:rsidP="004F67C2">
      <w:pPr>
        <w:pStyle w:val="a3"/>
        <w:tabs>
          <w:tab w:val="left" w:pos="142"/>
        </w:tabs>
        <w:ind w:firstLine="720"/>
        <w:jc w:val="both"/>
        <w:rPr>
          <w:i w:val="0"/>
          <w:sz w:val="28"/>
          <w:szCs w:val="28"/>
        </w:rPr>
      </w:pPr>
      <w:r w:rsidRPr="00521880">
        <w:rPr>
          <w:i w:val="0"/>
          <w:spacing w:val="-2"/>
          <w:sz w:val="28"/>
          <w:szCs w:val="28"/>
        </w:rPr>
        <w:t>б)</w:t>
      </w:r>
      <w:r w:rsidR="004F67C2" w:rsidRPr="00521880">
        <w:rPr>
          <w:i w:val="0"/>
          <w:sz w:val="28"/>
          <w:szCs w:val="28"/>
        </w:rPr>
        <w:t xml:space="preserve"> </w:t>
      </w:r>
      <w:r w:rsidRPr="00521880">
        <w:rPr>
          <w:i w:val="0"/>
          <w:sz w:val="28"/>
          <w:szCs w:val="28"/>
        </w:rPr>
        <w:t>"Доложите о случившемся вахтеру. Составьте акт на поломку</w:t>
      </w:r>
      <w:r w:rsidRPr="00521880">
        <w:rPr>
          <w:i w:val="0"/>
          <w:sz w:val="28"/>
          <w:szCs w:val="28"/>
        </w:rPr>
        <w:br/>
        <w:t>оборудования, пострадавший пусть идет к дежурной медсестре. Завтра</w:t>
      </w:r>
      <w:r w:rsidR="004F67C2" w:rsidRPr="00521880">
        <w:rPr>
          <w:i w:val="0"/>
          <w:sz w:val="28"/>
          <w:szCs w:val="28"/>
        </w:rPr>
        <w:t xml:space="preserve"> разберемся"</w:t>
      </w:r>
    </w:p>
    <w:p w14:paraId="48659240" w14:textId="77777777" w:rsidR="004F67C2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в) "Без меня ничего не предпринимайте. Сейчас я приеду и разберусь"; </w:t>
      </w:r>
    </w:p>
    <w:p w14:paraId="7BA8777D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г) "В каком состоянии пострадавший? Если необходимо, вызовите врача".</w:t>
      </w:r>
    </w:p>
    <w:p w14:paraId="08FCF93D" w14:textId="77777777" w:rsidR="00C62D95" w:rsidRPr="00521880" w:rsidRDefault="00C62D95" w:rsidP="00C62D95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6BF25254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3. Сущность  управления человеческими ресурсами организации.</w:t>
      </w:r>
    </w:p>
    <w:p w14:paraId="4A4D510F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132B7FB3" w14:textId="0EBC2F5D" w:rsidR="00C62D95" w:rsidRPr="00521880" w:rsidRDefault="00C62D95" w:rsidP="00EC2270">
      <w:pPr>
        <w:widowControl w:val="0"/>
        <w:numPr>
          <w:ilvl w:val="0"/>
          <w:numId w:val="24"/>
        </w:numPr>
        <w:shd w:val="clear" w:color="auto" w:fill="FFFFFF"/>
        <w:tabs>
          <w:tab w:val="left" w:pos="427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pacing w:val="-13"/>
          <w:sz w:val="28"/>
          <w:szCs w:val="28"/>
        </w:rPr>
        <w:t xml:space="preserve">Каким образом повлияло распространение идей школы "научного </w:t>
      </w:r>
      <w:r w:rsidRPr="00521880">
        <w:rPr>
          <w:sz w:val="28"/>
          <w:szCs w:val="28"/>
        </w:rPr>
        <w:t>управления" Ф.</w:t>
      </w:r>
      <w:r w:rsidR="00D01F1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Тейлора на развитие службы УП на предприятиях?</w:t>
      </w:r>
    </w:p>
    <w:p w14:paraId="06CEA1F0" w14:textId="77777777" w:rsidR="00424567" w:rsidRPr="00521880" w:rsidRDefault="00C62D95" w:rsidP="00EC2270">
      <w:pPr>
        <w:pStyle w:val="a3"/>
        <w:numPr>
          <w:ilvl w:val="0"/>
          <w:numId w:val="24"/>
        </w:numPr>
        <w:tabs>
          <w:tab w:val="left" w:pos="142"/>
        </w:tabs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Оказывало ли государство влияние на развитие службы УП?</w:t>
      </w:r>
    </w:p>
    <w:p w14:paraId="40273899" w14:textId="77777777" w:rsidR="00C62D95" w:rsidRPr="00521880" w:rsidRDefault="00C62D95" w:rsidP="00EC2270">
      <w:pPr>
        <w:pStyle w:val="a3"/>
        <w:numPr>
          <w:ilvl w:val="0"/>
          <w:numId w:val="24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pacing w:val="-1"/>
          <w:sz w:val="28"/>
          <w:szCs w:val="28"/>
        </w:rPr>
        <w:t>Какие функции включает в себя современная служба УП на предприятии?</w:t>
      </w:r>
    </w:p>
    <w:p w14:paraId="3BB31934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60DAAEA3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Задание 1</w:t>
      </w:r>
    </w:p>
    <w:p w14:paraId="406A9FBF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Исходные данные</w:t>
      </w:r>
      <w:r w:rsidRPr="00521880">
        <w:rPr>
          <w:sz w:val="28"/>
          <w:szCs w:val="28"/>
        </w:rPr>
        <w:t>. Вы начальник цеха (отдела). После реорганизации Вам срочно необходимо перекомплектовать несколько бригад (бюро) согласно своему штатному расписанию.</w:t>
      </w:r>
    </w:p>
    <w:p w14:paraId="557F37E1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Постановка задачи</w:t>
      </w:r>
      <w:r w:rsidRPr="00521880">
        <w:rPr>
          <w:i/>
          <w:iCs/>
          <w:sz w:val="28"/>
          <w:szCs w:val="28"/>
        </w:rPr>
        <w:t xml:space="preserve">. </w:t>
      </w:r>
      <w:r w:rsidRPr="00521880">
        <w:rPr>
          <w:sz w:val="28"/>
          <w:szCs w:val="28"/>
        </w:rPr>
        <w:t>По какому пути Вы пойдете и почему:</w:t>
      </w:r>
    </w:p>
    <w:p w14:paraId="0C8F963F" w14:textId="77777777" w:rsidR="00C62D95" w:rsidRPr="00521880" w:rsidRDefault="00C62D95" w:rsidP="004F67C2">
      <w:pPr>
        <w:shd w:val="clear" w:color="auto" w:fill="FFFFFF"/>
        <w:tabs>
          <w:tab w:val="left" w:pos="994"/>
        </w:tabs>
        <w:ind w:firstLine="720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а)</w:t>
      </w:r>
      <w:r w:rsidRPr="00521880">
        <w:rPr>
          <w:sz w:val="28"/>
          <w:szCs w:val="28"/>
        </w:rPr>
        <w:tab/>
        <w:t>возьметесь за дело сами, изучите все списки и личные дела</w:t>
      </w:r>
      <w:r w:rsidRPr="00521880">
        <w:rPr>
          <w:sz w:val="28"/>
          <w:szCs w:val="28"/>
        </w:rPr>
        <w:br/>
        <w:t>работников цеха (отдела), предложите свой проект на собрании коллектива;</w:t>
      </w:r>
    </w:p>
    <w:p w14:paraId="7B83AAC0" w14:textId="77777777" w:rsidR="00C62D95" w:rsidRPr="00521880" w:rsidRDefault="00C62D95" w:rsidP="004F67C2">
      <w:pPr>
        <w:shd w:val="clear" w:color="auto" w:fill="FFFFFF"/>
        <w:tabs>
          <w:tab w:val="left" w:pos="950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б)</w:t>
      </w:r>
      <w:r w:rsidRPr="00521880">
        <w:rPr>
          <w:sz w:val="28"/>
          <w:szCs w:val="28"/>
        </w:rPr>
        <w:tab/>
        <w:t>предложите решать этот вопрос отделу кадров, поскольку это их</w:t>
      </w:r>
      <w:r w:rsidRPr="00521880">
        <w:rPr>
          <w:sz w:val="28"/>
          <w:szCs w:val="28"/>
        </w:rPr>
        <w:br/>
        <w:t>работа;</w:t>
      </w:r>
    </w:p>
    <w:p w14:paraId="053A8CFA" w14:textId="77777777" w:rsidR="00C62D95" w:rsidRPr="00521880" w:rsidRDefault="00C62D95" w:rsidP="004F67C2">
      <w:pPr>
        <w:shd w:val="clear" w:color="auto" w:fill="FFFFFF"/>
        <w:tabs>
          <w:tab w:val="left" w:pos="864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в)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pacing w:val="-1"/>
          <w:sz w:val="28"/>
          <w:szCs w:val="28"/>
        </w:rPr>
        <w:t>во избежание конфликтов предложите высказать свои пожелания всем</w:t>
      </w:r>
      <w:r w:rsidRPr="00521880">
        <w:rPr>
          <w:spacing w:val="-1"/>
          <w:sz w:val="28"/>
          <w:szCs w:val="28"/>
        </w:rPr>
        <w:br/>
      </w:r>
      <w:r w:rsidRPr="00521880">
        <w:rPr>
          <w:sz w:val="28"/>
          <w:szCs w:val="28"/>
        </w:rPr>
        <w:t>заинтересованным лицам, создадите комиссию по комплектованию новых</w:t>
      </w:r>
      <w:r w:rsidRPr="00521880">
        <w:rPr>
          <w:sz w:val="28"/>
          <w:szCs w:val="28"/>
        </w:rPr>
        <w:br/>
        <w:t>бригад (бюро);</w:t>
      </w:r>
    </w:p>
    <w:p w14:paraId="323F04CC" w14:textId="77777777" w:rsidR="00C62D95" w:rsidRPr="00521880" w:rsidRDefault="00C62D95" w:rsidP="004F67C2">
      <w:pPr>
        <w:shd w:val="clear" w:color="auto" w:fill="FFFFFF"/>
        <w:tabs>
          <w:tab w:val="left" w:pos="864"/>
        </w:tabs>
        <w:ind w:firstLine="720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г)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сначала определите, кто будет возглавлять новые бригады (бюро) и</w:t>
      </w:r>
      <w:r w:rsidRPr="00521880">
        <w:rPr>
          <w:sz w:val="28"/>
          <w:szCs w:val="28"/>
        </w:rPr>
        <w:br/>
        <w:t>участки, затем поручите этим людям подать свои предложения по составу</w:t>
      </w:r>
      <w:r w:rsidRPr="00521880">
        <w:rPr>
          <w:sz w:val="28"/>
          <w:szCs w:val="28"/>
        </w:rPr>
        <w:br/>
        <w:t>бригад (бюро).</w:t>
      </w:r>
    </w:p>
    <w:p w14:paraId="36A7E5DE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Задание </w:t>
      </w:r>
      <w:r w:rsidR="004F67C2" w:rsidRPr="00521880">
        <w:rPr>
          <w:b/>
          <w:bCs/>
          <w:i/>
          <w:iCs/>
          <w:sz w:val="28"/>
          <w:szCs w:val="28"/>
        </w:rPr>
        <w:t>2</w:t>
      </w:r>
    </w:p>
    <w:p w14:paraId="622A54BB" w14:textId="77777777" w:rsidR="00424567" w:rsidRPr="00521880" w:rsidRDefault="00C62D95" w:rsidP="004F67C2">
      <w:pPr>
        <w:pStyle w:val="a3"/>
        <w:tabs>
          <w:tab w:val="left" w:pos="142"/>
        </w:tabs>
        <w:ind w:firstLine="720"/>
        <w:jc w:val="both"/>
        <w:rPr>
          <w:i w:val="0"/>
          <w:sz w:val="28"/>
          <w:szCs w:val="28"/>
        </w:rPr>
      </w:pPr>
      <w:r w:rsidRPr="00521880">
        <w:rPr>
          <w:b/>
          <w:bCs/>
          <w:i w:val="0"/>
          <w:iCs w:val="0"/>
          <w:sz w:val="28"/>
          <w:szCs w:val="28"/>
        </w:rPr>
        <w:t xml:space="preserve">Исходные данные. </w:t>
      </w:r>
      <w:r w:rsidRPr="00521880">
        <w:rPr>
          <w:i w:val="0"/>
          <w:sz w:val="28"/>
          <w:szCs w:val="28"/>
        </w:rPr>
        <w:t>Вы недавно начали работать начальником современного цеха (отдела) в крупной промышленной организации, придя на эту должность из другой организации. Еще не все знают Вас в лицо. До обеденного перерыва целых два часа. Идя по коридору, Вы видите трех рабочих (работников) вашего цеха (отдела), которые о чем-то оживленно беседуют и не обращают на Вас внимания. Возвращаясь через 20 минут. Вы видите ту же картину</w:t>
      </w:r>
    </w:p>
    <w:p w14:paraId="0D017708" w14:textId="77777777" w:rsidR="00C62D95" w:rsidRPr="00521880" w:rsidRDefault="00C62D95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Постановка задачи. </w:t>
      </w:r>
      <w:r w:rsidRPr="00521880">
        <w:rPr>
          <w:sz w:val="28"/>
          <w:szCs w:val="28"/>
        </w:rPr>
        <w:t>Как Вы себя поведете:</w:t>
      </w:r>
    </w:p>
    <w:p w14:paraId="0C40335E" w14:textId="77777777" w:rsidR="00C62D95" w:rsidRPr="00521880" w:rsidRDefault="00C62D95" w:rsidP="004F67C2">
      <w:pPr>
        <w:shd w:val="clear" w:color="auto" w:fill="FFFFFF"/>
        <w:tabs>
          <w:tab w:val="left" w:pos="874"/>
        </w:tabs>
        <w:ind w:firstLine="720"/>
        <w:jc w:val="both"/>
        <w:rPr>
          <w:sz w:val="28"/>
          <w:szCs w:val="28"/>
        </w:rPr>
      </w:pPr>
      <w:r w:rsidRPr="00521880">
        <w:rPr>
          <w:spacing w:val="-3"/>
          <w:sz w:val="28"/>
          <w:szCs w:val="28"/>
        </w:rPr>
        <w:t>а)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остановитесь, дадите понять рабочим (работникам), что Вы - новый</w:t>
      </w:r>
      <w:r w:rsidRPr="00521880">
        <w:rPr>
          <w:sz w:val="28"/>
          <w:szCs w:val="28"/>
        </w:rPr>
        <w:br/>
        <w:t>начальник цеха (отдела). Вскользь заметите, что беседа их затянулась, и пора</w:t>
      </w:r>
      <w:r w:rsidRPr="00521880">
        <w:rPr>
          <w:sz w:val="28"/>
          <w:szCs w:val="28"/>
        </w:rPr>
        <w:br/>
        <w:t>бы браться за дело;</w:t>
      </w:r>
    </w:p>
    <w:p w14:paraId="15FF5F3D" w14:textId="77777777" w:rsidR="00C62D95" w:rsidRPr="00521880" w:rsidRDefault="00C62D95" w:rsidP="004F67C2">
      <w:pPr>
        <w:shd w:val="clear" w:color="auto" w:fill="FFFFFF"/>
        <w:tabs>
          <w:tab w:val="left" w:pos="874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б)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спросите, кто их непосредственный начальник. Вызовите его к себе в</w:t>
      </w:r>
      <w:r w:rsidRPr="00521880">
        <w:rPr>
          <w:sz w:val="28"/>
          <w:szCs w:val="28"/>
        </w:rPr>
        <w:br/>
        <w:t>кабинет;</w:t>
      </w:r>
    </w:p>
    <w:p w14:paraId="00F56295" w14:textId="77777777" w:rsidR="00C62D95" w:rsidRPr="00521880" w:rsidRDefault="00C62D95" w:rsidP="004F67C2">
      <w:pPr>
        <w:shd w:val="clear" w:color="auto" w:fill="FFFFFF"/>
        <w:tabs>
          <w:tab w:val="left" w:pos="874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в)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сначала поинтересуетесь, о чем идет разговор. Затем представитесь и</w:t>
      </w:r>
      <w:r w:rsidRPr="00521880">
        <w:rPr>
          <w:sz w:val="28"/>
          <w:szCs w:val="28"/>
        </w:rPr>
        <w:br/>
        <w:t>спросите, нет ли у них каких-либо претензий к администрации. После этого</w:t>
      </w:r>
      <w:r w:rsidRPr="00521880">
        <w:rPr>
          <w:sz w:val="28"/>
          <w:szCs w:val="28"/>
        </w:rPr>
        <w:br/>
        <w:t>предложите пройти в цех (отдел), на рабочее место;</w:t>
      </w:r>
    </w:p>
    <w:p w14:paraId="60D3A32D" w14:textId="77777777" w:rsidR="00C62D95" w:rsidRPr="00521880" w:rsidRDefault="00C62D95" w:rsidP="004F67C2">
      <w:pPr>
        <w:pStyle w:val="a3"/>
        <w:tabs>
          <w:tab w:val="left" w:pos="142"/>
        </w:tabs>
        <w:ind w:firstLine="720"/>
        <w:jc w:val="both"/>
        <w:rPr>
          <w:i w:val="0"/>
          <w:sz w:val="28"/>
          <w:szCs w:val="28"/>
        </w:rPr>
      </w:pPr>
      <w:r w:rsidRPr="00521880">
        <w:rPr>
          <w:i w:val="0"/>
          <w:spacing w:val="-3"/>
          <w:sz w:val="28"/>
          <w:szCs w:val="28"/>
        </w:rPr>
        <w:t>г)</w:t>
      </w:r>
      <w:r w:rsidR="004F67C2" w:rsidRPr="00521880">
        <w:rPr>
          <w:i w:val="0"/>
          <w:sz w:val="28"/>
          <w:szCs w:val="28"/>
        </w:rPr>
        <w:t xml:space="preserve"> </w:t>
      </w:r>
      <w:r w:rsidRPr="00521880">
        <w:rPr>
          <w:i w:val="0"/>
          <w:sz w:val="28"/>
          <w:szCs w:val="28"/>
        </w:rPr>
        <w:t>прежде всего, представитесь, поинтересуетесь, как обстоят дела в их</w:t>
      </w:r>
      <w:r w:rsidRPr="00521880">
        <w:rPr>
          <w:i w:val="0"/>
          <w:sz w:val="28"/>
          <w:szCs w:val="28"/>
        </w:rPr>
        <w:br/>
        <w:t>бригаде (бюро), как загружены работой, что мешает работать. Возьмите этих</w:t>
      </w:r>
      <w:r w:rsidRPr="00521880">
        <w:rPr>
          <w:i w:val="0"/>
          <w:sz w:val="28"/>
          <w:szCs w:val="28"/>
        </w:rPr>
        <w:br/>
        <w:t>рабочих (работников) на заметку</w:t>
      </w:r>
    </w:p>
    <w:p w14:paraId="3227E644" w14:textId="77777777" w:rsidR="00C62D95" w:rsidRPr="00521880" w:rsidRDefault="00C62D95" w:rsidP="00C62D95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3FB999BE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4. Система управления человеческими ресурсами организации</w:t>
      </w:r>
    </w:p>
    <w:p w14:paraId="4E4BDC19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4F478F43" w14:textId="77777777" w:rsidR="00424567" w:rsidRPr="00521880" w:rsidRDefault="00C62D95" w:rsidP="00EC2270">
      <w:pPr>
        <w:pStyle w:val="a3"/>
        <w:numPr>
          <w:ilvl w:val="0"/>
          <w:numId w:val="25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Какие задачи решаются службой УП любой организации?</w:t>
      </w:r>
    </w:p>
    <w:p w14:paraId="074FD190" w14:textId="77777777" w:rsidR="00C62D95" w:rsidRPr="00521880" w:rsidRDefault="00C62D95" w:rsidP="00EC2270">
      <w:pPr>
        <w:pStyle w:val="a3"/>
        <w:numPr>
          <w:ilvl w:val="0"/>
          <w:numId w:val="25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Что такое системы управления человеческими ресурсами?</w:t>
      </w:r>
    </w:p>
    <w:p w14:paraId="1C273B16" w14:textId="77777777" w:rsidR="00C62D95" w:rsidRPr="00521880" w:rsidRDefault="00C62D95" w:rsidP="00EC2270">
      <w:pPr>
        <w:pStyle w:val="a3"/>
        <w:numPr>
          <w:ilvl w:val="0"/>
          <w:numId w:val="25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Какие отделы на современных российских предприятиях выполняют определенные функции УП?</w:t>
      </w:r>
    </w:p>
    <w:p w14:paraId="28127031" w14:textId="77777777" w:rsidR="00C62D95" w:rsidRPr="00521880" w:rsidRDefault="00C62D95" w:rsidP="00EC2270">
      <w:pPr>
        <w:pStyle w:val="a3"/>
        <w:numPr>
          <w:ilvl w:val="0"/>
          <w:numId w:val="25"/>
        </w:numPr>
        <w:tabs>
          <w:tab w:val="left" w:pos="142"/>
        </w:tabs>
        <w:ind w:left="36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pacing w:val="-1"/>
          <w:sz w:val="28"/>
          <w:szCs w:val="28"/>
        </w:rPr>
        <w:t xml:space="preserve">Перечислите отделы, которые может включать служба УП современного </w:t>
      </w:r>
      <w:r w:rsidRPr="00521880">
        <w:rPr>
          <w:i w:val="0"/>
          <w:sz w:val="28"/>
          <w:szCs w:val="28"/>
        </w:rPr>
        <w:t>предприятия.</w:t>
      </w:r>
    </w:p>
    <w:p w14:paraId="6666E04A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13B76495" w14:textId="77777777" w:rsidR="003B4E2D" w:rsidRPr="00521880" w:rsidRDefault="004F67C2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Задание 1</w:t>
      </w:r>
      <w:r w:rsidR="003B4E2D" w:rsidRPr="00521880">
        <w:rPr>
          <w:b/>
          <w:bCs/>
          <w:iCs/>
          <w:sz w:val="28"/>
          <w:szCs w:val="28"/>
        </w:rPr>
        <w:t xml:space="preserve"> Практическая ситуация</w:t>
      </w:r>
    </w:p>
    <w:p w14:paraId="7D9A589B" w14:textId="77777777" w:rsidR="003B4E2D" w:rsidRPr="00521880" w:rsidRDefault="003B4E2D" w:rsidP="004F67C2">
      <w:pPr>
        <w:shd w:val="clear" w:color="auto" w:fill="FFFFFF"/>
        <w:tabs>
          <w:tab w:val="left" w:pos="1579"/>
          <w:tab w:val="left" w:pos="3936"/>
          <w:tab w:val="left" w:pos="5179"/>
          <w:tab w:val="left" w:pos="6941"/>
          <w:tab w:val="left" w:pos="8323"/>
        </w:tabs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Исходные данные</w:t>
      </w:r>
      <w:r w:rsidRPr="00521880">
        <w:rPr>
          <w:sz w:val="28"/>
          <w:szCs w:val="28"/>
        </w:rPr>
        <w:t xml:space="preserve">. Татьяна Горохова закончила психологический факультет университета, затем аспирантуру и защитила кандидатскую диссертацию на тему «Нетрадиционные методы разрешения межличностных конфликтов в трудовом коллективе». После 12 лет работы преподавателем в одном из вузов, она перешла на должность консультанта в центр психологической помощи. В течение 4 лет Татьяна занималась оказанием практической помощи детям из неблагополучных семей, разрешением </w:t>
      </w:r>
      <w:r w:rsidRPr="00521880">
        <w:rPr>
          <w:spacing w:val="-6"/>
          <w:sz w:val="28"/>
          <w:szCs w:val="28"/>
        </w:rPr>
        <w:t>конфликтов   в   школах   и   учреждениях,   консультированием представителей</w:t>
      </w:r>
      <w:r w:rsidR="004F67C2" w:rsidRPr="00521880">
        <w:rPr>
          <w:spacing w:val="-6"/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районной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администрации.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Работа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доставляла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Татьяне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большое</w:t>
      </w:r>
      <w:r w:rsidR="004F67C2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удовлетворение, позволяла помогать детям, использовать на практике теоретические знания, встречаться с интересными людьми. В то же время получаемой зарплаты едва хватало, чтобы свести концы с концами.</w:t>
      </w:r>
    </w:p>
    <w:p w14:paraId="25462028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Поэтому когда один из знакомых предложил ей должность начальника отдела кадров крупного предприятия с окладом в 10 раз большим, чем в центре, Татьяна очень заинтересовалась его предложением. Успешно пройдя собеседование с руководителями предприятия, она приняла предложение, считая, что знания психологии, английского языка, навыки коммуникации, опыт работы преподавателем и консультантом позволят ей добиться успеха в работе, привлекавшей не только высоким заработком, но и возможностями профессионального развития, работой с иностранными специалистами, поездками по стране и за границу.</w:t>
      </w:r>
    </w:p>
    <w:p w14:paraId="0E4C5D1A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В начале своего первого рабочего дня Татьяна Горохова провела около часа с Генеральным директором предприятия, объяснившим ей чего он ожидает от начальника отдела кадров: организации профессионального обучения, осуществления контроля за приемом на работу и численностью сотрудников, ведения документации. Через неделю представитель западного партнера провел с Татьяной однодневное обучение основам управления персоналом, и она начала осваивать новую должность. Работа оказалась гораздо более сложной, чем предполагала Татьяна – десятичасовой рабочий день, продолжительные совещания по техническим вопросам, в которых Татьяна не разбиралась, многочисленные вопросы и жалобы рядовых сотрудников, необходимость готовить ежемесячные отчеты для западных партнеров. Не хватало времени, чтобы перевести дух – не то, чтобы обобщить впечатления или подумать о том, чтобы что-то изменить, как ее учил специалист из европейского отделения.</w:t>
      </w:r>
    </w:p>
    <w:p w14:paraId="229C5543" w14:textId="54E780B3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Скоро возникла первая кризисная ситуация: выполняя рекомендации партнера, Татьяна подняла вопрос о необходимости сокращения некоторых работников, чем вызвала бурную реакцию директора по производству, в резкой форме обвинившего ее в некомпетентности и неопытности. Татьяна </w:t>
      </w:r>
      <w:r w:rsidRPr="00521880">
        <w:rPr>
          <w:spacing w:val="-1"/>
          <w:sz w:val="28"/>
          <w:szCs w:val="28"/>
        </w:rPr>
        <w:t xml:space="preserve">разрыдалась и больше к этой теме не возвращалась. Через месяц генеральный </w:t>
      </w:r>
      <w:r w:rsidRPr="00521880">
        <w:rPr>
          <w:sz w:val="28"/>
          <w:szCs w:val="28"/>
        </w:rPr>
        <w:t xml:space="preserve">директор вызвал к себе начальника отдела кадров и попросил объяснить, почему западный партнер не получил ежемесячного отчета по персоналу. Оказалось, что Татьяна просто забыла о нем. Еще через неделю возникло новое недоразумение – Татьяна ушла с работы раньше обычного и не оказалась на месте, чтобы ответить на срочный вопрос Генерального директора, высказавшего на следующее утро свое недовольство работой </w:t>
      </w:r>
      <w:r w:rsidRPr="00521880">
        <w:rPr>
          <w:spacing w:val="-11"/>
          <w:sz w:val="28"/>
          <w:szCs w:val="28"/>
        </w:rPr>
        <w:t>начальника отдела  кадров. Неделю спустя Татьяна подала заявление об</w:t>
      </w:r>
      <w:r w:rsidRPr="00521880">
        <w:rPr>
          <w:spacing w:val="-1"/>
          <w:sz w:val="28"/>
          <w:szCs w:val="28"/>
        </w:rPr>
        <w:t xml:space="preserve"> уходе.</w:t>
      </w:r>
    </w:p>
    <w:p w14:paraId="627FA243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5580C3A6" w14:textId="77777777" w:rsidR="003B4E2D" w:rsidRPr="00521880" w:rsidRDefault="003B4E2D" w:rsidP="00EC2270">
      <w:pPr>
        <w:widowControl w:val="0"/>
        <w:numPr>
          <w:ilvl w:val="0"/>
          <w:numId w:val="14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Как можно охарактеризовать ситуацию, в которой находится Татьяна Горохова? Почему она хочет покинуть предприятия?</w:t>
      </w:r>
    </w:p>
    <w:p w14:paraId="47DE92F1" w14:textId="77777777" w:rsidR="003B4E2D" w:rsidRPr="00521880" w:rsidRDefault="003B4E2D" w:rsidP="00EC2270">
      <w:pPr>
        <w:widowControl w:val="0"/>
        <w:numPr>
          <w:ilvl w:val="0"/>
          <w:numId w:val="14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Насколько будни начальника отдела кадров соответствовали ожиданиям Татьяны? Обладала ли она необходимыми профессиональными качествами и мотивацией для работы в этой должности?</w:t>
      </w:r>
    </w:p>
    <w:p w14:paraId="40B80702" w14:textId="76D46513" w:rsidR="004F67C2" w:rsidRPr="00521880" w:rsidRDefault="003B4E2D" w:rsidP="00EC2270">
      <w:pPr>
        <w:widowControl w:val="0"/>
        <w:numPr>
          <w:ilvl w:val="0"/>
          <w:numId w:val="14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720"/>
        <w:jc w:val="both"/>
        <w:rPr>
          <w:iCs/>
          <w:spacing w:val="-4"/>
          <w:sz w:val="28"/>
          <w:szCs w:val="28"/>
        </w:rPr>
      </w:pPr>
      <w:r w:rsidRPr="00521880">
        <w:rPr>
          <w:iCs/>
          <w:spacing w:val="-9"/>
          <w:sz w:val="28"/>
          <w:szCs w:val="28"/>
        </w:rPr>
        <w:t>Как вы оцениваете решение</w:t>
      </w:r>
      <w:r w:rsidR="00243166">
        <w:rPr>
          <w:iCs/>
          <w:spacing w:val="-9"/>
          <w:sz w:val="28"/>
          <w:szCs w:val="28"/>
        </w:rPr>
        <w:t xml:space="preserve"> </w:t>
      </w:r>
      <w:r w:rsidRPr="00521880">
        <w:rPr>
          <w:iCs/>
          <w:spacing w:val="-9"/>
          <w:sz w:val="28"/>
          <w:szCs w:val="28"/>
        </w:rPr>
        <w:t xml:space="preserve">руководства предприятия назначить </w:t>
      </w:r>
      <w:r w:rsidRPr="00521880">
        <w:rPr>
          <w:iCs/>
          <w:spacing w:val="-13"/>
          <w:sz w:val="28"/>
          <w:szCs w:val="28"/>
        </w:rPr>
        <w:t xml:space="preserve">Татьяну Горохову на должность начальника отдела кадров? Что (в </w:t>
      </w:r>
      <w:r w:rsidRPr="00521880">
        <w:rPr>
          <w:iCs/>
          <w:spacing w:val="-4"/>
          <w:sz w:val="28"/>
          <w:szCs w:val="28"/>
        </w:rPr>
        <w:t xml:space="preserve">биографии Татьяны) говорило в пользу этого решения? Что должно было </w:t>
      </w:r>
      <w:r w:rsidRPr="00521880">
        <w:rPr>
          <w:iCs/>
          <w:sz w:val="28"/>
          <w:szCs w:val="28"/>
        </w:rPr>
        <w:t xml:space="preserve">насторожить руководителей совместного предприятия? </w:t>
      </w:r>
    </w:p>
    <w:p w14:paraId="6EF1C14C" w14:textId="28FD3541" w:rsidR="003B4E2D" w:rsidRPr="00521880" w:rsidRDefault="003B4E2D" w:rsidP="00EC2270">
      <w:pPr>
        <w:widowControl w:val="0"/>
        <w:numPr>
          <w:ilvl w:val="0"/>
          <w:numId w:val="14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pacing w:val="-8"/>
          <w:sz w:val="28"/>
          <w:szCs w:val="28"/>
        </w:rPr>
        <w:t xml:space="preserve"> Отвечало ли организованное для Татьяны обучение ее потребностям?</w:t>
      </w:r>
    </w:p>
    <w:p w14:paraId="4B917E30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iCs/>
          <w:sz w:val="28"/>
          <w:szCs w:val="28"/>
        </w:rPr>
        <w:t>Что бы вы предложили в замен или в дополнение к сделанному?</w:t>
      </w:r>
    </w:p>
    <w:p w14:paraId="27A2E1C3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iCs/>
          <w:sz w:val="28"/>
          <w:szCs w:val="28"/>
        </w:rPr>
        <w:t>5. Что бы вы сделали на месте Генерального директора с заявлением об уходе?</w:t>
      </w:r>
    </w:p>
    <w:p w14:paraId="2EBBC604" w14:textId="77777777" w:rsidR="003B4E2D" w:rsidRPr="00521880" w:rsidRDefault="004F67C2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2 </w:t>
      </w:r>
      <w:r w:rsidR="003B4E2D" w:rsidRPr="00521880">
        <w:rPr>
          <w:b/>
          <w:bCs/>
          <w:iCs/>
          <w:sz w:val="28"/>
          <w:szCs w:val="28"/>
        </w:rPr>
        <w:t>Практическая ситуация</w:t>
      </w:r>
    </w:p>
    <w:p w14:paraId="74A84890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Транснациональный холдинг «Меркурий» начал свои операции в России с создания трех дочерних предприятий: «Альфа», «Омега» и «Сигма». На одном из первых совещаний по определению стратегии управления этими компаниями, проводимым региональным вице-президентом, было принято решение о необходимости обучения всех руководителей основам управления финансами. Разработка программы и организация проведения обучения была поручена региональному директору по человеческим ресурсам (см. рисунок).</w:t>
      </w:r>
    </w:p>
    <w:p w14:paraId="76F4B698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После 3 месяцев напряженной совместной работы финансистов из штаб-квартиры «Меркурия» и преподавателей местной школы управления была создана пятидневная программа, раскрывающая основы управления финансами в современной корпорации, объясняющая специфику компании, а также сравнивающую американскую систему бизнес-управления с отечественной.</w:t>
      </w:r>
    </w:p>
    <w:p w14:paraId="250DCFD8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Директор по человеческим ресурсам остался доволен программой и направил письмо в каждое из совместных предприятий с предложением направить по 5 руководителей на 1-ю программу обучения. К своему большому удивлению на следующий день в ответе одного из директоров он увидел отказ отправить своих сотрудников на «неизвестное ему обучение».</w:t>
      </w:r>
    </w:p>
    <w:p w14:paraId="1DEB573B" w14:textId="23241880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Директор по человеческим ресурсам обратился к нему с ответным письмом, потребовав выполнить решение вице-президента, а также подробно описав стоящие перед обучающей программой задачи и ее содержание.</w:t>
      </w:r>
      <w:r w:rsidRPr="00521880">
        <w:rPr>
          <w:spacing w:val="-8"/>
          <w:sz w:val="28"/>
          <w:szCs w:val="28"/>
        </w:rPr>
        <w:t xml:space="preserve"> Через три дня был получен ответ, в котором директор предприятия</w:t>
      </w:r>
      <w:r w:rsidRPr="00521880">
        <w:rPr>
          <w:sz w:val="28"/>
          <w:szCs w:val="28"/>
        </w:rPr>
        <w:t>«Альфа» сообщал, что его руководители «еще не созрели для этой программы». В результате на 1-й программе обучались 10, а не 15 человек, и корпорация понесла финансовые убытки.</w:t>
      </w:r>
    </w:p>
    <w:p w14:paraId="687E2A07" w14:textId="7777777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4B1F4634" w14:textId="5A6DFB78" w:rsidR="003B4E2D" w:rsidRPr="00521880" w:rsidRDefault="003B4E2D" w:rsidP="00EC2270">
      <w:pPr>
        <w:widowControl w:val="0"/>
        <w:numPr>
          <w:ilvl w:val="0"/>
          <w:numId w:val="15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pacing w:val="-3"/>
          <w:sz w:val="28"/>
          <w:szCs w:val="28"/>
        </w:rPr>
        <w:t xml:space="preserve">В чем причина возникшего конфликта? Прокомментируйте позиции </w:t>
      </w:r>
      <w:r w:rsidRPr="00521880">
        <w:rPr>
          <w:iCs/>
          <w:sz w:val="28"/>
          <w:szCs w:val="28"/>
        </w:rPr>
        <w:t>сторон.</w:t>
      </w:r>
    </w:p>
    <w:p w14:paraId="09D515CE" w14:textId="4E58AC72" w:rsidR="003B4E2D" w:rsidRPr="00521880" w:rsidRDefault="003B4E2D" w:rsidP="00EC2270">
      <w:pPr>
        <w:widowControl w:val="0"/>
        <w:numPr>
          <w:ilvl w:val="0"/>
          <w:numId w:val="15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pacing w:val="-4"/>
          <w:sz w:val="28"/>
          <w:szCs w:val="28"/>
        </w:rPr>
        <w:t xml:space="preserve">Как вы оцениваете действия директора по человеческим ресурсам? </w:t>
      </w:r>
      <w:r w:rsidRPr="00521880">
        <w:rPr>
          <w:iCs/>
          <w:sz w:val="28"/>
          <w:szCs w:val="28"/>
        </w:rPr>
        <w:t>Как вы оцениваете действия директора дочернего предприятия?</w:t>
      </w:r>
    </w:p>
    <w:p w14:paraId="4EB23C4D" w14:textId="77777777" w:rsidR="003B4E2D" w:rsidRPr="00521880" w:rsidRDefault="003B4E2D" w:rsidP="00EC2270">
      <w:pPr>
        <w:widowControl w:val="0"/>
        <w:numPr>
          <w:ilvl w:val="0"/>
          <w:numId w:val="15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left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Как можно было бы избежать конфликта?</w:t>
      </w:r>
    </w:p>
    <w:p w14:paraId="26C04638" w14:textId="20BC703A" w:rsidR="00424567" w:rsidRPr="00521880" w:rsidRDefault="003B4E2D" w:rsidP="004F67C2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pacing w:val="-7"/>
          <w:sz w:val="28"/>
          <w:szCs w:val="28"/>
        </w:rPr>
        <w:t xml:space="preserve">Что делать в сложившейся ситуации директору по человеческим </w:t>
      </w:r>
      <w:r w:rsidRPr="00521880">
        <w:rPr>
          <w:i w:val="0"/>
          <w:iCs w:val="0"/>
          <w:sz w:val="28"/>
          <w:szCs w:val="28"/>
        </w:rPr>
        <w:t>ресурсам?</w:t>
      </w:r>
    </w:p>
    <w:p w14:paraId="39528991" w14:textId="77777777" w:rsidR="003B4E2D" w:rsidRPr="00521880" w:rsidRDefault="003B4E2D" w:rsidP="003B4E2D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2E74547F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Тема 5. </w:t>
      </w:r>
      <w:r w:rsidRPr="00521880">
        <w:rPr>
          <w:b/>
          <w:i w:val="0"/>
          <w:sz w:val="28"/>
          <w:szCs w:val="28"/>
        </w:rPr>
        <w:t>Кадровая политика и стратегия управления человеческими ресурсами</w:t>
      </w:r>
    </w:p>
    <w:p w14:paraId="3FDA574A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365392D7" w14:textId="77777777" w:rsidR="00424567" w:rsidRPr="00521880" w:rsidRDefault="004F67C2" w:rsidP="00EC2270">
      <w:pPr>
        <w:pStyle w:val="a3"/>
        <w:numPr>
          <w:ilvl w:val="0"/>
          <w:numId w:val="26"/>
        </w:numPr>
        <w:tabs>
          <w:tab w:val="left" w:pos="142"/>
        </w:tabs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Что является основным критерием классификации видов увольнений?</w:t>
      </w:r>
    </w:p>
    <w:p w14:paraId="3F351D98" w14:textId="77777777" w:rsidR="004F67C2" w:rsidRPr="00521880" w:rsidRDefault="004F67C2" w:rsidP="00EC2270">
      <w:pPr>
        <w:widowControl w:val="0"/>
        <w:numPr>
          <w:ilvl w:val="0"/>
          <w:numId w:val="26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Что собой представляет "заключительное интервью"?</w:t>
      </w:r>
    </w:p>
    <w:p w14:paraId="73BD21BD" w14:textId="77777777" w:rsidR="004F67C2" w:rsidRPr="00521880" w:rsidRDefault="004F67C2" w:rsidP="00EC2270">
      <w:pPr>
        <w:pStyle w:val="a3"/>
        <w:numPr>
          <w:ilvl w:val="0"/>
          <w:numId w:val="26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z w:val="28"/>
          <w:szCs w:val="28"/>
        </w:rPr>
        <w:t>Охарактеризуйте систему мероприятий по высвобождению персонала</w:t>
      </w:r>
    </w:p>
    <w:p w14:paraId="39C4417A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3910BBDD" w14:textId="77777777" w:rsidR="004F67C2" w:rsidRPr="00521880" w:rsidRDefault="004F67C2" w:rsidP="004F67C2">
      <w:pPr>
        <w:shd w:val="clear" w:color="auto" w:fill="FFFFFF"/>
        <w:ind w:left="566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Задание 1</w:t>
      </w:r>
    </w:p>
    <w:p w14:paraId="5203DF42" w14:textId="77777777" w:rsidR="004F67C2" w:rsidRPr="00521880" w:rsidRDefault="004F67C2" w:rsidP="004F67C2">
      <w:pPr>
        <w:shd w:val="clear" w:color="auto" w:fill="FFFFFF"/>
        <w:ind w:right="10" w:firstLine="566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В трудовой коллектив, где имеется конфликт между двумя группировками по поводу внедрения нового стиля руководства, пришел новый руководитель, приглашенный со стороны.</w:t>
      </w:r>
    </w:p>
    <w:p w14:paraId="7998B5DF" w14:textId="77777777" w:rsidR="004F67C2" w:rsidRPr="00521880" w:rsidRDefault="004F67C2" w:rsidP="004F67C2">
      <w:pPr>
        <w:shd w:val="clear" w:color="auto" w:fill="FFFFFF"/>
        <w:ind w:right="14" w:firstLine="566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>Постановка задачи</w:t>
      </w:r>
      <w:r w:rsidRPr="00521880">
        <w:rPr>
          <w:i/>
          <w:iCs/>
          <w:sz w:val="28"/>
          <w:szCs w:val="28"/>
        </w:rPr>
        <w:t xml:space="preserve">. </w:t>
      </w:r>
      <w:r w:rsidRPr="00521880">
        <w:rPr>
          <w:sz w:val="28"/>
          <w:szCs w:val="28"/>
        </w:rPr>
        <w:t>Каким образом, по Вашему мнению, ему лучше действовать, чтобы нормализовать психологический климат в коллективе:</w:t>
      </w:r>
    </w:p>
    <w:p w14:paraId="7286367A" w14:textId="125ECAE6" w:rsidR="004F67C2" w:rsidRPr="00521880" w:rsidRDefault="004F67C2" w:rsidP="004F67C2">
      <w:pPr>
        <w:pStyle w:val="a3"/>
        <w:tabs>
          <w:tab w:val="left" w:pos="142"/>
        </w:tabs>
        <w:ind w:firstLine="567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pacing w:val="-10"/>
          <w:sz w:val="28"/>
          <w:szCs w:val="28"/>
        </w:rPr>
        <w:t xml:space="preserve">а) установить контакт с приверженцами нового стиля и, не принимая </w:t>
      </w:r>
      <w:r w:rsidRPr="00521880">
        <w:rPr>
          <w:i w:val="0"/>
          <w:sz w:val="28"/>
          <w:szCs w:val="28"/>
        </w:rPr>
        <w:t>всерьез доводы сторонников старого порядка, вести работу по внедрению новшеств, воздействуя на противников силой своего примера и примера других;</w:t>
      </w:r>
    </w:p>
    <w:p w14:paraId="21E4D9F0" w14:textId="77777777" w:rsidR="004F67C2" w:rsidRPr="00521880" w:rsidRDefault="004F67C2" w:rsidP="004F67C2">
      <w:pPr>
        <w:shd w:val="clear" w:color="auto" w:fill="FFFFFF"/>
        <w:tabs>
          <w:tab w:val="left" w:pos="931"/>
        </w:tabs>
        <w:ind w:firstLine="566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б)</w:t>
      </w:r>
      <w:r w:rsidRPr="00521880">
        <w:rPr>
          <w:sz w:val="28"/>
          <w:szCs w:val="28"/>
        </w:rPr>
        <w:tab/>
        <w:t>попытаться разубедить и привлечь на свою сторону приверженцев</w:t>
      </w:r>
      <w:r w:rsidRPr="00521880">
        <w:rPr>
          <w:sz w:val="28"/>
          <w:szCs w:val="28"/>
        </w:rPr>
        <w:br/>
        <w:t>прежнего стиля работы, противников новаций, воздействовать на них</w:t>
      </w:r>
      <w:r w:rsidRPr="00521880">
        <w:rPr>
          <w:sz w:val="28"/>
          <w:szCs w:val="28"/>
        </w:rPr>
        <w:br/>
        <w:t>убеждением в процессе дискуссии;</w:t>
      </w:r>
    </w:p>
    <w:p w14:paraId="63898A27" w14:textId="77777777" w:rsidR="004F67C2" w:rsidRPr="00521880" w:rsidRDefault="004F67C2" w:rsidP="004F67C2">
      <w:pPr>
        <w:shd w:val="clear" w:color="auto" w:fill="FFFFFF"/>
        <w:tabs>
          <w:tab w:val="left" w:pos="1022"/>
        </w:tabs>
        <w:ind w:firstLine="566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в)</w:t>
      </w:r>
      <w:r w:rsidRPr="00521880">
        <w:rPr>
          <w:sz w:val="28"/>
          <w:szCs w:val="28"/>
        </w:rPr>
        <w:tab/>
        <w:t>выбрать наиболее авторитетных членов трудового коллектива,</w:t>
      </w:r>
      <w:r w:rsidRPr="00521880">
        <w:rPr>
          <w:sz w:val="28"/>
          <w:szCs w:val="28"/>
        </w:rPr>
        <w:br/>
        <w:t>поручить им, разобраться и предложить меры по нормализации обстановки,</w:t>
      </w:r>
      <w:r w:rsidRPr="00521880">
        <w:rPr>
          <w:sz w:val="28"/>
          <w:szCs w:val="28"/>
        </w:rPr>
        <w:br/>
        <w:t>опираясь на поддержку администрации, профсоюза и т. д.;</w:t>
      </w:r>
    </w:p>
    <w:p w14:paraId="2E85DC53" w14:textId="25792831" w:rsidR="004F67C2" w:rsidRPr="00521880" w:rsidRDefault="004F67C2" w:rsidP="00243166">
      <w:pPr>
        <w:pStyle w:val="a3"/>
        <w:tabs>
          <w:tab w:val="left" w:pos="142"/>
        </w:tabs>
        <w:ind w:firstLine="567"/>
        <w:jc w:val="both"/>
        <w:rPr>
          <w:i w:val="0"/>
          <w:sz w:val="28"/>
          <w:szCs w:val="28"/>
        </w:rPr>
      </w:pPr>
      <w:r w:rsidRPr="00521880">
        <w:rPr>
          <w:i w:val="0"/>
          <w:spacing w:val="-3"/>
          <w:sz w:val="28"/>
          <w:szCs w:val="28"/>
        </w:rPr>
        <w:t>г)</w:t>
      </w:r>
      <w:r w:rsidR="00243166">
        <w:rPr>
          <w:i w:val="0"/>
          <w:sz w:val="28"/>
          <w:szCs w:val="28"/>
        </w:rPr>
        <w:tab/>
      </w:r>
      <w:r w:rsidRPr="00521880">
        <w:rPr>
          <w:i w:val="0"/>
          <w:sz w:val="28"/>
          <w:szCs w:val="28"/>
        </w:rPr>
        <w:t>изучить перспективы развития коллектива, поставить перед</w:t>
      </w:r>
      <w:r w:rsidRPr="00521880">
        <w:rPr>
          <w:i w:val="0"/>
          <w:sz w:val="28"/>
          <w:szCs w:val="28"/>
        </w:rPr>
        <w:br/>
      </w:r>
      <w:r w:rsidRPr="00521880">
        <w:rPr>
          <w:i w:val="0"/>
          <w:spacing w:val="-2"/>
          <w:sz w:val="28"/>
          <w:szCs w:val="28"/>
        </w:rPr>
        <w:t>коллективом</w:t>
      </w:r>
      <w:r w:rsidRPr="00521880">
        <w:rPr>
          <w:i w:val="0"/>
          <w:sz w:val="28"/>
          <w:szCs w:val="28"/>
        </w:rPr>
        <w:tab/>
      </w:r>
      <w:r w:rsidRPr="00521880">
        <w:rPr>
          <w:i w:val="0"/>
          <w:spacing w:val="-2"/>
          <w:sz w:val="28"/>
          <w:szCs w:val="28"/>
        </w:rPr>
        <w:t>новые</w:t>
      </w:r>
      <w:r w:rsidRPr="00521880">
        <w:rPr>
          <w:i w:val="0"/>
          <w:sz w:val="28"/>
          <w:szCs w:val="28"/>
        </w:rPr>
        <w:tab/>
      </w:r>
      <w:r w:rsidRPr="00521880">
        <w:rPr>
          <w:i w:val="0"/>
          <w:spacing w:val="-2"/>
          <w:sz w:val="28"/>
          <w:szCs w:val="28"/>
        </w:rPr>
        <w:t>стратегические</w:t>
      </w:r>
      <w:r w:rsidRPr="00521880">
        <w:rPr>
          <w:i w:val="0"/>
          <w:sz w:val="28"/>
          <w:szCs w:val="28"/>
        </w:rPr>
        <w:tab/>
      </w:r>
      <w:r w:rsidRPr="00521880">
        <w:rPr>
          <w:i w:val="0"/>
          <w:spacing w:val="-2"/>
          <w:sz w:val="28"/>
          <w:szCs w:val="28"/>
        </w:rPr>
        <w:t>задачи</w:t>
      </w:r>
      <w:r w:rsidRPr="00521880">
        <w:rPr>
          <w:i w:val="0"/>
          <w:sz w:val="28"/>
          <w:szCs w:val="28"/>
        </w:rPr>
        <w:tab/>
      </w:r>
      <w:r w:rsidRPr="00521880">
        <w:rPr>
          <w:i w:val="0"/>
          <w:spacing w:val="-2"/>
          <w:sz w:val="28"/>
          <w:szCs w:val="28"/>
        </w:rPr>
        <w:t>совместной</w:t>
      </w:r>
      <w:r w:rsidRPr="00521880">
        <w:rPr>
          <w:i w:val="0"/>
          <w:sz w:val="28"/>
          <w:szCs w:val="28"/>
        </w:rPr>
        <w:tab/>
      </w:r>
      <w:r w:rsidRPr="00521880">
        <w:rPr>
          <w:i w:val="0"/>
          <w:spacing w:val="-2"/>
          <w:sz w:val="28"/>
          <w:szCs w:val="28"/>
        </w:rPr>
        <w:t>трудовой</w:t>
      </w:r>
      <w:r w:rsidRPr="00521880">
        <w:rPr>
          <w:i w:val="0"/>
          <w:spacing w:val="-2"/>
          <w:sz w:val="28"/>
          <w:szCs w:val="28"/>
        </w:rPr>
        <w:br/>
      </w:r>
      <w:r w:rsidRPr="00521880">
        <w:rPr>
          <w:i w:val="0"/>
          <w:sz w:val="28"/>
          <w:szCs w:val="28"/>
        </w:rPr>
        <w:t>деятельности, опираясь на лучшие достижения и трудовые традиции</w:t>
      </w:r>
      <w:r w:rsidRPr="00521880">
        <w:rPr>
          <w:i w:val="0"/>
          <w:sz w:val="28"/>
          <w:szCs w:val="28"/>
        </w:rPr>
        <w:br/>
        <w:t>коллектива и не противопоставлять новое старому</w:t>
      </w:r>
    </w:p>
    <w:p w14:paraId="6062340B" w14:textId="77777777" w:rsidR="00424567" w:rsidRPr="00521880" w:rsidRDefault="00424567" w:rsidP="00424567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3273664F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6. Кадровое планирование в организации</w:t>
      </w:r>
    </w:p>
    <w:p w14:paraId="1028B626" w14:textId="77777777" w:rsidR="000A7153" w:rsidRPr="00521880" w:rsidRDefault="00424567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 </w:t>
      </w:r>
      <w:r w:rsidR="000A7153"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04E0944B" w14:textId="77777777" w:rsidR="003B4E2D" w:rsidRPr="00521880" w:rsidRDefault="003B4E2D" w:rsidP="00EC2270">
      <w:pPr>
        <w:widowControl w:val="0"/>
        <w:numPr>
          <w:ilvl w:val="0"/>
          <w:numId w:val="27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В чем состоит процесс планирования ЧР?</w:t>
      </w:r>
    </w:p>
    <w:p w14:paraId="36A5B579" w14:textId="77777777" w:rsidR="00424567" w:rsidRPr="00521880" w:rsidRDefault="003B4E2D" w:rsidP="00EC2270">
      <w:pPr>
        <w:pStyle w:val="a3"/>
        <w:numPr>
          <w:ilvl w:val="0"/>
          <w:numId w:val="27"/>
        </w:numPr>
        <w:tabs>
          <w:tab w:val="left" w:pos="142"/>
        </w:tabs>
        <w:jc w:val="both"/>
        <w:rPr>
          <w:i w:val="0"/>
          <w:sz w:val="28"/>
          <w:szCs w:val="28"/>
        </w:rPr>
      </w:pPr>
      <w:r w:rsidRPr="00521880">
        <w:rPr>
          <w:i w:val="0"/>
          <w:spacing w:val="-3"/>
          <w:sz w:val="28"/>
          <w:szCs w:val="28"/>
        </w:rPr>
        <w:t xml:space="preserve">Эффективное  планирование  ЧР  повышает  эффективность  организации, </w:t>
      </w:r>
      <w:r w:rsidRPr="00521880">
        <w:rPr>
          <w:i w:val="0"/>
          <w:sz w:val="28"/>
          <w:szCs w:val="28"/>
        </w:rPr>
        <w:t>сокращает ее издержки или нет? Примеры.</w:t>
      </w:r>
    </w:p>
    <w:p w14:paraId="0E2FAD97" w14:textId="77777777" w:rsidR="003B4E2D" w:rsidRPr="00521880" w:rsidRDefault="003B4E2D" w:rsidP="00EC2270">
      <w:pPr>
        <w:pStyle w:val="a3"/>
        <w:numPr>
          <w:ilvl w:val="0"/>
          <w:numId w:val="27"/>
        </w:numPr>
        <w:tabs>
          <w:tab w:val="left" w:pos="142"/>
        </w:tabs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Влияют на процесс планирования какие-то внутриорганизационные факторы или нет? Примеры</w:t>
      </w:r>
    </w:p>
    <w:p w14:paraId="56232A09" w14:textId="77777777" w:rsidR="003B4E2D" w:rsidRPr="00521880" w:rsidRDefault="003B4E2D" w:rsidP="00EC2270">
      <w:pPr>
        <w:pStyle w:val="a3"/>
        <w:numPr>
          <w:ilvl w:val="0"/>
          <w:numId w:val="27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z w:val="28"/>
          <w:szCs w:val="28"/>
        </w:rPr>
        <w:t>Что такое метод экспертных оценок, в чем его преимущества и недостатки?</w:t>
      </w:r>
    </w:p>
    <w:p w14:paraId="1E106D3E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773BB26B" w14:textId="77777777" w:rsidR="003B4E2D" w:rsidRPr="00521880" w:rsidRDefault="004F67C2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3B4E2D" w:rsidRPr="00521880">
        <w:rPr>
          <w:b/>
          <w:bCs/>
          <w:iCs/>
          <w:sz w:val="28"/>
          <w:szCs w:val="28"/>
        </w:rPr>
        <w:t>1</w:t>
      </w:r>
    </w:p>
    <w:p w14:paraId="4838BD57" w14:textId="23DD431E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Компания «Русса» занимается оптовой реализацией продовольственных товаров. В 2013 году компания имела 5 коммерческих агентов и объем реализации 500.000 тыс.</w:t>
      </w:r>
      <w:r w:rsidR="00243166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руб. В 2014 году компания намерена достичь объема реализации 700.000 тыс.</w:t>
      </w:r>
      <w:r w:rsidR="00243166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руб.</w:t>
      </w:r>
    </w:p>
    <w:p w14:paraId="43C47FDB" w14:textId="77777777" w:rsidR="00424567" w:rsidRPr="00521880" w:rsidRDefault="003B4E2D" w:rsidP="004F67C2">
      <w:pPr>
        <w:pStyle w:val="a3"/>
        <w:tabs>
          <w:tab w:val="left" w:pos="142"/>
        </w:tabs>
        <w:ind w:firstLine="720"/>
        <w:jc w:val="both"/>
        <w:rPr>
          <w:i w:val="0"/>
          <w:sz w:val="28"/>
          <w:szCs w:val="28"/>
        </w:rPr>
      </w:pPr>
      <w:r w:rsidRPr="00521880">
        <w:rPr>
          <w:b/>
          <w:bCs/>
          <w:i w:val="0"/>
          <w:iCs w:val="0"/>
          <w:sz w:val="28"/>
          <w:szCs w:val="28"/>
        </w:rPr>
        <w:t xml:space="preserve">Постановка задачи. </w:t>
      </w:r>
      <w:r w:rsidRPr="00521880">
        <w:rPr>
          <w:i w:val="0"/>
          <w:sz w:val="28"/>
          <w:szCs w:val="28"/>
        </w:rPr>
        <w:t>С помощью метода экстраполяции определить, сколько коммерческих агентов понадобится компании «Русса» для достижения ее целей.</w:t>
      </w:r>
    </w:p>
    <w:p w14:paraId="6469D8D0" w14:textId="77777777" w:rsidR="003B4E2D" w:rsidRPr="00521880" w:rsidRDefault="004F67C2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2 </w:t>
      </w:r>
      <w:r w:rsidR="003B4E2D" w:rsidRPr="00521880">
        <w:rPr>
          <w:b/>
          <w:bCs/>
          <w:iCs/>
          <w:sz w:val="28"/>
          <w:szCs w:val="28"/>
        </w:rPr>
        <w:t>Практическая ситуация</w:t>
      </w:r>
    </w:p>
    <w:p w14:paraId="4BAF7EC0" w14:textId="77777777" w:rsidR="003B4E2D" w:rsidRPr="00521880" w:rsidRDefault="003B4E2D" w:rsidP="004F67C2">
      <w:pPr>
        <w:shd w:val="clear" w:color="auto" w:fill="FFFFFF"/>
        <w:tabs>
          <w:tab w:val="left" w:pos="2203"/>
          <w:tab w:val="left" w:pos="3581"/>
          <w:tab w:val="left" w:pos="5630"/>
          <w:tab w:val="left" w:pos="6830"/>
          <w:tab w:val="left" w:pos="8117"/>
        </w:tabs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pacing w:val="-2"/>
          <w:sz w:val="28"/>
          <w:szCs w:val="28"/>
        </w:rPr>
        <w:t>Исходные</w:t>
      </w:r>
      <w:r w:rsidRPr="00521880">
        <w:rPr>
          <w:b/>
          <w:bCs/>
          <w:iCs/>
          <w:sz w:val="28"/>
          <w:szCs w:val="28"/>
        </w:rPr>
        <w:tab/>
      </w:r>
      <w:r w:rsidRPr="00521880">
        <w:rPr>
          <w:b/>
          <w:bCs/>
          <w:iCs/>
          <w:spacing w:val="-3"/>
          <w:sz w:val="28"/>
          <w:szCs w:val="28"/>
        </w:rPr>
        <w:t>данные.</w:t>
      </w:r>
      <w:r w:rsidRPr="00521880">
        <w:rPr>
          <w:b/>
          <w:bCs/>
          <w:iCs/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Руководитель</w:t>
      </w:r>
      <w:r w:rsidRPr="00521880">
        <w:rPr>
          <w:sz w:val="28"/>
          <w:szCs w:val="28"/>
        </w:rPr>
        <w:tab/>
      </w:r>
      <w:r w:rsidRPr="00521880">
        <w:rPr>
          <w:spacing w:val="-1"/>
          <w:sz w:val="28"/>
          <w:szCs w:val="28"/>
        </w:rPr>
        <w:t>отдела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продаж</w:t>
      </w:r>
      <w:r w:rsidRPr="00521880">
        <w:rPr>
          <w:sz w:val="28"/>
          <w:szCs w:val="28"/>
        </w:rPr>
        <w:tab/>
        <w:t>компании</w:t>
      </w:r>
    </w:p>
    <w:p w14:paraId="269E67C4" w14:textId="0354FBBC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ООО</w:t>
      </w:r>
      <w:r w:rsidR="00243166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«Компьютерный мир», занимающейся реализацией компьютерных программ, только что получил прогноз объема продаж на следующий год, согласно которому реализация должна увеличиться на 20% (в постоянных ценах) и составить 25 млрд. рублей. Увеличение ожидается за счет 10%-го расширения существующего направления – продаж целевых программ, разрабатываемых по заказам организаций, а также за счет реализации программ, созданных для массового рынка. В отделе продаж ООО «Компьютерный мир»</w:t>
      </w:r>
      <w:r w:rsidR="00243166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работают 7 коммерческих агентов, 3 ассистента и 1 секретарь. Каждый агент осуществляет продажи на закрепленной за ним территории, ассистент оказывает техническую поддержку двум агентам, секретарь отвечает за телефонные звонки, ведет общую корреспонденцию и т.д. Все агенты имеют высшее техническое образование, однако, не являются программистами.</w:t>
      </w:r>
    </w:p>
    <w:p w14:paraId="25FF7FC7" w14:textId="2814AB67" w:rsidR="003B4E2D" w:rsidRPr="00521880" w:rsidRDefault="003B4E2D" w:rsidP="004F67C2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За текущий год объем реализации ООО</w:t>
      </w:r>
      <w:r w:rsidR="00243166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«Компьютерный мир»</w:t>
      </w:r>
      <w:r w:rsidR="00243166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вырос на 30%, а численность сотрудников отдела продаж увеличилась на 2 агента и 1 ассистента.</w:t>
      </w:r>
    </w:p>
    <w:p w14:paraId="55D5CA43" w14:textId="77777777" w:rsidR="003B4E2D" w:rsidRPr="00521880" w:rsidRDefault="003B4E2D" w:rsidP="004F67C2">
      <w:pPr>
        <w:pStyle w:val="a3"/>
        <w:tabs>
          <w:tab w:val="left" w:pos="142"/>
        </w:tabs>
        <w:ind w:firstLine="720"/>
        <w:jc w:val="both"/>
        <w:rPr>
          <w:i w:val="0"/>
          <w:sz w:val="28"/>
          <w:szCs w:val="28"/>
        </w:rPr>
      </w:pPr>
      <w:r w:rsidRPr="00521880">
        <w:rPr>
          <w:b/>
          <w:bCs/>
          <w:i w:val="0"/>
          <w:iCs w:val="0"/>
          <w:sz w:val="28"/>
          <w:szCs w:val="28"/>
        </w:rPr>
        <w:t>Постановка задачи.</w:t>
      </w:r>
      <w:r w:rsidR="006861E4" w:rsidRPr="00521880">
        <w:rPr>
          <w:b/>
          <w:bCs/>
          <w:i w:val="0"/>
          <w:iCs w:val="0"/>
          <w:sz w:val="28"/>
          <w:szCs w:val="28"/>
        </w:rPr>
        <w:t xml:space="preserve"> </w:t>
      </w:r>
      <w:r w:rsidRPr="00521880">
        <w:rPr>
          <w:i w:val="0"/>
          <w:sz w:val="28"/>
          <w:szCs w:val="28"/>
        </w:rPr>
        <w:t>Определите потребности отдела продаж в человеческих ресурсах на следующий год.</w:t>
      </w:r>
    </w:p>
    <w:p w14:paraId="05BD456F" w14:textId="77777777" w:rsidR="003B4E2D" w:rsidRPr="00521880" w:rsidRDefault="003B4E2D" w:rsidP="003B4E2D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491D65AD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7. Найм, отбор и прием персонала</w:t>
      </w:r>
    </w:p>
    <w:p w14:paraId="07D27A17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30A26879" w14:textId="77777777" w:rsidR="003B4E2D" w:rsidRPr="00521880" w:rsidRDefault="003B4E2D" w:rsidP="00EC2270">
      <w:pPr>
        <w:widowControl w:val="0"/>
        <w:numPr>
          <w:ilvl w:val="0"/>
          <w:numId w:val="28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На основании чего отдел человеческих ресурсов начинает процесс обеспечения организации персоналом?</w:t>
      </w:r>
    </w:p>
    <w:p w14:paraId="618EB290" w14:textId="77777777" w:rsidR="003B4E2D" w:rsidRPr="00521880" w:rsidRDefault="003B4E2D" w:rsidP="00EC2270">
      <w:pPr>
        <w:widowControl w:val="0"/>
        <w:numPr>
          <w:ilvl w:val="0"/>
          <w:numId w:val="28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Из каких стадий состоит процесс приема на работу?</w:t>
      </w:r>
    </w:p>
    <w:p w14:paraId="3A651887" w14:textId="77777777" w:rsidR="003B4E2D" w:rsidRPr="00521880" w:rsidRDefault="003B4E2D" w:rsidP="00EC2270">
      <w:pPr>
        <w:widowControl w:val="0"/>
        <w:numPr>
          <w:ilvl w:val="0"/>
          <w:numId w:val="28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Какие факторы внешней среды влияют на процесс обеспечения организации персоналом?</w:t>
      </w:r>
    </w:p>
    <w:p w14:paraId="536AC131" w14:textId="77777777" w:rsidR="00424567" w:rsidRPr="00521880" w:rsidRDefault="003B4E2D" w:rsidP="00EC2270">
      <w:pPr>
        <w:pStyle w:val="a3"/>
        <w:numPr>
          <w:ilvl w:val="0"/>
          <w:numId w:val="28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z w:val="28"/>
          <w:szCs w:val="28"/>
        </w:rPr>
        <w:t>Какие факторы внутренней среды влияют на процесс обеспечения организации персоналом?</w:t>
      </w:r>
    </w:p>
    <w:p w14:paraId="41825FF3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41A7BD60" w14:textId="77777777" w:rsidR="003B4E2D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3B4E2D" w:rsidRPr="00521880">
        <w:rPr>
          <w:b/>
          <w:bCs/>
          <w:iCs/>
          <w:sz w:val="28"/>
          <w:szCs w:val="28"/>
        </w:rPr>
        <w:t>1</w:t>
      </w:r>
    </w:p>
    <w:p w14:paraId="5B18EC62" w14:textId="77777777" w:rsidR="003B4E2D" w:rsidRPr="00521880" w:rsidRDefault="003B4E2D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 и постановка задачи. </w:t>
      </w:r>
      <w:r w:rsidRPr="00521880">
        <w:rPr>
          <w:sz w:val="28"/>
          <w:szCs w:val="28"/>
        </w:rPr>
        <w:t>Кадровому агентству по подбору персонала требуется помощник специалиста по подбору персонала. Необходимо составить объявление об имеющейся вакансии.</w:t>
      </w:r>
    </w:p>
    <w:p w14:paraId="663143A4" w14:textId="77777777" w:rsidR="003B4E2D" w:rsidRPr="00521880" w:rsidRDefault="003B4E2D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Методические указания</w:t>
      </w:r>
      <w:r w:rsidRPr="00521880">
        <w:rPr>
          <w:sz w:val="28"/>
          <w:szCs w:val="28"/>
        </w:rPr>
        <w:t>. В объявлении об имеющейся вакансии необходимо указать должность, на которую требуется кандидат, дать краткую характеристику организации, где он будет работать. Изложить обязанности, требования (обязательные и желательные), условия труда для данной должности. Указать телефон, факс для передачи резюме.</w:t>
      </w:r>
    </w:p>
    <w:p w14:paraId="0AFCD4D4" w14:textId="77777777" w:rsidR="003B4E2D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3B4E2D" w:rsidRPr="00521880">
        <w:rPr>
          <w:b/>
          <w:bCs/>
          <w:iCs/>
          <w:sz w:val="28"/>
          <w:szCs w:val="28"/>
        </w:rPr>
        <w:t>2. Практическая ситуация</w:t>
      </w:r>
    </w:p>
    <w:p w14:paraId="207D9239" w14:textId="3C004F62" w:rsidR="003B4E2D" w:rsidRPr="00521880" w:rsidRDefault="003B4E2D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Исходные данные</w:t>
      </w:r>
      <w:r w:rsidRPr="00521880">
        <w:rPr>
          <w:iCs/>
          <w:sz w:val="28"/>
          <w:szCs w:val="28"/>
        </w:rPr>
        <w:t>.</w:t>
      </w:r>
      <w:r w:rsidR="00243166">
        <w:rPr>
          <w:iCs/>
          <w:sz w:val="28"/>
          <w:szCs w:val="28"/>
        </w:rPr>
        <w:t xml:space="preserve"> </w:t>
      </w:r>
      <w:r w:rsidRPr="00521880">
        <w:rPr>
          <w:sz w:val="28"/>
          <w:szCs w:val="28"/>
        </w:rPr>
        <w:t>ОАО «Молот» имеет самый высокий процент текучести кадров среди слесарей-сборщиков основного конвейера (текучесть достигает 82% в год). Работа сборщиков достаточно проста и монотонна, не требует особых физических усилий. Обучение сборщиков производится непосредственно на рабочем месте в течение 4 часов.</w:t>
      </w:r>
    </w:p>
    <w:p w14:paraId="0C5F59F2" w14:textId="77777777" w:rsidR="003B4E2D" w:rsidRPr="00521880" w:rsidRDefault="003B4E2D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Прием сборщиков на ОАО «Молот» осуществляется отделом кадров без участия мастеров или других руководителей. Кандидаты заполняют стандартную форму (см. ниже) и проходят собеседование с инспектором отдела кадров, который принимает решение о приеме на работу, утверждаемое начальником отдела кадров.</w:t>
      </w:r>
    </w:p>
    <w:p w14:paraId="410A4619" w14:textId="77777777" w:rsidR="003B4E2D" w:rsidRPr="00521880" w:rsidRDefault="003B4E2D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422FF4DD" w14:textId="77777777" w:rsidR="003B4E2D" w:rsidRPr="00521880" w:rsidRDefault="003B4E2D" w:rsidP="006861E4">
      <w:pPr>
        <w:shd w:val="clear" w:color="auto" w:fill="FFFFFF"/>
        <w:ind w:firstLine="720"/>
        <w:jc w:val="both"/>
        <w:rPr>
          <w:iCs/>
          <w:sz w:val="28"/>
          <w:szCs w:val="28"/>
        </w:rPr>
      </w:pPr>
      <w:r w:rsidRPr="00521880">
        <w:rPr>
          <w:iCs/>
          <w:spacing w:val="-1"/>
          <w:sz w:val="28"/>
          <w:szCs w:val="28"/>
        </w:rPr>
        <w:t>1.   Существует ли, по-вашему мнению, связь между высокой текучестью</w:t>
      </w:r>
      <w:r w:rsidRPr="00521880">
        <w:rPr>
          <w:iCs/>
          <w:spacing w:val="-3"/>
          <w:sz w:val="28"/>
          <w:szCs w:val="28"/>
        </w:rPr>
        <w:t xml:space="preserve"> кадров</w:t>
      </w:r>
      <w:r w:rsidR="006861E4" w:rsidRPr="00521880">
        <w:rPr>
          <w:iCs/>
          <w:sz w:val="28"/>
          <w:szCs w:val="28"/>
        </w:rPr>
        <w:t xml:space="preserve"> </w:t>
      </w:r>
      <w:r w:rsidRPr="00521880">
        <w:rPr>
          <w:iCs/>
          <w:spacing w:val="-2"/>
          <w:sz w:val="28"/>
          <w:szCs w:val="28"/>
        </w:rPr>
        <w:t>среди</w:t>
      </w:r>
      <w:r w:rsidRPr="00521880">
        <w:rPr>
          <w:iCs/>
          <w:sz w:val="28"/>
          <w:szCs w:val="28"/>
        </w:rPr>
        <w:tab/>
      </w:r>
      <w:r w:rsidRPr="00521880">
        <w:rPr>
          <w:iCs/>
          <w:spacing w:val="-2"/>
          <w:sz w:val="28"/>
          <w:szCs w:val="28"/>
        </w:rPr>
        <w:t>слесарей-сборщиков</w:t>
      </w:r>
      <w:r w:rsidRPr="00521880">
        <w:rPr>
          <w:iCs/>
          <w:sz w:val="28"/>
          <w:szCs w:val="28"/>
        </w:rPr>
        <w:tab/>
        <w:t>и</w:t>
      </w:r>
      <w:r w:rsidRPr="00521880">
        <w:rPr>
          <w:iCs/>
          <w:sz w:val="28"/>
          <w:szCs w:val="28"/>
        </w:rPr>
        <w:tab/>
      </w:r>
      <w:r w:rsidRPr="00521880">
        <w:rPr>
          <w:iCs/>
          <w:spacing w:val="-2"/>
          <w:sz w:val="28"/>
          <w:szCs w:val="28"/>
        </w:rPr>
        <w:t>методом</w:t>
      </w:r>
      <w:r w:rsidRPr="00521880">
        <w:rPr>
          <w:iCs/>
          <w:sz w:val="28"/>
          <w:szCs w:val="28"/>
        </w:rPr>
        <w:tab/>
      </w:r>
      <w:r w:rsidRPr="00521880">
        <w:rPr>
          <w:iCs/>
          <w:spacing w:val="-2"/>
          <w:sz w:val="28"/>
          <w:szCs w:val="28"/>
        </w:rPr>
        <w:t>их</w:t>
      </w:r>
      <w:r w:rsidRPr="00521880">
        <w:rPr>
          <w:iCs/>
          <w:sz w:val="28"/>
          <w:szCs w:val="28"/>
        </w:rPr>
        <w:tab/>
      </w:r>
      <w:r w:rsidRPr="00521880">
        <w:rPr>
          <w:iCs/>
          <w:spacing w:val="-2"/>
          <w:sz w:val="28"/>
          <w:szCs w:val="28"/>
        </w:rPr>
        <w:t>отбора?</w:t>
      </w:r>
      <w:r w:rsidR="006861E4" w:rsidRPr="00521880">
        <w:rPr>
          <w:iCs/>
          <w:sz w:val="28"/>
          <w:szCs w:val="28"/>
        </w:rPr>
        <w:t xml:space="preserve"> </w:t>
      </w:r>
      <w:r w:rsidRPr="00521880">
        <w:rPr>
          <w:iCs/>
          <w:spacing w:val="-2"/>
          <w:sz w:val="28"/>
          <w:szCs w:val="28"/>
        </w:rPr>
        <w:t>Как</w:t>
      </w:r>
      <w:r w:rsidR="006861E4" w:rsidRPr="00521880">
        <w:rPr>
          <w:iCs/>
          <w:sz w:val="28"/>
          <w:szCs w:val="28"/>
        </w:rPr>
        <w:t xml:space="preserve">  </w:t>
      </w:r>
      <w:r w:rsidRPr="00521880">
        <w:rPr>
          <w:iCs/>
          <w:sz w:val="28"/>
          <w:szCs w:val="28"/>
        </w:rPr>
        <w:t>усовершенствовать этот процесс?</w:t>
      </w:r>
    </w:p>
    <w:p w14:paraId="44D19C93" w14:textId="77777777" w:rsidR="000A7153" w:rsidRPr="00521880" w:rsidRDefault="003B4E2D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2. Кого из кандидатов, данные на которых приведены, вы бы приняли на место сборщика? Какую информацию вы использовали? Какая информация оказалась лишней?</w:t>
      </w:r>
    </w:p>
    <w:p w14:paraId="38708886" w14:textId="77777777" w:rsidR="003B4E2D" w:rsidRPr="00521880" w:rsidRDefault="003B4E2D" w:rsidP="003B4E2D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50323D58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8. Профориентация и трудовая адаптация работников</w:t>
      </w:r>
    </w:p>
    <w:p w14:paraId="32682971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610AB109" w14:textId="77777777" w:rsidR="00061C02" w:rsidRPr="00521880" w:rsidRDefault="00061C02" w:rsidP="00EC2270">
      <w:pPr>
        <w:widowControl w:val="0"/>
        <w:numPr>
          <w:ilvl w:val="0"/>
          <w:numId w:val="29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Что такое трудовая адаптация?</w:t>
      </w:r>
    </w:p>
    <w:p w14:paraId="72369011" w14:textId="77777777" w:rsidR="00061C02" w:rsidRPr="00521880" w:rsidRDefault="00061C02" w:rsidP="00EC2270">
      <w:pPr>
        <w:widowControl w:val="0"/>
        <w:numPr>
          <w:ilvl w:val="0"/>
          <w:numId w:val="29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z w:val="28"/>
          <w:szCs w:val="28"/>
        </w:rPr>
        <w:t>Какие два основные направления трудовой адаптации Вы знаете?</w:t>
      </w:r>
    </w:p>
    <w:p w14:paraId="3241C84C" w14:textId="6F2243F6" w:rsidR="00061C02" w:rsidRPr="00521880" w:rsidRDefault="00061C02" w:rsidP="00EC2270">
      <w:pPr>
        <w:widowControl w:val="0"/>
        <w:numPr>
          <w:ilvl w:val="0"/>
          <w:numId w:val="29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pacing w:val="-13"/>
          <w:sz w:val="28"/>
          <w:szCs w:val="28"/>
        </w:rPr>
        <w:t xml:space="preserve">Процесс трудовой адаптации затрагивает только молодых, вновь </w:t>
      </w:r>
      <w:r w:rsidRPr="00521880">
        <w:rPr>
          <w:sz w:val="28"/>
          <w:szCs w:val="28"/>
        </w:rPr>
        <w:t>пришедших в организацию сотрудников или нет?</w:t>
      </w:r>
    </w:p>
    <w:p w14:paraId="20ADE9A6" w14:textId="77777777" w:rsidR="00424567" w:rsidRPr="00521880" w:rsidRDefault="00061C02" w:rsidP="00EC2270">
      <w:pPr>
        <w:pStyle w:val="a3"/>
        <w:numPr>
          <w:ilvl w:val="0"/>
          <w:numId w:val="29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z w:val="28"/>
          <w:szCs w:val="28"/>
        </w:rPr>
        <w:t>Какие четыре вида адаптации Вы знаете? Их содержание, примеры</w:t>
      </w:r>
    </w:p>
    <w:p w14:paraId="4AE93735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6FF7C50B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Задание 1</w:t>
      </w:r>
      <w:r w:rsidR="00061C02" w:rsidRPr="00521880">
        <w:rPr>
          <w:b/>
          <w:bCs/>
          <w:iCs/>
          <w:sz w:val="28"/>
          <w:szCs w:val="28"/>
        </w:rPr>
        <w:t>. Практическая ситуация</w:t>
      </w:r>
    </w:p>
    <w:p w14:paraId="0F4F1A34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 xml:space="preserve">Ирина Хромова, директор по человеческим ресурсам ООО «Графика», получила свой персональный компьютер три дня назад. После того, как естественная радость от этого долгожданного события </w:t>
      </w:r>
      <w:r w:rsidRPr="00521880">
        <w:rPr>
          <w:spacing w:val="-1"/>
          <w:sz w:val="28"/>
          <w:szCs w:val="28"/>
        </w:rPr>
        <w:t xml:space="preserve">несколько утихла, Ирина начала думать о том, что же она будет с ним делать. </w:t>
      </w:r>
      <w:r w:rsidRPr="00521880">
        <w:rPr>
          <w:sz w:val="28"/>
          <w:szCs w:val="28"/>
        </w:rPr>
        <w:t>Согласно, приложенным к компьютеру документам в нем уже были установлены и текстовый редактор, и программа Лотус, и система анализа базы данных «Директор по персоналу». Однако Ирина никогда прежде не пользовалась компьютерами.</w:t>
      </w:r>
    </w:p>
    <w:p w14:paraId="68AD033F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Во вчерашней газете она видела объявление университета, который предлагал недельные компьютерные курсы для начинающих. Цена обучения–5000 руб. В той же газете было опубликовано маленькое объявление о частных уроках компьютерной грамотности, стоящих200 рублей за час. Начальник отдела информатики ООО «Графика» предложил Ирине свою помощь, но признался, что не знаком с базой данных «Директор по персоналу». В подчинении у Ирины находится пять человек, получивших такие же компьютеры, но, к сожалению, также не имеющих опыта работы на них.</w:t>
      </w:r>
    </w:p>
    <w:p w14:paraId="5062773B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6C84E920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iCs/>
          <w:sz w:val="28"/>
          <w:szCs w:val="28"/>
        </w:rPr>
        <w:t>1.Определите потребности в профессиональном обучении в данной ситуации.</w:t>
      </w:r>
    </w:p>
    <w:p w14:paraId="41F05089" w14:textId="77777777" w:rsidR="00424567" w:rsidRPr="00521880" w:rsidRDefault="00061C02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pacing w:val="-1"/>
          <w:sz w:val="28"/>
          <w:szCs w:val="28"/>
        </w:rPr>
        <w:t xml:space="preserve">2.Определите цели программы профессионального обучения. </w:t>
      </w:r>
      <w:r w:rsidRPr="00521880">
        <w:rPr>
          <w:i w:val="0"/>
          <w:iCs w:val="0"/>
          <w:sz w:val="28"/>
          <w:szCs w:val="28"/>
        </w:rPr>
        <w:t>3. Что должна сделать Ирина?</w:t>
      </w:r>
    </w:p>
    <w:p w14:paraId="3B4E5E6D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061C02" w:rsidRPr="00521880">
        <w:rPr>
          <w:b/>
          <w:bCs/>
          <w:iCs/>
          <w:sz w:val="28"/>
          <w:szCs w:val="28"/>
        </w:rPr>
        <w:t>2. Практическая ситуация</w:t>
      </w:r>
    </w:p>
    <w:p w14:paraId="48896073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 xml:space="preserve">Региональный директор по СНГ многонациональной фармацевтической компании попросил преподавателей одной из бизнес-школ подготовить программу обучения для руководителей региональных представительств. По его замыслу, по окончании программы руководители должны получить устное представление о своих задачах, функциях и обязанностях, выработать навыки управления представительствами, которые занимаются реализацией продукции в регионах и в которых работает от трех до пяти человек, понять культуру материнской компании. По словам </w:t>
      </w:r>
      <w:r w:rsidRPr="00521880">
        <w:rPr>
          <w:spacing w:val="-1"/>
          <w:sz w:val="28"/>
          <w:szCs w:val="28"/>
        </w:rPr>
        <w:t xml:space="preserve">регионального директора, из двадцати руководителей представительств лишь </w:t>
      </w:r>
      <w:r w:rsidRPr="00521880">
        <w:rPr>
          <w:sz w:val="28"/>
          <w:szCs w:val="28"/>
        </w:rPr>
        <w:t>двое участвовали в программе профессионального обучения в Западной Европе, остальные довольствовались "инструктажам на рабочем месте". Большинство из них работает в компании меньше одного года, причем их предшествующие карьеры весьма разнообразны - от инженеров-механиков до хирургов.</w:t>
      </w:r>
    </w:p>
    <w:p w14:paraId="59460859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6EBB1FBC" w14:textId="77777777" w:rsidR="00061C02" w:rsidRPr="00521880" w:rsidRDefault="00061C02" w:rsidP="00EC2270">
      <w:pPr>
        <w:widowControl w:val="0"/>
        <w:numPr>
          <w:ilvl w:val="0"/>
          <w:numId w:val="17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left="1287" w:hanging="360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С чего следует начать подготовку программы сотрудникам бизнес-школы?</w:t>
      </w:r>
    </w:p>
    <w:p w14:paraId="1BBD7499" w14:textId="77777777" w:rsidR="00061C02" w:rsidRPr="00521880" w:rsidRDefault="00061C02" w:rsidP="00EC2270">
      <w:pPr>
        <w:widowControl w:val="0"/>
        <w:numPr>
          <w:ilvl w:val="0"/>
          <w:numId w:val="17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left="1287" w:hanging="360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Порекомендуйте последовательность действий по подготовке и реализации программы обучения?</w:t>
      </w:r>
    </w:p>
    <w:p w14:paraId="4E2ECA74" w14:textId="77777777" w:rsidR="00061C02" w:rsidRPr="00521880" w:rsidRDefault="00061C02" w:rsidP="00EC2270">
      <w:pPr>
        <w:widowControl w:val="0"/>
        <w:numPr>
          <w:ilvl w:val="0"/>
          <w:numId w:val="17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left="1287" w:hanging="360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Как оценить ее эффективность?</w:t>
      </w:r>
    </w:p>
    <w:p w14:paraId="741998CF" w14:textId="77777777" w:rsidR="00061C02" w:rsidRPr="00521880" w:rsidRDefault="00061C02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4.Какие методы обучения будут наиболее приемлемыми для данной программы?</w:t>
      </w:r>
    </w:p>
    <w:p w14:paraId="150820C8" w14:textId="77777777" w:rsidR="00061C02" w:rsidRPr="00521880" w:rsidRDefault="00061C02" w:rsidP="00061C02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73DE5B90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9. Управление профессионально-должностным продвижением персонала</w:t>
      </w:r>
    </w:p>
    <w:p w14:paraId="346BAB62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219AA30C" w14:textId="453ACBF3" w:rsidR="00424567" w:rsidRPr="00521880" w:rsidRDefault="00061C02" w:rsidP="00EC2270">
      <w:pPr>
        <w:pStyle w:val="a3"/>
        <w:numPr>
          <w:ilvl w:val="0"/>
          <w:numId w:val="30"/>
        </w:numPr>
        <w:tabs>
          <w:tab w:val="left" w:pos="142"/>
        </w:tabs>
        <w:jc w:val="both"/>
        <w:rPr>
          <w:i w:val="0"/>
          <w:sz w:val="28"/>
          <w:szCs w:val="28"/>
        </w:rPr>
      </w:pPr>
      <w:r w:rsidRPr="00521880">
        <w:rPr>
          <w:i w:val="0"/>
          <w:spacing w:val="-12"/>
          <w:sz w:val="28"/>
          <w:szCs w:val="28"/>
        </w:rPr>
        <w:t xml:space="preserve">Каким образом можно мотивировать сотрудников современной </w:t>
      </w:r>
      <w:r w:rsidRPr="00521880">
        <w:rPr>
          <w:i w:val="0"/>
          <w:sz w:val="28"/>
          <w:szCs w:val="28"/>
        </w:rPr>
        <w:t>организации с помощью каждой из известных Вам теорий мотивации?</w:t>
      </w:r>
    </w:p>
    <w:p w14:paraId="446DD209" w14:textId="77777777" w:rsidR="00061C02" w:rsidRPr="00521880" w:rsidRDefault="00061C02" w:rsidP="00EC2270">
      <w:pPr>
        <w:widowControl w:val="0"/>
        <w:numPr>
          <w:ilvl w:val="0"/>
          <w:numId w:val="30"/>
        </w:numPr>
        <w:shd w:val="clear" w:color="auto" w:fill="FFFFFF"/>
        <w:tabs>
          <w:tab w:val="left" w:pos="566"/>
          <w:tab w:val="left" w:pos="2587"/>
          <w:tab w:val="left" w:pos="3634"/>
          <w:tab w:val="left" w:pos="5126"/>
          <w:tab w:val="left" w:pos="7382"/>
        </w:tabs>
        <w:autoSpaceDE w:val="0"/>
        <w:autoSpaceDN w:val="0"/>
        <w:adjustRightInd w:val="0"/>
        <w:jc w:val="both"/>
        <w:rPr>
          <w:spacing w:val="-2"/>
          <w:sz w:val="28"/>
          <w:szCs w:val="28"/>
        </w:rPr>
      </w:pPr>
      <w:r w:rsidRPr="00521880">
        <w:rPr>
          <w:spacing w:val="-2"/>
          <w:sz w:val="28"/>
          <w:szCs w:val="28"/>
        </w:rPr>
        <w:t>Перечислите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1"/>
          <w:sz w:val="28"/>
          <w:szCs w:val="28"/>
        </w:rPr>
        <w:t>цели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системы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материального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стимулирования</w:t>
      </w:r>
      <w:r w:rsidR="006861E4" w:rsidRPr="00521880">
        <w:rPr>
          <w:spacing w:val="-2"/>
          <w:sz w:val="28"/>
          <w:szCs w:val="28"/>
        </w:rPr>
        <w:t xml:space="preserve"> </w:t>
      </w:r>
      <w:r w:rsidRPr="00521880">
        <w:rPr>
          <w:sz w:val="28"/>
          <w:szCs w:val="28"/>
        </w:rPr>
        <w:t>организации?</w:t>
      </w:r>
    </w:p>
    <w:p w14:paraId="441F7278" w14:textId="47A318D5" w:rsidR="00061C02" w:rsidRPr="00521880" w:rsidRDefault="00061C02" w:rsidP="00EC2270">
      <w:pPr>
        <w:pStyle w:val="a3"/>
        <w:numPr>
          <w:ilvl w:val="0"/>
          <w:numId w:val="30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pacing w:val="-14"/>
          <w:sz w:val="28"/>
          <w:szCs w:val="28"/>
        </w:rPr>
        <w:t xml:space="preserve">Перечислите и опишите оригинальные системы оплаты труда, </w:t>
      </w:r>
      <w:r w:rsidRPr="00521880">
        <w:rPr>
          <w:i w:val="0"/>
          <w:sz w:val="28"/>
          <w:szCs w:val="28"/>
        </w:rPr>
        <w:t>используемые в странах с развитой рыночной экономикой</w:t>
      </w:r>
    </w:p>
    <w:p w14:paraId="05773F36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4AC0B762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061C02" w:rsidRPr="00521880">
        <w:rPr>
          <w:b/>
          <w:bCs/>
          <w:iCs/>
          <w:sz w:val="28"/>
          <w:szCs w:val="28"/>
        </w:rPr>
        <w:t>1.</w:t>
      </w:r>
      <w:r w:rsidRPr="00521880">
        <w:rPr>
          <w:sz w:val="28"/>
          <w:szCs w:val="28"/>
        </w:rPr>
        <w:t xml:space="preserve"> </w:t>
      </w:r>
      <w:r w:rsidR="00061C02" w:rsidRPr="00521880">
        <w:rPr>
          <w:b/>
          <w:bCs/>
          <w:iCs/>
          <w:sz w:val="28"/>
          <w:szCs w:val="28"/>
        </w:rPr>
        <w:t>Практическая ситуация "Вечер встречи"</w:t>
      </w:r>
    </w:p>
    <w:p w14:paraId="5E48105A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Университетские друзья Владимир, Олег, Ирина и Иван, которые не виделись с тех пор, как окончили университет пять лет назад, после вечера встречи однокурсников решили побеседовать друг с другом, вспомнить жизнь в университете, и рассказать о том, как у них идут дела сейчас. Воспоминания не заняли слишком много времени, разговор о текущей жизни представил гораздо больший интерес.</w:t>
      </w:r>
    </w:p>
    <w:p w14:paraId="0DA8402A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"Мне ужасно надоела моя работа", - сказал Иван. "Сначала, когда я пришел в издательство, казалось, что меня ждет интересная и разнообразная деятельность. Кстати, все так и было, пока я не стал начальником отдела. Теперь я потонул в море административной работы, должен отдавать команды подчин</w:t>
      </w:r>
      <w:r w:rsidRPr="00521880">
        <w:rPr>
          <w:rFonts w:ascii="Cambria Math" w:hAnsi="Cambria Math"/>
          <w:sz w:val="28"/>
          <w:szCs w:val="28"/>
        </w:rPr>
        <w:t>ѐ</w:t>
      </w:r>
      <w:r w:rsidRPr="00521880">
        <w:rPr>
          <w:sz w:val="28"/>
          <w:szCs w:val="28"/>
        </w:rPr>
        <w:t>нным, что мне доставляет мало удовольствия. И домой прихожу, когда семья уже спит. С друзьями встретиться некогда. Я согласен меньше получать, лишь бы быть более свободным и иметь меньше ответственности. Может быть, кому-то и нравится командовать. Но это, видно, не для меня".</w:t>
      </w:r>
    </w:p>
    <w:p w14:paraId="0AB23B37" w14:textId="56FC72F4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"Не знаю, достаточно ли тебе твоей зарплаты. А я совсем неудовлетворена тем, что мне платят. Хотя денег мне на жизнь хватает. Но </w:t>
      </w:r>
      <w:r w:rsidRPr="00521880">
        <w:rPr>
          <w:spacing w:val="-1"/>
          <w:sz w:val="28"/>
          <w:szCs w:val="28"/>
        </w:rPr>
        <w:t xml:space="preserve">не в этом самое главное. Я уже работаю пять лет в институте, все меня знают, </w:t>
      </w:r>
      <w:r w:rsidRPr="00521880">
        <w:rPr>
          <w:sz w:val="28"/>
          <w:szCs w:val="28"/>
        </w:rPr>
        <w:t>участвовала в написании двух монографий, а получаю столько же, сколько и племянник директора, который только в этом году пришел к нам после окончания заочного института. И вообще, я сделала вывод для себя в последнее время, что руководство мало обращает внимание на то, кто сколько дает институту. Я надеялась сделать быструю карьеру. Но почти не вижу никакого движения кадров. На руководящие должности в основном принимают со стороны. При первой же возможности получить продвижение на стороне - уйду".</w:t>
      </w:r>
    </w:p>
    <w:p w14:paraId="72966A0B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"Я тоже пытался сделать карьеру", - перебил Ирину Владимир. "Старался из последних сил. И даже дорос до позиции маленького начальника. А потом понял, что перспектив роста у меня практически нет, и решил начать трудиться простым рабочим, деньгу заколачивать. И получается совсем не очень плохо. Зарплата у меня приличная. Отработал сво</w:t>
      </w:r>
      <w:r w:rsidRPr="00521880">
        <w:rPr>
          <w:rFonts w:ascii="Cambria Math" w:hAnsi="Cambria Math"/>
          <w:sz w:val="28"/>
          <w:szCs w:val="28"/>
        </w:rPr>
        <w:t>ѐ</w:t>
      </w:r>
      <w:r w:rsidRPr="00521880">
        <w:rPr>
          <w:sz w:val="28"/>
          <w:szCs w:val="28"/>
        </w:rPr>
        <w:t xml:space="preserve"> и отдыхай, живи в сво</w:t>
      </w:r>
      <w:r w:rsidRPr="00521880">
        <w:rPr>
          <w:rFonts w:ascii="Cambria Math" w:hAnsi="Cambria Math"/>
          <w:sz w:val="28"/>
          <w:szCs w:val="28"/>
        </w:rPr>
        <w:t>ѐ</w:t>
      </w:r>
      <w:r w:rsidRPr="00521880">
        <w:rPr>
          <w:sz w:val="28"/>
          <w:szCs w:val="28"/>
        </w:rPr>
        <w:t xml:space="preserve"> удовольствие. Семьи я своей не завел, зато друзей полно. По воскресеньям мы ходим в футбол гоняем. Бывает, что вместе вечером на стадион ходим. И отпуск вместе на лодках проводим. Уха, костер, свежий воздух, песни поем. Что ещ</w:t>
      </w:r>
      <w:r w:rsidRPr="00521880">
        <w:rPr>
          <w:rFonts w:ascii="Cambria Math" w:hAnsi="Cambria Math"/>
          <w:sz w:val="28"/>
          <w:szCs w:val="28"/>
        </w:rPr>
        <w:t>ѐ</w:t>
      </w:r>
      <w:r w:rsidRPr="00521880">
        <w:rPr>
          <w:sz w:val="28"/>
          <w:szCs w:val="28"/>
        </w:rPr>
        <w:t xml:space="preserve"> надо. Так что я своей работой доволен".</w:t>
      </w:r>
    </w:p>
    <w:p w14:paraId="0F6F29A0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"Удивительные вы все люди. Все о деньгах, да о карьере. Как будто ничего другого на работе нет. Конечно, когда я сразу после университета гроши получал, было плохо. Но сейчас зарплата нормальная, однако, радости я от этого не испытываю. Сидит пять человек в тесной комнате, мой сосед курит беспрерывно и выходить из комнаты не собирается. Начальник вечно лезет со своими рекомендациями. Я его голос уже слышать не могу. Единственное, что удерживает так это то, что работа интересная, а также то, что в последнее время получаю хорошие результаты. Ну и жена будет против, если я захочу уйти. Садик, больница и путевки в санаторий во время отпуска всегда обеспечены. Так что приходиться мириться. А что поделаешь надо думать о будущем", так закончил свой монолог Олег.</w:t>
      </w:r>
    </w:p>
    <w:p w14:paraId="369C9BE5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31155F95" w14:textId="77777777" w:rsidR="00061C02" w:rsidRPr="00521880" w:rsidRDefault="00061C02" w:rsidP="00EC2270">
      <w:pPr>
        <w:widowControl w:val="0"/>
        <w:numPr>
          <w:ilvl w:val="0"/>
          <w:numId w:val="21"/>
        </w:numPr>
        <w:shd w:val="clear" w:color="auto" w:fill="FFFFFF"/>
        <w:tabs>
          <w:tab w:val="left" w:pos="912"/>
        </w:tabs>
        <w:autoSpaceDE w:val="0"/>
        <w:autoSpaceDN w:val="0"/>
        <w:adjustRightInd w:val="0"/>
        <w:ind w:left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Охарактеризуйте отношение к своей работе персонажей ситуации.</w:t>
      </w:r>
    </w:p>
    <w:p w14:paraId="1C00A43C" w14:textId="77777777" w:rsidR="00061C02" w:rsidRPr="00521880" w:rsidRDefault="00061C02" w:rsidP="00EC2270">
      <w:pPr>
        <w:widowControl w:val="0"/>
        <w:numPr>
          <w:ilvl w:val="0"/>
          <w:numId w:val="21"/>
        </w:numPr>
        <w:shd w:val="clear" w:color="auto" w:fill="FFFFFF"/>
        <w:tabs>
          <w:tab w:val="left" w:pos="912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Оправдались или нет ожидания по отношению к работе персонажей ситуации? Если нет, объясните почему.</w:t>
      </w:r>
    </w:p>
    <w:p w14:paraId="5FA941C0" w14:textId="77777777" w:rsidR="00424567" w:rsidRPr="00521880" w:rsidRDefault="00061C02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pacing w:val="-8"/>
          <w:sz w:val="28"/>
          <w:szCs w:val="28"/>
        </w:rPr>
        <w:t xml:space="preserve">Осуществите   последовательный   разбор   мотивов   поведения   героев   в </w:t>
      </w:r>
      <w:r w:rsidRPr="00521880">
        <w:rPr>
          <w:i w:val="0"/>
          <w:iCs w:val="0"/>
          <w:sz w:val="28"/>
          <w:szCs w:val="28"/>
        </w:rPr>
        <w:t>соответствии с каждой из известных Вам теорий мотивации.</w:t>
      </w:r>
    </w:p>
    <w:p w14:paraId="7B4C462D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</w:t>
      </w:r>
      <w:r w:rsidR="006861E4" w:rsidRPr="00521880">
        <w:rPr>
          <w:b/>
          <w:bCs/>
          <w:iCs/>
          <w:sz w:val="28"/>
          <w:szCs w:val="28"/>
        </w:rPr>
        <w:t>2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b/>
          <w:bCs/>
          <w:iCs/>
          <w:spacing w:val="-8"/>
          <w:sz w:val="28"/>
          <w:szCs w:val="28"/>
        </w:rPr>
        <w:t>Практическая ситуация " Продавец-звезда"</w:t>
      </w:r>
    </w:p>
    <w:p w14:paraId="382D2DF9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 xml:space="preserve">Когда Денис Фомин был ребенком, родители всегда поощряли его за проявление независимости. В школьные годы он вполне преуспевал и в классе, и вне его. В начальной школе он всегда старался выступать в роли регулировщика движения или наблюдать за порядком в столовой. Правда, маму беспокоило, что он не особо ладил со своими </w:t>
      </w:r>
      <w:r w:rsidRPr="00521880">
        <w:rPr>
          <w:spacing w:val="-1"/>
          <w:sz w:val="28"/>
          <w:szCs w:val="28"/>
        </w:rPr>
        <w:t xml:space="preserve">ровесниками. Но Денис обычно объяснял это так: «Они мне не нужны. Кроме </w:t>
      </w:r>
      <w:r w:rsidRPr="00521880">
        <w:rPr>
          <w:sz w:val="28"/>
          <w:szCs w:val="28"/>
        </w:rPr>
        <w:t>того, многие вещи они не могут делать так же хорошо, как я. А у меня нет времени им помогать; я слишком занят самосовершенствованием. Денис продолжал преуспевать и в старших классах, и в колледже. Он всегда был одним из первых по успеваемости в своем классе, очень хорошо бегал на длинные дистанции и входил в команду по легкой атлетике, как в школе, так и в колледже. В колледже он не вступал в студенческие общины и жил на квартире. Окончив колледж, Денис пошел работать в крупную страховую компанию и скоро стал одним из лучших агентов. Денис очень гордился тем, что был в пятерке самых лучших страховых агентов в течение шести лет из восьми, что он проработал в компании.</w:t>
      </w:r>
    </w:p>
    <w:p w14:paraId="38498C97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В головном офисе страховой компании исполнительный комитет, ответственный за назначение людей на ключевые должности, обсуждал вакансию менеджера по продажам в Северо-западном регионе. Менеджер по персоналу представил следующий доклад: «Как вы знаете, регион Северо-западныйотстает от других по уровню продаж. Нам необходимо найти сильно мотивированного человека, чтобы он в этой ситуации мог принять на себя ответственность и изменить ситуацию. После тщательного поиска я рекомендую на эту должность Дениса Фомина. Как вам известно, Денис очень хорошо работает в компании и достиг выдающихся результатов. Он очень мотивированный человек. Я думаю, он именно тот, кто нужен для этой работы».</w:t>
      </w:r>
    </w:p>
    <w:p w14:paraId="78A33C3E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294B09FD" w14:textId="77777777" w:rsidR="00061C02" w:rsidRPr="00521880" w:rsidRDefault="00061C02" w:rsidP="00EC2270">
      <w:pPr>
        <w:widowControl w:val="0"/>
        <w:numPr>
          <w:ilvl w:val="0"/>
          <w:numId w:val="22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left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Согласны ли вы с менеджером по персоналу? Почему?</w:t>
      </w:r>
    </w:p>
    <w:p w14:paraId="3ECB054E" w14:textId="77777777" w:rsidR="00061C02" w:rsidRPr="00521880" w:rsidRDefault="00061C02" w:rsidP="00EC2270">
      <w:pPr>
        <w:widowControl w:val="0"/>
        <w:numPr>
          <w:ilvl w:val="0"/>
          <w:numId w:val="22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firstLine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Если принять во внимание биографию Дениса, какие мотивы из рассмотренных в главе могут оказаться очень важными для него? Какие мотивы будут менее существенными? Найдите в приведенном примере конкретные подтверждения каждому мотиву.</w:t>
      </w:r>
    </w:p>
    <w:p w14:paraId="0D974560" w14:textId="77777777" w:rsidR="00061C02" w:rsidRPr="00521880" w:rsidRDefault="00061C02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Какого рода мотивация может быть существенной для людей, </w:t>
      </w:r>
      <w:r w:rsidRPr="00521880">
        <w:rPr>
          <w:i w:val="0"/>
          <w:iCs w:val="0"/>
          <w:spacing w:val="-1"/>
          <w:sz w:val="28"/>
          <w:szCs w:val="28"/>
        </w:rPr>
        <w:t xml:space="preserve">занимающих должность специалистов по продажам? Какой тип мотивации </w:t>
      </w:r>
      <w:r w:rsidRPr="00521880">
        <w:rPr>
          <w:i w:val="0"/>
          <w:iCs w:val="0"/>
          <w:sz w:val="28"/>
          <w:szCs w:val="28"/>
        </w:rPr>
        <w:t>желателен для людей, занимающих должность менеджеров?</w:t>
      </w:r>
    </w:p>
    <w:p w14:paraId="7F4D24A6" w14:textId="77777777" w:rsidR="00061C02" w:rsidRPr="00521880" w:rsidRDefault="00061C02" w:rsidP="00061C02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4D83FE06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10. Обучение, переподготовка и повышение квалификации персонала</w:t>
      </w:r>
    </w:p>
    <w:p w14:paraId="5BB5009F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49E5C8CD" w14:textId="77777777" w:rsidR="00061C02" w:rsidRPr="00521880" w:rsidRDefault="00061C02" w:rsidP="00EC2270">
      <w:pPr>
        <w:widowControl w:val="0"/>
        <w:numPr>
          <w:ilvl w:val="0"/>
          <w:numId w:val="31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4"/>
          <w:sz w:val="28"/>
          <w:szCs w:val="28"/>
        </w:rPr>
      </w:pPr>
      <w:r w:rsidRPr="00521880">
        <w:rPr>
          <w:spacing w:val="-13"/>
          <w:sz w:val="28"/>
          <w:szCs w:val="28"/>
        </w:rPr>
        <w:t xml:space="preserve">Что        представляет        собой        процесс        профессионального        развития </w:t>
      </w:r>
      <w:r w:rsidRPr="00521880">
        <w:rPr>
          <w:sz w:val="28"/>
          <w:szCs w:val="28"/>
        </w:rPr>
        <w:t>сотрудников организации?</w:t>
      </w:r>
    </w:p>
    <w:p w14:paraId="0F552FAD" w14:textId="77777777" w:rsidR="00424567" w:rsidRPr="00521880" w:rsidRDefault="00061C02" w:rsidP="00EC2270">
      <w:pPr>
        <w:pStyle w:val="a3"/>
        <w:numPr>
          <w:ilvl w:val="0"/>
          <w:numId w:val="31"/>
        </w:numPr>
        <w:tabs>
          <w:tab w:val="left" w:pos="142"/>
        </w:tabs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На основании чего сотрудники службы УЧР определяют нуждаются ли сотрудники организации в профессиональном обучении или нет?</w:t>
      </w:r>
    </w:p>
    <w:p w14:paraId="5212B319" w14:textId="77777777" w:rsidR="00061C02" w:rsidRPr="00521880" w:rsidRDefault="00061C02" w:rsidP="00EC2270">
      <w:pPr>
        <w:widowControl w:val="0"/>
        <w:numPr>
          <w:ilvl w:val="0"/>
          <w:numId w:val="31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jc w:val="both"/>
        <w:rPr>
          <w:spacing w:val="-3"/>
          <w:sz w:val="28"/>
          <w:szCs w:val="28"/>
        </w:rPr>
      </w:pPr>
      <w:r w:rsidRPr="00521880">
        <w:rPr>
          <w:sz w:val="28"/>
          <w:szCs w:val="28"/>
        </w:rPr>
        <w:t>Перечислите основные принципы обучения взрослых людей.</w:t>
      </w:r>
    </w:p>
    <w:p w14:paraId="326DA937" w14:textId="77777777" w:rsidR="00061C02" w:rsidRPr="00521880" w:rsidRDefault="00061C02" w:rsidP="00EC2270">
      <w:pPr>
        <w:pStyle w:val="a3"/>
        <w:numPr>
          <w:ilvl w:val="0"/>
          <w:numId w:val="31"/>
        </w:numPr>
        <w:tabs>
          <w:tab w:val="left" w:pos="142"/>
        </w:tabs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pacing w:val="-13"/>
          <w:sz w:val="28"/>
          <w:szCs w:val="28"/>
        </w:rPr>
        <w:t xml:space="preserve">Какие      факторы      могут      мотивировать      сотрудников      на      участие      в </w:t>
      </w:r>
      <w:r w:rsidRPr="00521880">
        <w:rPr>
          <w:i w:val="0"/>
          <w:sz w:val="28"/>
          <w:szCs w:val="28"/>
        </w:rPr>
        <w:t>программе профессионального обучения?</w:t>
      </w:r>
    </w:p>
    <w:p w14:paraId="3401625F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3427A39D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Задание 1</w:t>
      </w:r>
      <w:r w:rsidR="00061C02" w:rsidRPr="00521880">
        <w:rPr>
          <w:b/>
          <w:bCs/>
          <w:iCs/>
          <w:sz w:val="28"/>
          <w:szCs w:val="28"/>
        </w:rPr>
        <w:t>. Практическая ситуация</w:t>
      </w:r>
    </w:p>
    <w:p w14:paraId="6FBC945A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Олег Назаров - директор филиала крупного российского коммерческого банка. Филиал был образован на базе местного коммерческого банка. Один из приоритетов Олега - создание системы управления персоналом. Банк известен в стране как один из лидеров в области применения новых методов управления человеческими ресурсами -психологического тестирования, платы за знания, индивидуального планирования карьеры сотрудников.</w:t>
      </w:r>
    </w:p>
    <w:p w14:paraId="30942420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 xml:space="preserve">Работая в течение двух недель по 12 часов в сутки, Олег пытался, в том числе изучить систему управления персоналом, принятую в филиале. В результате удалось выяснить, что подбор новых сотрудников осуществлялся исключительно через знакомых, в филиале не имели представления о планировании карьеры, аттестации, подготовке резерва руководителей. Профессиональное обучение не планировалось, а организовывалось по мере </w:t>
      </w:r>
      <w:r w:rsidRPr="00521880">
        <w:rPr>
          <w:spacing w:val="-8"/>
          <w:sz w:val="28"/>
          <w:szCs w:val="28"/>
        </w:rPr>
        <w:t>необходимости      руководителями      подразделений.      Сотрудники получают</w:t>
      </w:r>
      <w:r w:rsidRPr="00521880">
        <w:rPr>
          <w:sz w:val="28"/>
          <w:szCs w:val="28"/>
        </w:rPr>
        <w:t xml:space="preserve"> сдельную заработную плату, а административный персонал - должностные оклады и ежемесячные премии, составляющие до 35% от оклада.</w:t>
      </w:r>
    </w:p>
    <w:p w14:paraId="3E3ABAF7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6E235950" w14:textId="77777777" w:rsidR="00061C02" w:rsidRPr="00521880" w:rsidRDefault="00061C02" w:rsidP="006861E4">
      <w:pPr>
        <w:shd w:val="clear" w:color="auto" w:fill="FFFFFF"/>
        <w:tabs>
          <w:tab w:val="left" w:pos="936"/>
        </w:tabs>
        <w:ind w:firstLine="720"/>
        <w:jc w:val="both"/>
        <w:rPr>
          <w:sz w:val="28"/>
          <w:szCs w:val="28"/>
        </w:rPr>
      </w:pPr>
      <w:r w:rsidRPr="00521880">
        <w:rPr>
          <w:iCs/>
          <w:spacing w:val="-1"/>
          <w:sz w:val="28"/>
          <w:szCs w:val="28"/>
        </w:rPr>
        <w:t>1.</w:t>
      </w:r>
      <w:r w:rsidRPr="00521880">
        <w:rPr>
          <w:iCs/>
          <w:sz w:val="28"/>
          <w:szCs w:val="28"/>
        </w:rPr>
        <w:tab/>
        <w:t>Существует ли в описанной ситуации потребность в изменении</w:t>
      </w:r>
      <w:r w:rsidRPr="00521880">
        <w:rPr>
          <w:iCs/>
          <w:sz w:val="28"/>
          <w:szCs w:val="28"/>
        </w:rPr>
        <w:br/>
        <w:t>системы управления персоналом? Если "да", то почему?</w:t>
      </w:r>
    </w:p>
    <w:p w14:paraId="5D264C1F" w14:textId="77777777" w:rsidR="00061C02" w:rsidRPr="00521880" w:rsidRDefault="00061C02" w:rsidP="006861E4">
      <w:pPr>
        <w:shd w:val="clear" w:color="auto" w:fill="FFFFFF"/>
        <w:tabs>
          <w:tab w:val="left" w:pos="850"/>
        </w:tabs>
        <w:ind w:firstLine="720"/>
        <w:jc w:val="both"/>
        <w:rPr>
          <w:sz w:val="28"/>
          <w:szCs w:val="28"/>
        </w:rPr>
      </w:pPr>
      <w:r w:rsidRPr="00521880">
        <w:rPr>
          <w:iCs/>
          <w:spacing w:val="-1"/>
          <w:sz w:val="28"/>
          <w:szCs w:val="28"/>
        </w:rPr>
        <w:t>2.</w:t>
      </w:r>
      <w:r w:rsidRPr="00521880">
        <w:rPr>
          <w:iCs/>
          <w:sz w:val="28"/>
          <w:szCs w:val="28"/>
        </w:rPr>
        <w:tab/>
        <w:t>Предложите систему управления персоналом для данной организации</w:t>
      </w:r>
      <w:r w:rsidRPr="00521880">
        <w:rPr>
          <w:iCs/>
          <w:sz w:val="28"/>
          <w:szCs w:val="28"/>
        </w:rPr>
        <w:br/>
        <w:t>(какие основные процессы она должна поддерживать и на каких принципах</w:t>
      </w:r>
      <w:r w:rsidRPr="00521880">
        <w:rPr>
          <w:iCs/>
          <w:sz w:val="28"/>
          <w:szCs w:val="28"/>
        </w:rPr>
        <w:br/>
        <w:t>строиться?).</w:t>
      </w:r>
    </w:p>
    <w:p w14:paraId="2143170F" w14:textId="77777777" w:rsidR="00061C02" w:rsidRPr="00521880" w:rsidRDefault="00061C02" w:rsidP="006861E4">
      <w:pPr>
        <w:shd w:val="clear" w:color="auto" w:fill="FFFFFF"/>
        <w:tabs>
          <w:tab w:val="left" w:pos="926"/>
        </w:tabs>
        <w:ind w:firstLine="720"/>
        <w:jc w:val="both"/>
        <w:rPr>
          <w:sz w:val="28"/>
          <w:szCs w:val="28"/>
        </w:rPr>
      </w:pPr>
      <w:r w:rsidRPr="00521880">
        <w:rPr>
          <w:iCs/>
          <w:spacing w:val="-1"/>
          <w:sz w:val="28"/>
          <w:szCs w:val="28"/>
        </w:rPr>
        <w:t>3.</w:t>
      </w:r>
      <w:r w:rsidRPr="00521880">
        <w:rPr>
          <w:iCs/>
          <w:sz w:val="28"/>
          <w:szCs w:val="28"/>
        </w:rPr>
        <w:tab/>
        <w:t>Предложите программу по ее внедрению с перечнем конкретных</w:t>
      </w:r>
      <w:r w:rsidRPr="00521880">
        <w:rPr>
          <w:iCs/>
          <w:sz w:val="28"/>
          <w:szCs w:val="28"/>
        </w:rPr>
        <w:br/>
        <w:t>мероприятий, которые необходимо осуществить.</w:t>
      </w:r>
    </w:p>
    <w:p w14:paraId="25D84D1A" w14:textId="77777777" w:rsidR="00061C02" w:rsidRPr="00521880" w:rsidRDefault="00061C02" w:rsidP="006861E4">
      <w:pPr>
        <w:shd w:val="clear" w:color="auto" w:fill="FFFFFF"/>
        <w:tabs>
          <w:tab w:val="left" w:pos="1416"/>
        </w:tabs>
        <w:ind w:firstLine="720"/>
        <w:jc w:val="both"/>
        <w:rPr>
          <w:sz w:val="28"/>
          <w:szCs w:val="28"/>
        </w:rPr>
      </w:pPr>
      <w:r w:rsidRPr="00521880">
        <w:rPr>
          <w:iCs/>
          <w:spacing w:val="-4"/>
          <w:sz w:val="28"/>
          <w:szCs w:val="28"/>
        </w:rPr>
        <w:t>4.</w:t>
      </w:r>
      <w:r w:rsidRPr="00521880">
        <w:rPr>
          <w:iCs/>
          <w:sz w:val="28"/>
          <w:szCs w:val="28"/>
        </w:rPr>
        <w:tab/>
        <w:t>Какими должны быть роль и позиция самого Олега Назарова?</w:t>
      </w:r>
      <w:r w:rsidRPr="00521880">
        <w:rPr>
          <w:iCs/>
          <w:sz w:val="28"/>
          <w:szCs w:val="28"/>
        </w:rPr>
        <w:br/>
        <w:t>Какие шаги он должен предпринять лично?</w:t>
      </w:r>
    </w:p>
    <w:p w14:paraId="7612B030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Задание 2</w:t>
      </w:r>
      <w:r w:rsidR="00061C02" w:rsidRPr="00521880">
        <w:rPr>
          <w:b/>
          <w:bCs/>
          <w:iCs/>
          <w:sz w:val="28"/>
          <w:szCs w:val="28"/>
        </w:rPr>
        <w:t>. Практическая ситуация</w:t>
      </w:r>
    </w:p>
    <w:p w14:paraId="45FE2829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Исходные данные.</w:t>
      </w:r>
      <w:r w:rsidR="006861E4" w:rsidRPr="00521880">
        <w:rPr>
          <w:b/>
          <w:bCs/>
          <w:iCs/>
          <w:sz w:val="28"/>
          <w:szCs w:val="28"/>
        </w:rPr>
        <w:t xml:space="preserve"> </w:t>
      </w:r>
      <w:r w:rsidRPr="00521880">
        <w:rPr>
          <w:sz w:val="28"/>
          <w:szCs w:val="28"/>
        </w:rPr>
        <w:t>Юрий Суворов, директор по персоналу торговой фирмы ООО «Магнат», вернулся с семинара по управлению человеческими ресурсами, переполненный новыми идеями и энтузиазмом воплотить их в жизнь. Наиболее интересной ему показалась тема планирования и развития карьеры. Юрий рассказал о ней Генеральному директору ООО «Магнат»-компании, объединяющей три крупных магазина в различных районах Санкт-Петербурга. Генеральный директор заинтересовался рассказом Юрия и попросил его подготовить специальное занятие для высших руководителей ООО «Магнат». Через две недели Юрий провел однодневный семинар с 10 высшими руководителями компании (Генеральный директор принял в последнюю минуту решение не участвовать в семинаре, чтобы "не смущать подчиненных"). Семинар прошел на "ура" - руководители были активны, задавали много вопросов и проявили большой интерес к развитию карьеры.</w:t>
      </w:r>
    </w:p>
    <w:p w14:paraId="42577726" w14:textId="77777777" w:rsidR="00061C02" w:rsidRPr="00521880" w:rsidRDefault="00061C02" w:rsidP="006861E4">
      <w:pPr>
        <w:shd w:val="clear" w:color="auto" w:fill="FFFFFF"/>
        <w:tabs>
          <w:tab w:val="left" w:pos="1277"/>
          <w:tab w:val="left" w:pos="3053"/>
          <w:tab w:val="left" w:pos="3979"/>
          <w:tab w:val="left" w:pos="5942"/>
          <w:tab w:val="left" w:pos="7416"/>
          <w:tab w:val="left" w:pos="8467"/>
        </w:tabs>
        <w:ind w:firstLine="720"/>
        <w:jc w:val="both"/>
        <w:rPr>
          <w:sz w:val="28"/>
          <w:szCs w:val="28"/>
        </w:rPr>
      </w:pPr>
      <w:r w:rsidRPr="00521880">
        <w:rPr>
          <w:spacing w:val="-2"/>
          <w:sz w:val="28"/>
          <w:szCs w:val="28"/>
        </w:rPr>
        <w:t>На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следующий</w:t>
      </w:r>
      <w:r w:rsidRPr="00521880">
        <w:rPr>
          <w:sz w:val="28"/>
          <w:szCs w:val="28"/>
        </w:rPr>
        <w:tab/>
      </w:r>
      <w:r w:rsidRPr="00521880">
        <w:rPr>
          <w:spacing w:val="-1"/>
          <w:sz w:val="28"/>
          <w:szCs w:val="28"/>
        </w:rPr>
        <w:t>день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Генеральный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директор</w:t>
      </w:r>
      <w:r w:rsidRPr="00521880">
        <w:rPr>
          <w:sz w:val="28"/>
          <w:szCs w:val="28"/>
        </w:rPr>
        <w:tab/>
      </w:r>
      <w:r w:rsidRPr="00521880">
        <w:rPr>
          <w:spacing w:val="-1"/>
          <w:sz w:val="28"/>
          <w:szCs w:val="28"/>
        </w:rPr>
        <w:t>издал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приказ,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1"/>
          <w:sz w:val="28"/>
          <w:szCs w:val="28"/>
        </w:rPr>
        <w:t xml:space="preserve">предписывающий всем руководителям ООО «Магнат» подготовить в течение </w:t>
      </w:r>
      <w:r w:rsidRPr="00521880">
        <w:rPr>
          <w:sz w:val="28"/>
          <w:szCs w:val="28"/>
        </w:rPr>
        <w:t>недели планы, развития карьеры и сдать их директору по персоналу. В назначенный срок Юрий получил только два плана. В течение следующих двух недель - еще четыре. Остальные руководители обещали, что "принесут завтра", но ничего не приносили. Однако больше всего Юрия расстроило содержание планов: они были написаны как будто под копирку и содержали один пункт - "хочу совершенствоваться в занимаемой должности".</w:t>
      </w:r>
    </w:p>
    <w:p w14:paraId="3082C6DF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2414193A" w14:textId="77777777" w:rsidR="00061C02" w:rsidRPr="00521880" w:rsidRDefault="00061C02" w:rsidP="00EC2270">
      <w:pPr>
        <w:widowControl w:val="0"/>
        <w:numPr>
          <w:ilvl w:val="0"/>
          <w:numId w:val="18"/>
        </w:numPr>
        <w:shd w:val="clear" w:color="auto" w:fill="FFFFFF"/>
        <w:tabs>
          <w:tab w:val="left" w:pos="845"/>
        </w:tabs>
        <w:autoSpaceDE w:val="0"/>
        <w:autoSpaceDN w:val="0"/>
        <w:adjustRightInd w:val="0"/>
        <w:ind w:left="720" w:hanging="360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Как можно объяснить полученный Юрием результат?</w:t>
      </w:r>
    </w:p>
    <w:p w14:paraId="32189319" w14:textId="77777777" w:rsidR="00061C02" w:rsidRPr="00521880" w:rsidRDefault="00061C02" w:rsidP="00EC2270">
      <w:pPr>
        <w:widowControl w:val="0"/>
        <w:numPr>
          <w:ilvl w:val="0"/>
          <w:numId w:val="18"/>
        </w:numPr>
        <w:shd w:val="clear" w:color="auto" w:fill="FFFFFF"/>
        <w:tabs>
          <w:tab w:val="left" w:pos="845"/>
        </w:tabs>
        <w:autoSpaceDE w:val="0"/>
        <w:autoSpaceDN w:val="0"/>
        <w:adjustRightInd w:val="0"/>
        <w:ind w:left="720" w:hanging="360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Как ему следовало поступить?</w:t>
      </w:r>
    </w:p>
    <w:p w14:paraId="73CFF56E" w14:textId="77777777" w:rsidR="00424567" w:rsidRPr="00521880" w:rsidRDefault="00061C02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>Что делать в сложившейся ситуации?</w:t>
      </w:r>
    </w:p>
    <w:p w14:paraId="0C076484" w14:textId="77777777" w:rsidR="00061C02" w:rsidRPr="00521880" w:rsidRDefault="00061C02" w:rsidP="00061C02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12A7D0A1" w14:textId="77777777" w:rsidR="00424567" w:rsidRPr="00521880" w:rsidRDefault="00424567" w:rsidP="00424567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>Тема 11. Аттестация сотрудников в организации и деловая оценка</w:t>
      </w:r>
    </w:p>
    <w:p w14:paraId="4AFB7E90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2D333E7E" w14:textId="77777777" w:rsidR="00424567" w:rsidRPr="00521880" w:rsidRDefault="00061C02" w:rsidP="00EC2270">
      <w:pPr>
        <w:pStyle w:val="a3"/>
        <w:numPr>
          <w:ilvl w:val="0"/>
          <w:numId w:val="32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pacing w:val="-12"/>
          <w:sz w:val="28"/>
          <w:szCs w:val="28"/>
        </w:rPr>
        <w:t xml:space="preserve">С     какой     целью     организации     используют     систему     деловой     оценки </w:t>
      </w:r>
      <w:r w:rsidRPr="00521880">
        <w:rPr>
          <w:i w:val="0"/>
          <w:sz w:val="28"/>
          <w:szCs w:val="28"/>
        </w:rPr>
        <w:t>персонала?</w:t>
      </w:r>
    </w:p>
    <w:p w14:paraId="21F13BFF" w14:textId="77777777" w:rsidR="00061C02" w:rsidRPr="00521880" w:rsidRDefault="00061C02" w:rsidP="00EC2270">
      <w:pPr>
        <w:pStyle w:val="a3"/>
        <w:numPr>
          <w:ilvl w:val="0"/>
          <w:numId w:val="32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pacing w:val="-6"/>
          <w:sz w:val="28"/>
          <w:szCs w:val="28"/>
        </w:rPr>
        <w:t xml:space="preserve">Каким   образом   организации   оптимизируют    системы   деловой   оценки </w:t>
      </w:r>
      <w:r w:rsidRPr="00521880">
        <w:rPr>
          <w:i w:val="0"/>
          <w:sz w:val="28"/>
          <w:szCs w:val="28"/>
        </w:rPr>
        <w:t>персонала?</w:t>
      </w:r>
    </w:p>
    <w:p w14:paraId="3E975F68" w14:textId="77777777" w:rsidR="00061C02" w:rsidRPr="00521880" w:rsidRDefault="00061C02" w:rsidP="00EC2270">
      <w:pPr>
        <w:pStyle w:val="a3"/>
        <w:numPr>
          <w:ilvl w:val="0"/>
          <w:numId w:val="32"/>
        </w:numPr>
        <w:tabs>
          <w:tab w:val="left" w:pos="142"/>
        </w:tabs>
        <w:ind w:left="360"/>
        <w:jc w:val="both"/>
        <w:rPr>
          <w:i w:val="0"/>
          <w:sz w:val="28"/>
          <w:szCs w:val="28"/>
        </w:rPr>
      </w:pPr>
      <w:r w:rsidRPr="00521880">
        <w:rPr>
          <w:i w:val="0"/>
          <w:sz w:val="28"/>
          <w:szCs w:val="28"/>
        </w:rPr>
        <w:t>В чем заключается метод деловой оценки персонала – метод альтернативных характеристик?</w:t>
      </w:r>
    </w:p>
    <w:p w14:paraId="5033F458" w14:textId="77777777" w:rsidR="00061C02" w:rsidRPr="00521880" w:rsidRDefault="00061C02" w:rsidP="00EC2270">
      <w:pPr>
        <w:pStyle w:val="a3"/>
        <w:numPr>
          <w:ilvl w:val="0"/>
          <w:numId w:val="32"/>
        </w:numPr>
        <w:tabs>
          <w:tab w:val="left" w:pos="142"/>
        </w:tabs>
        <w:ind w:left="36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sz w:val="28"/>
          <w:szCs w:val="28"/>
        </w:rPr>
        <w:t>Охарактеризуйте этапы проведения и содержание аттестационного собеседования.</w:t>
      </w:r>
    </w:p>
    <w:p w14:paraId="7431AC75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30B1F233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1 </w:t>
      </w:r>
      <w:r w:rsidR="00061C02" w:rsidRPr="00521880">
        <w:rPr>
          <w:b/>
          <w:bCs/>
          <w:iCs/>
          <w:sz w:val="28"/>
          <w:szCs w:val="28"/>
        </w:rPr>
        <w:t xml:space="preserve"> Практическая ситуация</w:t>
      </w:r>
    </w:p>
    <w:p w14:paraId="35A5655F" w14:textId="77777777" w:rsidR="00061C02" w:rsidRPr="00521880" w:rsidRDefault="00061C02" w:rsidP="006861E4">
      <w:pPr>
        <w:shd w:val="clear" w:color="auto" w:fill="FFFFFF"/>
        <w:tabs>
          <w:tab w:val="left" w:pos="2227"/>
          <w:tab w:val="left" w:pos="4066"/>
          <w:tab w:val="left" w:pos="5064"/>
          <w:tab w:val="left" w:pos="6298"/>
          <w:tab w:val="left" w:pos="8256"/>
        </w:tabs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pacing w:val="-2"/>
          <w:sz w:val="28"/>
          <w:szCs w:val="28"/>
        </w:rPr>
        <w:t>Исходные</w:t>
      </w:r>
      <w:r w:rsidRPr="00521880">
        <w:rPr>
          <w:b/>
          <w:bCs/>
          <w:iCs/>
          <w:sz w:val="28"/>
          <w:szCs w:val="28"/>
        </w:rPr>
        <w:tab/>
      </w:r>
      <w:r w:rsidRPr="00521880">
        <w:rPr>
          <w:b/>
          <w:bCs/>
          <w:iCs/>
          <w:spacing w:val="-2"/>
          <w:sz w:val="28"/>
          <w:szCs w:val="28"/>
        </w:rPr>
        <w:t>данные.</w:t>
      </w:r>
      <w:r w:rsidRPr="00521880">
        <w:rPr>
          <w:b/>
          <w:bCs/>
          <w:iCs/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Глеб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Чуров,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генеральный</w:t>
      </w:r>
      <w:r w:rsidRPr="00521880">
        <w:rPr>
          <w:sz w:val="28"/>
          <w:szCs w:val="28"/>
        </w:rPr>
        <w:tab/>
      </w:r>
      <w:r w:rsidRPr="00521880">
        <w:rPr>
          <w:spacing w:val="-2"/>
          <w:sz w:val="28"/>
          <w:szCs w:val="28"/>
        </w:rPr>
        <w:t>директор</w:t>
      </w:r>
    </w:p>
    <w:p w14:paraId="252EB4FF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Международного центра по обучению управлению, обратился в консультационную компанию, специализирующуюся в области управления персоналом. Руководимый им центр перерос, по мнению Глеба, границы неформальной организации и нуждается в формальных системах управления,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прежде всего, системе оценк</w:t>
      </w:r>
      <w:r w:rsidR="006861E4" w:rsidRPr="00521880">
        <w:rPr>
          <w:sz w:val="28"/>
          <w:szCs w:val="28"/>
        </w:rPr>
        <w:t xml:space="preserve">и персонала. За три года своего </w:t>
      </w:r>
      <w:r w:rsidRPr="00521880">
        <w:rPr>
          <w:sz w:val="28"/>
          <w:szCs w:val="28"/>
        </w:rPr>
        <w:t>существования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Центр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превратился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3"/>
          <w:sz w:val="28"/>
          <w:szCs w:val="28"/>
        </w:rPr>
        <w:t>из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объединения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3"/>
          <w:sz w:val="28"/>
          <w:szCs w:val="28"/>
        </w:rPr>
        <w:t>трех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бывших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pacing w:val="-2"/>
          <w:sz w:val="28"/>
          <w:szCs w:val="28"/>
        </w:rPr>
        <w:t>коллег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по</w:t>
      </w:r>
      <w:r w:rsidR="006861E4" w:rsidRPr="00521880">
        <w:rPr>
          <w:sz w:val="28"/>
          <w:szCs w:val="28"/>
        </w:rPr>
        <w:t xml:space="preserve"> </w:t>
      </w:r>
      <w:r w:rsidRPr="00521880">
        <w:rPr>
          <w:sz w:val="28"/>
          <w:szCs w:val="28"/>
        </w:rPr>
        <w:t>консультационной компании в мощное учебное заведение, реализующее десятки программ профессионального обучения. В центре работает 18 штатных инструкторов и 7 технических сотрудников. Глеб также периодически приглашает преподавателей со стороны, с которыми заключаются разовые контракты. Центр проводит обучение руководителей, специалистов по финансам, бухгалтерскому учету и стратегическому управлению, предлагая общие курсы для всех желающих, а также разрабатывая специальные программы по заказу организаций. На долю последних приходится до 75% объема работ Центра.</w:t>
      </w:r>
    </w:p>
    <w:p w14:paraId="0BE2590E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По мнению Глеба, начальный период «компании-семьи», когда каждый старался изо всех сил, завершился, и Центр нуждается в формальной системе оценки работы каждого из сотрудников.</w:t>
      </w:r>
    </w:p>
    <w:p w14:paraId="057F2D54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7AFAAEAD" w14:textId="77777777" w:rsidR="00061C02" w:rsidRPr="00521880" w:rsidRDefault="00061C02" w:rsidP="00EC2270">
      <w:pPr>
        <w:widowControl w:val="0"/>
        <w:numPr>
          <w:ilvl w:val="0"/>
          <w:numId w:val="19"/>
        </w:numPr>
        <w:shd w:val="clear" w:color="auto" w:fill="FFFFFF"/>
        <w:tabs>
          <w:tab w:val="left" w:pos="850"/>
        </w:tabs>
        <w:autoSpaceDE w:val="0"/>
        <w:autoSpaceDN w:val="0"/>
        <w:adjustRightInd w:val="0"/>
        <w:ind w:left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Какие цели в области управления персоналом стоят перед Центром?</w:t>
      </w:r>
    </w:p>
    <w:p w14:paraId="7E0C27C4" w14:textId="77777777" w:rsidR="000A7153" w:rsidRPr="00521880" w:rsidRDefault="006861E4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z w:val="28"/>
          <w:szCs w:val="28"/>
        </w:rPr>
        <w:t xml:space="preserve">2. </w:t>
      </w:r>
      <w:r w:rsidR="00061C02" w:rsidRPr="00521880">
        <w:rPr>
          <w:i w:val="0"/>
          <w:iCs w:val="0"/>
          <w:sz w:val="28"/>
          <w:szCs w:val="28"/>
        </w:rPr>
        <w:t>Какую систему оценки вы бы предложили Глебу?</w:t>
      </w:r>
    </w:p>
    <w:p w14:paraId="335E9366" w14:textId="77777777" w:rsidR="00061C02" w:rsidRPr="00521880" w:rsidRDefault="006861E4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Задание 2 </w:t>
      </w:r>
      <w:r w:rsidR="00061C02" w:rsidRPr="00521880">
        <w:rPr>
          <w:b/>
          <w:bCs/>
          <w:iCs/>
          <w:sz w:val="28"/>
          <w:szCs w:val="28"/>
        </w:rPr>
        <w:t xml:space="preserve"> Практическая ситуация</w:t>
      </w:r>
    </w:p>
    <w:p w14:paraId="4E497A02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 xml:space="preserve">Исходные данные. </w:t>
      </w:r>
      <w:r w:rsidRPr="00521880">
        <w:rPr>
          <w:sz w:val="28"/>
          <w:szCs w:val="28"/>
        </w:rPr>
        <w:t>Отдел человеческих ресурсов крупной национальной корпорации провел анонимный опрос сотрудников с целью выяснения их отношения к процедуре аттестации, проводимой в штаб-квартире по классической схеме - ежегодное аттестационное собеседование с руководителем, специальные формы оценки и плана развития, повышение базового оклада в соответствии с аттестационной оценкой. Собрать мнение сотрудников было достаточно сложно, поскольку большинство из них проводит львиную долю своего времени в региональных филиалах и лишь иногда появляется в своем офисе. Всего было собрано 85 из разосланных 180 анкет. Результаты опроса показали, что</w:t>
      </w:r>
    </w:p>
    <w:p w14:paraId="73DA8347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pacing w:val="-1"/>
          <w:sz w:val="28"/>
          <w:szCs w:val="28"/>
        </w:rPr>
        <w:t xml:space="preserve">•71% сотрудников не удовлетворены аттестацией как методом оценки их </w:t>
      </w:r>
      <w:r w:rsidRPr="00521880">
        <w:rPr>
          <w:sz w:val="28"/>
          <w:szCs w:val="28"/>
        </w:rPr>
        <w:t>работы;</w:t>
      </w:r>
    </w:p>
    <w:p w14:paraId="20EB31DB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•52% сотрудников считают, что руководители не могут объективно оценить их работу, поскольку не располагают необходимой для этого информацией;</w:t>
      </w:r>
    </w:p>
    <w:p w14:paraId="79E46A28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•40% сотрудников считают аттестационное собеседование формальным оглашением заранее принятого решения; 18% утверждают, что их руководители вообще не проводят собеседования, а просят подписать заполненную заранее форму;</w:t>
      </w:r>
    </w:p>
    <w:p w14:paraId="4AC98B4C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•75% сотрудников не чувствуют, что результаты аттестации используются для чего-либо помимо повышения оклада;</w:t>
      </w:r>
    </w:p>
    <w:p w14:paraId="30F1CBBC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•80% проводивших аттестацию руководителей пожаловались на недостаток времени для ее подготовки и проведения; 20% руководителей признались, что испытывают сложности в случаях, когда необходимо критиковать аттестуемых и регулярно завышают аттестационные оценки.</w:t>
      </w:r>
    </w:p>
    <w:p w14:paraId="4721BF11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b/>
          <w:bCs/>
          <w:iCs/>
          <w:sz w:val="28"/>
          <w:szCs w:val="28"/>
        </w:rPr>
        <w:t>Вопросы для обсуждения:</w:t>
      </w:r>
    </w:p>
    <w:p w14:paraId="74ABCBDC" w14:textId="77777777" w:rsidR="00061C02" w:rsidRPr="00521880" w:rsidRDefault="00061C02" w:rsidP="006861E4">
      <w:pPr>
        <w:shd w:val="clear" w:color="auto" w:fill="FFFFFF"/>
        <w:ind w:firstLine="720"/>
        <w:jc w:val="both"/>
        <w:rPr>
          <w:sz w:val="28"/>
          <w:szCs w:val="28"/>
        </w:rPr>
      </w:pPr>
      <w:r w:rsidRPr="00521880">
        <w:rPr>
          <w:iCs/>
          <w:spacing w:val="-2"/>
          <w:sz w:val="28"/>
          <w:szCs w:val="28"/>
        </w:rPr>
        <w:t>1.   О чем говорят результаты опроса?</w:t>
      </w:r>
    </w:p>
    <w:p w14:paraId="7DB8AB35" w14:textId="77777777" w:rsidR="00061C02" w:rsidRPr="00521880" w:rsidRDefault="00061C02" w:rsidP="00EC2270">
      <w:pPr>
        <w:widowControl w:val="0"/>
        <w:numPr>
          <w:ilvl w:val="0"/>
          <w:numId w:val="20"/>
        </w:numPr>
        <w:shd w:val="clear" w:color="auto" w:fill="FFFFFF"/>
        <w:tabs>
          <w:tab w:val="left" w:pos="912"/>
        </w:tabs>
        <w:autoSpaceDE w:val="0"/>
        <w:autoSpaceDN w:val="0"/>
        <w:adjustRightInd w:val="0"/>
        <w:ind w:left="566"/>
        <w:jc w:val="both"/>
        <w:rPr>
          <w:iCs/>
          <w:spacing w:val="-4"/>
          <w:sz w:val="28"/>
          <w:szCs w:val="28"/>
        </w:rPr>
      </w:pPr>
      <w:r w:rsidRPr="00521880">
        <w:rPr>
          <w:iCs/>
          <w:sz w:val="28"/>
          <w:szCs w:val="28"/>
        </w:rPr>
        <w:t>В чем причины сложившейся ситуации?</w:t>
      </w:r>
    </w:p>
    <w:p w14:paraId="308D0CDC" w14:textId="77777777" w:rsidR="00061C02" w:rsidRPr="00521880" w:rsidRDefault="00061C02" w:rsidP="006861E4">
      <w:pPr>
        <w:pStyle w:val="a3"/>
        <w:tabs>
          <w:tab w:val="left" w:pos="142"/>
        </w:tabs>
        <w:ind w:firstLine="720"/>
        <w:jc w:val="both"/>
        <w:rPr>
          <w:i w:val="0"/>
          <w:iCs w:val="0"/>
          <w:sz w:val="28"/>
          <w:szCs w:val="28"/>
        </w:rPr>
      </w:pPr>
      <w:r w:rsidRPr="00521880">
        <w:rPr>
          <w:i w:val="0"/>
          <w:iCs w:val="0"/>
          <w:spacing w:val="-13"/>
          <w:sz w:val="28"/>
          <w:szCs w:val="28"/>
        </w:rPr>
        <w:t xml:space="preserve">Какие      меры      по      усовершенствованию      системы      оценки      вы      бы </w:t>
      </w:r>
      <w:r w:rsidRPr="00521880">
        <w:rPr>
          <w:i w:val="0"/>
          <w:iCs w:val="0"/>
          <w:sz w:val="28"/>
          <w:szCs w:val="28"/>
        </w:rPr>
        <w:t>предложили отделу человеческих ресурсов штаб-квартиры?</w:t>
      </w:r>
    </w:p>
    <w:p w14:paraId="2E333076" w14:textId="77777777" w:rsidR="00061C02" w:rsidRPr="00521880" w:rsidRDefault="00061C02" w:rsidP="00061C02">
      <w:pPr>
        <w:pStyle w:val="a3"/>
        <w:tabs>
          <w:tab w:val="left" w:pos="142"/>
        </w:tabs>
        <w:ind w:firstLine="709"/>
        <w:jc w:val="both"/>
        <w:rPr>
          <w:i w:val="0"/>
          <w:iCs w:val="0"/>
          <w:sz w:val="28"/>
          <w:szCs w:val="28"/>
        </w:rPr>
      </w:pPr>
    </w:p>
    <w:p w14:paraId="7CD6DEDA" w14:textId="77777777" w:rsidR="00424567" w:rsidRPr="00521880" w:rsidRDefault="00424567" w:rsidP="00424567">
      <w:pPr>
        <w:ind w:firstLine="540"/>
        <w:jc w:val="both"/>
        <w:rPr>
          <w:b/>
          <w:iCs/>
          <w:sz w:val="28"/>
          <w:szCs w:val="28"/>
        </w:rPr>
      </w:pPr>
      <w:r w:rsidRPr="00521880">
        <w:rPr>
          <w:b/>
          <w:iCs/>
          <w:sz w:val="28"/>
          <w:szCs w:val="28"/>
        </w:rPr>
        <w:t>Тема 12. Оценка эффективности проектов  совершенствования системы управления человеческими ресурсами</w:t>
      </w:r>
    </w:p>
    <w:p w14:paraId="5A30560B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 w:val="0"/>
          <w:iCs w:val="0"/>
          <w:sz w:val="28"/>
          <w:szCs w:val="28"/>
        </w:rPr>
      </w:pPr>
      <w:r w:rsidRPr="00521880">
        <w:rPr>
          <w:b/>
          <w:i w:val="0"/>
          <w:iCs w:val="0"/>
          <w:sz w:val="28"/>
          <w:szCs w:val="28"/>
        </w:rPr>
        <w:t xml:space="preserve">Вопросы для обсуждения: </w:t>
      </w:r>
    </w:p>
    <w:p w14:paraId="0B61BFC9" w14:textId="77777777" w:rsidR="000A7153" w:rsidRPr="00521880" w:rsidRDefault="00C62D95" w:rsidP="00EC2270">
      <w:pPr>
        <w:numPr>
          <w:ilvl w:val="0"/>
          <w:numId w:val="33"/>
        </w:numPr>
        <w:ind w:left="36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Каким образом подбор персонала, развитие и подготовка персонала, оценка персонала и вознаграждение персонала влияют на реализацию целей организации?</w:t>
      </w:r>
    </w:p>
    <w:p w14:paraId="4007490D" w14:textId="77777777" w:rsidR="00C62D95" w:rsidRPr="00521880" w:rsidRDefault="00C62D95" w:rsidP="00EC2270">
      <w:pPr>
        <w:numPr>
          <w:ilvl w:val="0"/>
          <w:numId w:val="33"/>
        </w:numPr>
        <w:ind w:left="360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Сколько ключевых отделов службы УП должно быть на современном предприятии?</w:t>
      </w:r>
    </w:p>
    <w:p w14:paraId="728A590D" w14:textId="77777777" w:rsidR="00C62D95" w:rsidRPr="00521880" w:rsidRDefault="003B4E2D" w:rsidP="00EC2270">
      <w:pPr>
        <w:numPr>
          <w:ilvl w:val="0"/>
          <w:numId w:val="33"/>
        </w:numPr>
        <w:ind w:left="360"/>
        <w:jc w:val="both"/>
        <w:rPr>
          <w:b/>
          <w:iCs/>
          <w:sz w:val="28"/>
          <w:szCs w:val="28"/>
        </w:rPr>
      </w:pPr>
      <w:r w:rsidRPr="00521880">
        <w:rPr>
          <w:sz w:val="28"/>
          <w:szCs w:val="28"/>
        </w:rPr>
        <w:t>Каким образом можно устранить противоречие между линейными и функциональными руководителями с помощью концепции двойной ответственности?</w:t>
      </w:r>
    </w:p>
    <w:p w14:paraId="4087460D" w14:textId="77777777" w:rsidR="000A7153" w:rsidRPr="00521880" w:rsidRDefault="000A7153" w:rsidP="000A7153">
      <w:pPr>
        <w:pStyle w:val="a3"/>
        <w:tabs>
          <w:tab w:val="left" w:pos="142"/>
        </w:tabs>
        <w:ind w:firstLine="567"/>
        <w:jc w:val="both"/>
        <w:rPr>
          <w:b/>
          <w:iCs w:val="0"/>
          <w:sz w:val="28"/>
          <w:szCs w:val="28"/>
        </w:rPr>
      </w:pPr>
      <w:r w:rsidRPr="00521880">
        <w:rPr>
          <w:b/>
          <w:iCs w:val="0"/>
          <w:sz w:val="28"/>
          <w:szCs w:val="28"/>
        </w:rPr>
        <w:t>Примерные практические задания</w:t>
      </w:r>
    </w:p>
    <w:p w14:paraId="20974428" w14:textId="77777777" w:rsidR="003B4E2D" w:rsidRPr="00521880" w:rsidRDefault="003B4E2D" w:rsidP="006861E4">
      <w:pPr>
        <w:shd w:val="clear" w:color="auto" w:fill="FFFFFF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Задание </w:t>
      </w:r>
      <w:r w:rsidR="006861E4" w:rsidRPr="00521880">
        <w:rPr>
          <w:b/>
          <w:bCs/>
          <w:i/>
          <w:iCs/>
          <w:sz w:val="28"/>
          <w:szCs w:val="28"/>
        </w:rPr>
        <w:t>1</w:t>
      </w:r>
    </w:p>
    <w:p w14:paraId="661E676E" w14:textId="77777777" w:rsidR="003B4E2D" w:rsidRPr="00521880" w:rsidRDefault="003B4E2D" w:rsidP="006861E4">
      <w:pPr>
        <w:shd w:val="clear" w:color="auto" w:fill="FFFFFF"/>
        <w:jc w:val="both"/>
        <w:rPr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Исходными данными </w:t>
      </w:r>
      <w:r w:rsidRPr="00521880">
        <w:rPr>
          <w:sz w:val="28"/>
          <w:szCs w:val="28"/>
        </w:rPr>
        <w:t>для решения задачи является перечень функций службы управления персоналом, причем этот перечень составлен в сво</w:t>
      </w:r>
      <w:r w:rsidRPr="00521880">
        <w:rPr>
          <w:sz w:val="28"/>
          <w:szCs w:val="28"/>
        </w:rPr>
        <w:softHyphen/>
        <w:t>бодной последовательности без соблюдения логической взаимосвязи между функциями.</w:t>
      </w:r>
    </w:p>
    <w:p w14:paraId="3772C9F1" w14:textId="77777777" w:rsidR="003B4E2D" w:rsidRPr="00521880" w:rsidRDefault="003B4E2D" w:rsidP="006861E4">
      <w:pPr>
        <w:shd w:val="clear" w:color="auto" w:fill="FFFFFF"/>
        <w:jc w:val="both"/>
        <w:rPr>
          <w:sz w:val="28"/>
          <w:szCs w:val="28"/>
        </w:rPr>
      </w:pPr>
      <w:r w:rsidRPr="00521880">
        <w:rPr>
          <w:i/>
          <w:iCs/>
          <w:sz w:val="28"/>
          <w:szCs w:val="28"/>
        </w:rPr>
        <w:t>Перечень функций службы управления персоналам:</w:t>
      </w:r>
    </w:p>
    <w:p w14:paraId="49B9FA5E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обеспечение потребности в персонале;</w:t>
      </w:r>
    </w:p>
    <w:p w14:paraId="7EC6BD7D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использование персонала;</w:t>
      </w:r>
    </w:p>
    <w:p w14:paraId="29606058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анализ маркетинговой информации;</w:t>
      </w:r>
    </w:p>
    <w:p w14:paraId="715CD43A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</w:rPr>
      </w:pPr>
      <w:r w:rsidRPr="00521880">
        <w:rPr>
          <w:spacing w:val="-1"/>
          <w:sz w:val="28"/>
          <w:szCs w:val="28"/>
        </w:rPr>
        <w:t>разработка системы целей управления персоналом;</w:t>
      </w:r>
    </w:p>
    <w:p w14:paraId="1146A11F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</w:rPr>
      </w:pPr>
      <w:r w:rsidRPr="00521880">
        <w:rPr>
          <w:sz w:val="28"/>
          <w:szCs w:val="28"/>
        </w:rPr>
        <w:t>определение содержания труда на каждом рабочем месте;</w:t>
      </w:r>
    </w:p>
    <w:p w14:paraId="5D9FD30A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</w:rPr>
      </w:pPr>
      <w:r w:rsidRPr="00521880">
        <w:rPr>
          <w:spacing w:val="-1"/>
          <w:sz w:val="28"/>
          <w:szCs w:val="28"/>
        </w:rPr>
        <w:t>выбор путей покрытия потребности в персонале;</w:t>
      </w:r>
    </w:p>
    <w:p w14:paraId="577009FD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адаптация персонала;</w:t>
      </w:r>
    </w:p>
    <w:p w14:paraId="003C0335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922" w:hanging="317"/>
        <w:jc w:val="both"/>
        <w:rPr>
          <w:b/>
          <w:bCs/>
          <w:sz w:val="28"/>
          <w:szCs w:val="28"/>
        </w:rPr>
      </w:pPr>
      <w:r w:rsidRPr="00521880">
        <w:rPr>
          <w:spacing w:val="-1"/>
          <w:sz w:val="28"/>
          <w:szCs w:val="28"/>
        </w:rPr>
        <w:t xml:space="preserve">определение    функций    и    организационной    структуры    службы </w:t>
      </w:r>
      <w:r w:rsidRPr="00521880">
        <w:rPr>
          <w:sz w:val="28"/>
          <w:szCs w:val="28"/>
        </w:rPr>
        <w:t>управления персоналом;</w:t>
      </w:r>
    </w:p>
    <w:p w14:paraId="1953C8FF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формирование системы управления персоналом;</w:t>
      </w:r>
    </w:p>
    <w:p w14:paraId="3E528FB7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922" w:hanging="317"/>
        <w:jc w:val="both"/>
        <w:rPr>
          <w:b/>
          <w:bCs/>
          <w:sz w:val="28"/>
          <w:szCs w:val="28"/>
        </w:rPr>
      </w:pPr>
      <w:r w:rsidRPr="00521880">
        <w:rPr>
          <w:spacing w:val="-1"/>
          <w:sz w:val="28"/>
          <w:szCs w:val="28"/>
        </w:rPr>
        <w:t xml:space="preserve">планирование    качественной    и    количественной    потребности    в </w:t>
      </w:r>
      <w:r w:rsidRPr="00521880">
        <w:rPr>
          <w:sz w:val="28"/>
          <w:szCs w:val="28"/>
        </w:rPr>
        <w:t>персонале;</w:t>
      </w:r>
    </w:p>
    <w:p w14:paraId="006046B8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2"/>
          <w:sz w:val="28"/>
          <w:szCs w:val="28"/>
        </w:rPr>
        <w:t>отбор персонала;</w:t>
      </w:r>
    </w:p>
    <w:p w14:paraId="0885A15E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определение потребности в персонале;</w:t>
      </w:r>
    </w:p>
    <w:p w14:paraId="098C402F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производственная социализация персонала;</w:t>
      </w:r>
    </w:p>
    <w:p w14:paraId="6487134B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мотивация трудовой деятельности;</w:t>
      </w:r>
    </w:p>
    <w:p w14:paraId="2CFC1917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управление карьерой персонала;</w:t>
      </w:r>
    </w:p>
    <w:p w14:paraId="5E5B4911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высвобождение персонала;</w:t>
      </w:r>
    </w:p>
    <w:p w14:paraId="6F0EF67A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</w:rPr>
      </w:pPr>
      <w:r w:rsidRPr="00521880">
        <w:rPr>
          <w:spacing w:val="-1"/>
          <w:sz w:val="28"/>
          <w:szCs w:val="28"/>
        </w:rPr>
        <w:t>определение содержания и процесса мотивации;</w:t>
      </w:r>
    </w:p>
    <w:p w14:paraId="2C129657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деловая оценка персонала;</w:t>
      </w:r>
    </w:p>
    <w:p w14:paraId="601E505C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</w:rPr>
      </w:pPr>
      <w:r w:rsidRPr="00521880">
        <w:rPr>
          <w:spacing w:val="-2"/>
          <w:sz w:val="28"/>
          <w:szCs w:val="28"/>
        </w:rPr>
        <w:t>использование денежных и не денежных побудительных систем;</w:t>
      </w:r>
    </w:p>
    <w:p w14:paraId="05FDC193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развитие персонала;</w:t>
      </w:r>
    </w:p>
    <w:p w14:paraId="72F7EA4F" w14:textId="77777777" w:rsidR="003B4E2D" w:rsidRPr="00521880" w:rsidRDefault="003B4E2D" w:rsidP="00EC2270">
      <w:pPr>
        <w:widowControl w:val="0"/>
        <w:numPr>
          <w:ilvl w:val="0"/>
          <w:numId w:val="16"/>
        </w:numPr>
        <w:shd w:val="clear" w:color="auto" w:fill="FFFFFF"/>
        <w:tabs>
          <w:tab w:val="left" w:pos="922"/>
        </w:tabs>
        <w:autoSpaceDE w:val="0"/>
        <w:autoSpaceDN w:val="0"/>
        <w:adjustRightInd w:val="0"/>
        <w:ind w:left="605"/>
        <w:jc w:val="both"/>
        <w:rPr>
          <w:b/>
          <w:bCs/>
          <w:sz w:val="28"/>
          <w:szCs w:val="28"/>
          <w:lang w:val="en-US"/>
        </w:rPr>
      </w:pPr>
      <w:r w:rsidRPr="00521880">
        <w:rPr>
          <w:spacing w:val="-1"/>
          <w:sz w:val="28"/>
          <w:szCs w:val="28"/>
        </w:rPr>
        <w:t>организация обучения персонала.</w:t>
      </w:r>
    </w:p>
    <w:p w14:paraId="2BE4C499" w14:textId="77777777" w:rsidR="000A7153" w:rsidRPr="00521880" w:rsidRDefault="003B4E2D" w:rsidP="006861E4">
      <w:pPr>
        <w:jc w:val="both"/>
        <w:rPr>
          <w:b/>
          <w:iCs/>
          <w:sz w:val="28"/>
          <w:szCs w:val="28"/>
        </w:rPr>
      </w:pPr>
      <w:r w:rsidRPr="00521880">
        <w:rPr>
          <w:b/>
          <w:bCs/>
          <w:i/>
          <w:iCs/>
          <w:sz w:val="28"/>
          <w:szCs w:val="28"/>
        </w:rPr>
        <w:t xml:space="preserve">Постановка задачи. </w:t>
      </w:r>
      <w:r w:rsidRPr="00521880">
        <w:rPr>
          <w:sz w:val="28"/>
          <w:szCs w:val="28"/>
        </w:rPr>
        <w:t>Расставить перечисленные функции в логической последовательности, сгруппировав их в отдельные функциональные подсистемы.</w:t>
      </w:r>
    </w:p>
    <w:p w14:paraId="0256EAA4" w14:textId="77777777" w:rsidR="00424567" w:rsidRDefault="00424567" w:rsidP="00424567">
      <w:pPr>
        <w:jc w:val="center"/>
        <w:rPr>
          <w:b/>
          <w:sz w:val="28"/>
          <w:szCs w:val="28"/>
        </w:rPr>
      </w:pPr>
    </w:p>
    <w:p w14:paraId="6CE87AD4" w14:textId="77777777" w:rsidR="00F1609F" w:rsidRDefault="00F1609F" w:rsidP="00424567">
      <w:pPr>
        <w:jc w:val="center"/>
        <w:rPr>
          <w:b/>
          <w:sz w:val="28"/>
          <w:szCs w:val="28"/>
        </w:rPr>
      </w:pPr>
    </w:p>
    <w:p w14:paraId="64393872" w14:textId="095C50BC" w:rsidR="00DF098E" w:rsidRPr="0002232F" w:rsidRDefault="00DF098E" w:rsidP="00DF098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02232F">
        <w:rPr>
          <w:b/>
          <w:sz w:val="28"/>
          <w:szCs w:val="28"/>
        </w:rPr>
        <w:t>. Учебно-методическое обеспечение дисциплины</w:t>
      </w:r>
    </w:p>
    <w:p w14:paraId="02374CBA" w14:textId="77777777" w:rsidR="00DF098E" w:rsidRPr="0002232F" w:rsidRDefault="00DF098E" w:rsidP="00DF098E">
      <w:pPr>
        <w:jc w:val="center"/>
        <w:rPr>
          <w:b/>
          <w:sz w:val="28"/>
          <w:szCs w:val="28"/>
        </w:rPr>
      </w:pPr>
    </w:p>
    <w:p w14:paraId="1E8730D9" w14:textId="5E6E4FF9" w:rsidR="00DF098E" w:rsidRPr="0002232F" w:rsidRDefault="00DF098E" w:rsidP="00DF098E">
      <w:pPr>
        <w:autoSpaceDE w:val="0"/>
        <w:autoSpaceDN w:val="0"/>
        <w:adjustRightInd w:val="0"/>
        <w:ind w:firstLine="567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  <w:t>4.1.</w:t>
      </w:r>
      <w:r w:rsidRPr="0002232F">
        <w:rPr>
          <w:rFonts w:eastAsia="HiddenHorzOCR"/>
          <w:b/>
          <w:sz w:val="28"/>
          <w:szCs w:val="28"/>
        </w:rPr>
        <w:t xml:space="preserve"> основная литература:</w:t>
      </w:r>
    </w:p>
    <w:p w14:paraId="4369ADEE" w14:textId="71E70CAB" w:rsidR="00DF098E" w:rsidRDefault="00DF098E" w:rsidP="009E2E64">
      <w:pPr>
        <w:tabs>
          <w:tab w:val="left" w:pos="-4140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 Гарафиев И.</w:t>
      </w:r>
      <w:r w:rsidRPr="00BA5DE1">
        <w:rPr>
          <w:sz w:val="28"/>
          <w:szCs w:val="28"/>
        </w:rPr>
        <w:t>З. Управление персоналом: учебное пособие</w:t>
      </w:r>
      <w:r>
        <w:rPr>
          <w:sz w:val="28"/>
          <w:szCs w:val="28"/>
        </w:rPr>
        <w:t xml:space="preserve">. </w:t>
      </w:r>
      <w:r w:rsidR="004F1918">
        <w:rPr>
          <w:sz w:val="28"/>
          <w:szCs w:val="28"/>
        </w:rPr>
        <w:t>Казань: Издательство КНИТУ, 2023</w:t>
      </w:r>
      <w:r>
        <w:rPr>
          <w:sz w:val="28"/>
          <w:szCs w:val="28"/>
        </w:rPr>
        <w:t xml:space="preserve">. 97 с. </w:t>
      </w:r>
      <w:hyperlink r:id="rId11" w:history="1">
        <w:r w:rsidR="004F1918" w:rsidRPr="00495522">
          <w:rPr>
            <w:rStyle w:val="a9"/>
            <w:sz w:val="28"/>
            <w:szCs w:val="28"/>
          </w:rPr>
          <w:t>http://www.knigafund.ru/books/185956</w:t>
        </w:r>
      </w:hyperlink>
    </w:p>
    <w:p w14:paraId="48425DAD" w14:textId="77777777" w:rsidR="00DF098E" w:rsidRDefault="00DF098E" w:rsidP="00DF098E">
      <w:pPr>
        <w:autoSpaceDE w:val="0"/>
        <w:autoSpaceDN w:val="0"/>
        <w:adjustRightInd w:val="0"/>
        <w:ind w:firstLine="567"/>
        <w:rPr>
          <w:rFonts w:eastAsia="HiddenHorzOCR"/>
          <w:b/>
          <w:sz w:val="28"/>
          <w:szCs w:val="28"/>
        </w:rPr>
      </w:pPr>
    </w:p>
    <w:p w14:paraId="35108400" w14:textId="14C8EFA0" w:rsidR="00DF098E" w:rsidRPr="0002232F" w:rsidRDefault="009E2E64" w:rsidP="00DF098E">
      <w:pPr>
        <w:autoSpaceDE w:val="0"/>
        <w:autoSpaceDN w:val="0"/>
        <w:adjustRightInd w:val="0"/>
        <w:ind w:firstLine="567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  <w:t>4.2</w:t>
      </w:r>
      <w:r w:rsidR="00DF098E">
        <w:rPr>
          <w:rFonts w:eastAsia="HiddenHorzOCR"/>
          <w:b/>
          <w:sz w:val="28"/>
          <w:szCs w:val="28"/>
        </w:rPr>
        <w:t>.</w:t>
      </w:r>
      <w:r w:rsidR="00DF098E" w:rsidRPr="0002232F">
        <w:rPr>
          <w:rFonts w:eastAsia="HiddenHorzOCR"/>
          <w:b/>
          <w:sz w:val="28"/>
          <w:szCs w:val="28"/>
        </w:rPr>
        <w:t xml:space="preserve"> дополнительная литература:</w:t>
      </w:r>
    </w:p>
    <w:p w14:paraId="2D7E6C5E" w14:textId="0FB3DB42" w:rsidR="004F1918" w:rsidRDefault="00DF098E" w:rsidP="009E2E64">
      <w:pPr>
        <w:ind w:right="-1" w:firstLine="567"/>
        <w:jc w:val="both"/>
        <w:rPr>
          <w:snapToGrid w:val="0"/>
          <w:sz w:val="28"/>
          <w:szCs w:val="28"/>
        </w:rPr>
      </w:pPr>
      <w:r w:rsidRPr="00BA5DE1">
        <w:rPr>
          <w:snapToGrid w:val="0"/>
          <w:sz w:val="28"/>
          <w:szCs w:val="28"/>
        </w:rPr>
        <w:t>1. Ша</w:t>
      </w:r>
      <w:r>
        <w:rPr>
          <w:snapToGrid w:val="0"/>
          <w:sz w:val="28"/>
          <w:szCs w:val="28"/>
        </w:rPr>
        <w:t>пиро С.А Управление персоналом</w:t>
      </w:r>
      <w:r w:rsidRPr="00BA5DE1">
        <w:rPr>
          <w:snapToGrid w:val="0"/>
          <w:sz w:val="28"/>
          <w:szCs w:val="28"/>
        </w:rPr>
        <w:t>: курс лекций, практикум</w:t>
      </w:r>
      <w:r>
        <w:rPr>
          <w:snapToGrid w:val="0"/>
          <w:sz w:val="28"/>
          <w:szCs w:val="28"/>
        </w:rPr>
        <w:t>: учебно-методическое пособие. М.: Директ</w:t>
      </w:r>
      <w:r w:rsidR="004F1918">
        <w:rPr>
          <w:snapToGrid w:val="0"/>
          <w:sz w:val="28"/>
          <w:szCs w:val="28"/>
        </w:rPr>
        <w:t>-Медиа, 2022</w:t>
      </w:r>
      <w:r>
        <w:rPr>
          <w:snapToGrid w:val="0"/>
          <w:sz w:val="28"/>
          <w:szCs w:val="28"/>
        </w:rPr>
        <w:t xml:space="preserve">. 288 с. </w:t>
      </w:r>
      <w:hyperlink r:id="rId12" w:history="1">
        <w:r w:rsidR="004F1918" w:rsidRPr="00495522">
          <w:rPr>
            <w:rStyle w:val="a9"/>
            <w:snapToGrid w:val="0"/>
            <w:sz w:val="28"/>
            <w:szCs w:val="28"/>
          </w:rPr>
          <w:t>http://www.knigafund.ru/books/184961</w:t>
        </w:r>
      </w:hyperlink>
    </w:p>
    <w:p w14:paraId="7B50AA67" w14:textId="77777777" w:rsidR="00DF098E" w:rsidRDefault="00DF098E" w:rsidP="00DF098E">
      <w:pPr>
        <w:shd w:val="clear" w:color="auto" w:fill="FFFFFF"/>
        <w:tabs>
          <w:tab w:val="left" w:pos="993"/>
        </w:tabs>
        <w:ind w:firstLine="709"/>
        <w:jc w:val="both"/>
        <w:rPr>
          <w:b/>
          <w:snapToGrid w:val="0"/>
          <w:sz w:val="28"/>
          <w:szCs w:val="28"/>
        </w:rPr>
      </w:pPr>
    </w:p>
    <w:p w14:paraId="60A62FD2" w14:textId="00931FD0" w:rsidR="00DF098E" w:rsidRPr="00AF7FD2" w:rsidRDefault="00DF098E" w:rsidP="00DF098E">
      <w:pPr>
        <w:shd w:val="clear" w:color="auto" w:fill="FFFFFF"/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napToGrid w:val="0"/>
          <w:sz w:val="28"/>
          <w:szCs w:val="28"/>
        </w:rPr>
        <w:t>4.3.</w:t>
      </w:r>
      <w:r w:rsidRPr="00AF7FD2">
        <w:rPr>
          <w:b/>
          <w:snapToGrid w:val="0"/>
          <w:sz w:val="28"/>
          <w:szCs w:val="28"/>
        </w:rPr>
        <w:t xml:space="preserve"> </w:t>
      </w:r>
      <w:r w:rsidRPr="00AF7FD2">
        <w:rPr>
          <w:b/>
          <w:sz w:val="28"/>
          <w:szCs w:val="28"/>
        </w:rPr>
        <w:t>Программное обеспечение и Интернет-ресурсы:</w:t>
      </w:r>
    </w:p>
    <w:p w14:paraId="2FEA64B1" w14:textId="7CBB80A5" w:rsidR="004F1918" w:rsidRDefault="00DF098E" w:rsidP="004F1918">
      <w:pPr>
        <w:shd w:val="clear" w:color="auto" w:fill="FFFFFF"/>
        <w:tabs>
          <w:tab w:val="left" w:pos="993"/>
        </w:tabs>
        <w:ind w:firstLine="709"/>
        <w:jc w:val="both"/>
        <w:rPr>
          <w:color w:val="000000"/>
          <w:sz w:val="28"/>
          <w:szCs w:val="28"/>
        </w:rPr>
      </w:pPr>
      <w:r w:rsidRPr="00311B1D">
        <w:rPr>
          <w:sz w:val="28"/>
          <w:szCs w:val="28"/>
          <w:lang w:val="en-US"/>
        </w:rPr>
        <w:t xml:space="preserve">- </w:t>
      </w:r>
      <w:r w:rsidRPr="00D52EC4">
        <w:rPr>
          <w:sz w:val="28"/>
          <w:szCs w:val="28"/>
        </w:rPr>
        <w:t>Офисные</w:t>
      </w:r>
      <w:r w:rsidRPr="00311B1D">
        <w:rPr>
          <w:sz w:val="28"/>
          <w:szCs w:val="28"/>
          <w:lang w:val="en-US"/>
        </w:rPr>
        <w:t xml:space="preserve"> </w:t>
      </w:r>
      <w:r w:rsidRPr="00D52EC4">
        <w:rPr>
          <w:sz w:val="28"/>
          <w:szCs w:val="28"/>
        </w:rPr>
        <w:t>приложения</w:t>
      </w:r>
      <w:r w:rsidRPr="00311B1D">
        <w:rPr>
          <w:sz w:val="28"/>
          <w:szCs w:val="28"/>
          <w:lang w:val="en-US"/>
        </w:rPr>
        <w:t xml:space="preserve">, </w:t>
      </w:r>
      <w:r w:rsidRPr="00D52EC4">
        <w:rPr>
          <w:sz w:val="28"/>
          <w:szCs w:val="28"/>
          <w:lang w:val="en-US"/>
        </w:rPr>
        <w:t>Microsoft</w:t>
      </w:r>
      <w:r w:rsidRPr="00311B1D">
        <w:rPr>
          <w:sz w:val="28"/>
          <w:szCs w:val="28"/>
          <w:lang w:val="en-US"/>
        </w:rPr>
        <w:t xml:space="preserve"> </w:t>
      </w:r>
      <w:r w:rsidRPr="00D52EC4">
        <w:rPr>
          <w:sz w:val="28"/>
          <w:szCs w:val="28"/>
          <w:lang w:val="en-US"/>
        </w:rPr>
        <w:t>Office</w:t>
      </w:r>
      <w:r w:rsidRPr="00311B1D">
        <w:rPr>
          <w:sz w:val="28"/>
          <w:szCs w:val="28"/>
          <w:lang w:val="en-US"/>
        </w:rPr>
        <w:t xml:space="preserve"> 2013 (</w:t>
      </w:r>
      <w:r w:rsidRPr="00D52EC4">
        <w:rPr>
          <w:sz w:val="28"/>
          <w:szCs w:val="28"/>
        </w:rPr>
        <w:t>или</w:t>
      </w:r>
      <w:r w:rsidRPr="00311B1D">
        <w:rPr>
          <w:sz w:val="28"/>
          <w:szCs w:val="28"/>
          <w:lang w:val="en-US"/>
        </w:rPr>
        <w:t xml:space="preserve"> </w:t>
      </w:r>
      <w:r w:rsidRPr="00D52EC4">
        <w:rPr>
          <w:sz w:val="28"/>
          <w:szCs w:val="28"/>
        </w:rPr>
        <w:t>ниже</w:t>
      </w:r>
      <w:r w:rsidRPr="00311B1D">
        <w:rPr>
          <w:sz w:val="28"/>
          <w:szCs w:val="28"/>
          <w:lang w:val="en-US"/>
        </w:rPr>
        <w:t xml:space="preserve">) – </w:t>
      </w:r>
      <w:r w:rsidRPr="00D52EC4">
        <w:rPr>
          <w:sz w:val="28"/>
          <w:szCs w:val="28"/>
          <w:lang w:val="en-US"/>
        </w:rPr>
        <w:t>Microsoft</w:t>
      </w:r>
      <w:r w:rsidRPr="00311B1D">
        <w:rPr>
          <w:sz w:val="28"/>
          <w:szCs w:val="28"/>
          <w:lang w:val="en-US"/>
        </w:rPr>
        <w:t xml:space="preserve"> </w:t>
      </w:r>
      <w:r w:rsidRPr="00D52EC4">
        <w:rPr>
          <w:sz w:val="28"/>
          <w:szCs w:val="28"/>
          <w:lang w:val="en-US"/>
        </w:rPr>
        <w:t>Open</w:t>
      </w:r>
      <w:r w:rsidRPr="00311B1D">
        <w:rPr>
          <w:sz w:val="28"/>
          <w:szCs w:val="28"/>
          <w:lang w:val="en-US"/>
        </w:rPr>
        <w:t xml:space="preserve"> </w:t>
      </w:r>
      <w:r w:rsidRPr="00D52EC4">
        <w:rPr>
          <w:sz w:val="28"/>
          <w:szCs w:val="28"/>
          <w:lang w:val="en-US"/>
        </w:rPr>
        <w:t>License</w:t>
      </w:r>
      <w:r w:rsidRPr="00311B1D">
        <w:rPr>
          <w:sz w:val="28"/>
          <w:szCs w:val="28"/>
          <w:lang w:val="en-US"/>
        </w:rPr>
        <w:t xml:space="preserve">. </w:t>
      </w:r>
      <w:r w:rsidRPr="00D52EC4">
        <w:rPr>
          <w:color w:val="000000"/>
          <w:sz w:val="28"/>
          <w:szCs w:val="28"/>
        </w:rPr>
        <w:t>Лицензия № 61984042</w:t>
      </w:r>
      <w:bookmarkStart w:id="3" w:name="_GoBack"/>
      <w:bookmarkEnd w:id="3"/>
    </w:p>
    <w:p w14:paraId="61E66072" w14:textId="77777777" w:rsidR="00DF098E" w:rsidRDefault="00DF098E" w:rsidP="00DF098E">
      <w:pPr>
        <w:shd w:val="clear" w:color="auto" w:fill="FFFFFF"/>
        <w:tabs>
          <w:tab w:val="left" w:pos="993"/>
        </w:tabs>
        <w:ind w:firstLine="709"/>
        <w:jc w:val="both"/>
        <w:rPr>
          <w:color w:val="000000"/>
          <w:sz w:val="28"/>
          <w:szCs w:val="28"/>
        </w:rPr>
      </w:pPr>
    </w:p>
    <w:p w14:paraId="6B310740" w14:textId="203EB704" w:rsidR="00DF098E" w:rsidRPr="007E116C" w:rsidRDefault="00DF098E" w:rsidP="00DF098E">
      <w:pPr>
        <w:keepNext/>
        <w:jc w:val="center"/>
        <w:outlineLvl w:val="2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 xml:space="preserve">5. </w:t>
      </w:r>
      <w:r w:rsidRPr="007E116C">
        <w:rPr>
          <w:b/>
          <w:bCs/>
          <w:sz w:val="28"/>
          <w:szCs w:val="26"/>
        </w:rPr>
        <w:t>Материально-техническое обеспечение</w:t>
      </w:r>
    </w:p>
    <w:p w14:paraId="52F0084D" w14:textId="77777777" w:rsidR="00DF098E" w:rsidRPr="007E116C" w:rsidRDefault="00DF098E" w:rsidP="00DF098E">
      <w:pPr>
        <w:ind w:firstLine="709"/>
        <w:jc w:val="both"/>
        <w:rPr>
          <w:i/>
        </w:rPr>
      </w:pPr>
    </w:p>
    <w:p w14:paraId="5D7B5B18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Аудитория для лекционных и семинарских занятий общего фонда. Столы учебные со скамьями, аудиторная доска, переносной мультимедийный комплекс (проектор, проекционный экран, ноутбук). Рабочее место преподавателя: стол, стул.</w:t>
      </w:r>
    </w:p>
    <w:p w14:paraId="6062A1DA" w14:textId="77777777" w:rsidR="00DF098E" w:rsidRPr="007E116C" w:rsidRDefault="00DF098E" w:rsidP="00DF098E">
      <w:pPr>
        <w:ind w:firstLine="709"/>
        <w:jc w:val="both"/>
        <w:rPr>
          <w:i/>
        </w:rPr>
      </w:pPr>
    </w:p>
    <w:p w14:paraId="42E804E2" w14:textId="77777777" w:rsidR="00DF098E" w:rsidRPr="007E116C" w:rsidRDefault="00DF098E" w:rsidP="00DF098E">
      <w:pPr>
        <w:keepNext/>
        <w:jc w:val="center"/>
        <w:outlineLvl w:val="2"/>
        <w:rPr>
          <w:b/>
          <w:bCs/>
          <w:sz w:val="28"/>
          <w:szCs w:val="26"/>
        </w:rPr>
      </w:pPr>
      <w:bookmarkStart w:id="4" w:name="_Toc129078190"/>
      <w:r>
        <w:rPr>
          <w:b/>
          <w:bCs/>
          <w:sz w:val="28"/>
          <w:szCs w:val="26"/>
        </w:rPr>
        <w:t xml:space="preserve">6. </w:t>
      </w:r>
      <w:r w:rsidRPr="007E116C">
        <w:rPr>
          <w:b/>
          <w:bCs/>
          <w:sz w:val="28"/>
          <w:szCs w:val="26"/>
        </w:rPr>
        <w:t>Методические рекомендации</w:t>
      </w:r>
      <w:bookmarkEnd w:id="4"/>
    </w:p>
    <w:p w14:paraId="5A102007" w14:textId="77777777" w:rsidR="00DF098E" w:rsidRPr="007E116C" w:rsidRDefault="00DF098E" w:rsidP="00DF098E">
      <w:pPr>
        <w:ind w:firstLine="709"/>
        <w:rPr>
          <w:sz w:val="28"/>
        </w:rPr>
      </w:pPr>
    </w:p>
    <w:p w14:paraId="37A982C9" w14:textId="77777777" w:rsidR="00DF098E" w:rsidRPr="007E116C" w:rsidRDefault="00DF098E" w:rsidP="00DF098E">
      <w:pPr>
        <w:keepNext/>
        <w:numPr>
          <w:ilvl w:val="1"/>
          <w:numId w:val="0"/>
        </w:numPr>
        <w:ind w:firstLine="709"/>
        <w:outlineLvl w:val="3"/>
        <w:rPr>
          <w:b/>
          <w:bCs/>
          <w:sz w:val="26"/>
          <w:szCs w:val="26"/>
        </w:rPr>
      </w:pPr>
      <w:bookmarkStart w:id="5" w:name="_Toc129078191"/>
      <w:r>
        <w:rPr>
          <w:b/>
          <w:bCs/>
          <w:sz w:val="26"/>
          <w:szCs w:val="26"/>
        </w:rPr>
        <w:t xml:space="preserve">6.1. </w:t>
      </w:r>
      <w:r w:rsidRPr="007E116C">
        <w:rPr>
          <w:b/>
          <w:bCs/>
          <w:sz w:val="26"/>
          <w:szCs w:val="26"/>
        </w:rPr>
        <w:t>Методические рекомендации для преподавателя по организации обучения</w:t>
      </w:r>
      <w:bookmarkEnd w:id="5"/>
    </w:p>
    <w:p w14:paraId="7D0B357A" w14:textId="77777777" w:rsidR="00DF098E" w:rsidRPr="007E116C" w:rsidRDefault="00DF098E" w:rsidP="00DF098E">
      <w:pPr>
        <w:ind w:firstLine="709"/>
        <w:rPr>
          <w:sz w:val="28"/>
        </w:rPr>
      </w:pPr>
    </w:p>
    <w:p w14:paraId="320F8F12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Презентация (от английского слова - представление) – это набор цветных картинок-слайдов на определенную тему, который хранится в файле специального формата с расширением РР. Термин «презентация» (иногда говорят «слайд-фильм») связывают, прежде всего, с информационными и рекламными функциями картинок, которые рассчитаны на определенную категорию зрителей (пользователей).</w:t>
      </w:r>
    </w:p>
    <w:p w14:paraId="19F061DC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Чтобы презентация хорошо воспринималась слушателями и не вызывала отрицательных эмоций (подсознательных или вполне осознанных), необходимо соблюдать правила ее оформления.</w:t>
      </w:r>
    </w:p>
    <w:p w14:paraId="35E6F0DE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Презентация предполагает сочетание информации различных типов: текста, графических изображений, музыкальных и звуковых эффектов, анимации и видеофрагментов. Поэтому необходимо учитывать специфику комбинирования фрагментов информации различных типов. Кроме того, оформление и демонстрация каждого из перечисленных типов информации также подчиняется определенным правилам. Так, например, для текстовой информации важен выбор шрифта, для графической — яркость и насыщенность цвета, для наилучшего их совместного восприятия необходимо оптимальное взаиморасположение на слайде.</w:t>
      </w:r>
    </w:p>
    <w:p w14:paraId="77B3341C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Помимо правильного расположения текстовых блоков, нужно не забывать и об их содержании — тексте. В нем ни в коем случае не должно содержаться орфографических ошибок. Также следует учитывать общие правила оформления текста.</w:t>
      </w:r>
    </w:p>
    <w:p w14:paraId="30E3109B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После создания презентации и ее оформления, необходимо отрепетировать ее показ и свое выступление, проверить, как будет выглядеть презентация в целом (на экране компьютера или проекционном экране), насколько скоро и адекватно она воспринимается из разных мест аудитории, при разном освещении, шумовом сопровождении, в обстановке, максимально приближенной к реальным условиям выступления.</w:t>
      </w:r>
    </w:p>
    <w:p w14:paraId="1200DCA8" w14:textId="77777777" w:rsidR="00DF098E" w:rsidRPr="007E116C" w:rsidRDefault="00DF098E" w:rsidP="00DF098E">
      <w:pPr>
        <w:ind w:firstLine="709"/>
        <w:jc w:val="both"/>
        <w:rPr>
          <w:i/>
        </w:rPr>
      </w:pPr>
    </w:p>
    <w:p w14:paraId="461DE469" w14:textId="77777777" w:rsidR="00DF098E" w:rsidRPr="007E116C" w:rsidRDefault="00DF098E" w:rsidP="00DF098E">
      <w:pPr>
        <w:keepNext/>
        <w:numPr>
          <w:ilvl w:val="1"/>
          <w:numId w:val="0"/>
        </w:numPr>
        <w:ind w:firstLine="709"/>
        <w:outlineLvl w:val="3"/>
        <w:rPr>
          <w:b/>
          <w:bCs/>
          <w:sz w:val="26"/>
          <w:szCs w:val="26"/>
        </w:rPr>
      </w:pPr>
      <w:bookmarkStart w:id="6" w:name="_Toc129078192"/>
      <w:r>
        <w:rPr>
          <w:b/>
          <w:bCs/>
          <w:sz w:val="26"/>
          <w:szCs w:val="26"/>
        </w:rPr>
        <w:t>6.2.</w:t>
      </w:r>
      <w:r w:rsidRPr="007E116C">
        <w:rPr>
          <w:b/>
          <w:bCs/>
          <w:sz w:val="26"/>
          <w:szCs w:val="26"/>
        </w:rPr>
        <w:t>Методические указания для обучающихся по освоению дисциплины</w:t>
      </w:r>
      <w:bookmarkEnd w:id="6"/>
    </w:p>
    <w:p w14:paraId="03D05FA6" w14:textId="77777777" w:rsidR="00DF098E" w:rsidRPr="007E116C" w:rsidRDefault="00DF098E" w:rsidP="00DF098E">
      <w:pPr>
        <w:ind w:firstLine="709"/>
        <w:jc w:val="both"/>
        <w:rPr>
          <w:i/>
        </w:rPr>
      </w:pPr>
    </w:p>
    <w:p w14:paraId="6BF20C10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 При подготовке лекции преподаватель руководствуется рабочей программой дисциплины. 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3FC5BAD2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</w:t>
      </w:r>
    </w:p>
    <w:p w14:paraId="1F9CF19E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Выводы по лекции подытоживают размышления преподавателя по учебным вопросам. Преподаватель приводит список используемых и рекомендуемых источников для изучения конкретной темы. В конце лекции обучающиеся имеют возможность задать вопросы преподавателю по теме лекции. При чтении лекций по дисциплине могут использоваться электронные мультимедийные презентации.</w:t>
      </w:r>
    </w:p>
    <w:p w14:paraId="62EE0061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Методические указания для обучающихся при работе на семинаре</w:t>
      </w:r>
    </w:p>
    <w:p w14:paraId="5F917C1A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Семинары реализуются в соответствии с рабочим учебным планом при последовательном изучении тем дисциплины. В ходе подготовки к семинарам 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</w:t>
      </w:r>
    </w:p>
    <w:p w14:paraId="6B52DCBE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Поскольку активность обучающегося на семинарских занятиях является предметом контроля его продвижения в освоении курса, подготовка к семинарским занятиям требует ответственного отношения. На интерактивных занятиях студенты должны проявлять активность.</w:t>
      </w:r>
    </w:p>
    <w:p w14:paraId="64EB430E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Методические указания для обучающихся по организации самостоятельной работы</w:t>
      </w:r>
    </w:p>
    <w:p w14:paraId="30786ECA" w14:textId="77777777" w:rsidR="00DF098E" w:rsidRPr="007E116C" w:rsidRDefault="00DF098E" w:rsidP="00DF098E">
      <w:pPr>
        <w:ind w:firstLine="709"/>
        <w:jc w:val="both"/>
        <w:rPr>
          <w:iCs/>
        </w:rPr>
      </w:pPr>
      <w:r w:rsidRPr="007E116C">
        <w:rPr>
          <w:iCs/>
        </w:rPr>
        <w:t>Самостоятельная работа обучающихся направлена на самостоятельное изучение отдельной темы учебной дисциплины. Самостоятельная работа является обязательной для каждого обучающегося, ее объем по определяется учебным планом. При самостоятельной работе студент взаимодействует с рекомендованными материалами при участии преподавателя в виде консультаций. Для выполнения самостоятельной работы предусмотрено Методическое обеспечение. Электронно-библиотечной система (электронная библиотека) университета обеспечивает возможность индивидуального доступа каждого обучающегося из любой точки, в которой имеется доступ к сети Интернет.</w:t>
      </w:r>
    </w:p>
    <w:p w14:paraId="173F1B25" w14:textId="77777777" w:rsidR="00DF098E" w:rsidRPr="007E116C" w:rsidRDefault="00DF098E" w:rsidP="00DF098E">
      <w:pPr>
        <w:ind w:firstLine="709"/>
        <w:jc w:val="both"/>
        <w:rPr>
          <w:i/>
        </w:rPr>
      </w:pPr>
    </w:p>
    <w:p w14:paraId="6B011329" w14:textId="77777777" w:rsidR="00DF098E" w:rsidRPr="007E116C" w:rsidRDefault="00DF098E" w:rsidP="00DF098E">
      <w:pPr>
        <w:keepNext/>
        <w:jc w:val="center"/>
        <w:outlineLvl w:val="2"/>
        <w:rPr>
          <w:b/>
          <w:bCs/>
          <w:sz w:val="28"/>
          <w:szCs w:val="26"/>
        </w:rPr>
      </w:pPr>
      <w:bookmarkStart w:id="7" w:name="_Toc129078193"/>
      <w:r>
        <w:rPr>
          <w:b/>
          <w:bCs/>
          <w:sz w:val="28"/>
          <w:szCs w:val="26"/>
        </w:rPr>
        <w:t xml:space="preserve">7. </w:t>
      </w:r>
      <w:r w:rsidRPr="007E116C">
        <w:rPr>
          <w:b/>
          <w:bCs/>
          <w:sz w:val="28"/>
          <w:szCs w:val="26"/>
        </w:rPr>
        <w:t>Фонд оценочных средств</w:t>
      </w:r>
      <w:bookmarkEnd w:id="7"/>
    </w:p>
    <w:p w14:paraId="2348F8FE" w14:textId="77777777" w:rsidR="00DF098E" w:rsidRPr="007E116C" w:rsidRDefault="00DF098E" w:rsidP="00DF098E">
      <w:pPr>
        <w:ind w:firstLine="709"/>
        <w:rPr>
          <w:sz w:val="28"/>
        </w:rPr>
      </w:pPr>
    </w:p>
    <w:p w14:paraId="4184EDBB" w14:textId="77777777" w:rsidR="00DF098E" w:rsidRPr="007E116C" w:rsidRDefault="00DF098E" w:rsidP="00DF098E">
      <w:pPr>
        <w:keepNext/>
        <w:numPr>
          <w:ilvl w:val="1"/>
          <w:numId w:val="0"/>
        </w:numPr>
        <w:ind w:firstLine="709"/>
        <w:outlineLvl w:val="3"/>
        <w:rPr>
          <w:b/>
          <w:bCs/>
          <w:sz w:val="26"/>
          <w:szCs w:val="26"/>
        </w:rPr>
      </w:pPr>
      <w:bookmarkStart w:id="8" w:name="_Toc126918676"/>
      <w:bookmarkStart w:id="9" w:name="_Toc129078194"/>
      <w:r>
        <w:rPr>
          <w:b/>
          <w:bCs/>
          <w:sz w:val="26"/>
          <w:szCs w:val="26"/>
        </w:rPr>
        <w:t xml:space="preserve">7.1. </w:t>
      </w:r>
      <w:r w:rsidRPr="007E116C">
        <w:rPr>
          <w:b/>
          <w:bCs/>
          <w:sz w:val="26"/>
          <w:szCs w:val="26"/>
        </w:rPr>
        <w:t>Методы контроля и оценивания результатов обучения</w:t>
      </w:r>
      <w:bookmarkEnd w:id="8"/>
      <w:bookmarkEnd w:id="9"/>
      <w:r w:rsidRPr="007E116C">
        <w:rPr>
          <w:b/>
          <w:bCs/>
          <w:sz w:val="26"/>
          <w:szCs w:val="26"/>
        </w:rPr>
        <w:t xml:space="preserve"> </w:t>
      </w:r>
    </w:p>
    <w:p w14:paraId="23A10763" w14:textId="77777777" w:rsidR="00DF098E" w:rsidRPr="007E116C" w:rsidRDefault="00DF098E" w:rsidP="00DF098E">
      <w:pPr>
        <w:ind w:firstLine="709"/>
        <w:rPr>
          <w:sz w:val="28"/>
        </w:rPr>
      </w:pPr>
    </w:p>
    <w:p w14:paraId="73A51C61" w14:textId="77777777" w:rsidR="00DF098E" w:rsidRDefault="00DF098E" w:rsidP="00DF098E">
      <w:pPr>
        <w:ind w:firstLine="709"/>
        <w:rPr>
          <w:b/>
          <w:bCs/>
        </w:rPr>
      </w:pPr>
      <w:r w:rsidRPr="007E116C">
        <w:rPr>
          <w:b/>
          <w:bCs/>
        </w:rPr>
        <w:t>Показатель уровня сформированности компетенций</w:t>
      </w:r>
    </w:p>
    <w:p w14:paraId="5E0ED698" w14:textId="77777777" w:rsidR="00DF098E" w:rsidRPr="00D52EC4" w:rsidRDefault="00DF098E" w:rsidP="00DF098E">
      <w:pPr>
        <w:shd w:val="clear" w:color="auto" w:fill="FFFFFF"/>
        <w:tabs>
          <w:tab w:val="left" w:pos="993"/>
        </w:tabs>
        <w:ind w:firstLine="709"/>
        <w:jc w:val="both"/>
        <w:rPr>
          <w:color w:val="000000"/>
          <w:sz w:val="28"/>
          <w:szCs w:val="28"/>
        </w:rPr>
      </w:pPr>
    </w:p>
    <w:p w14:paraId="550B58EE" w14:textId="77777777" w:rsidR="00DF098E" w:rsidRPr="00521880" w:rsidRDefault="00DF098E" w:rsidP="00DF098E">
      <w:pPr>
        <w:ind w:firstLine="567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В результате освоения дисциплины формируются следующие компетенции:</w:t>
      </w:r>
    </w:p>
    <w:tbl>
      <w:tblPr>
        <w:tblW w:w="92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1901"/>
        <w:gridCol w:w="7371"/>
      </w:tblGrid>
      <w:tr w:rsidR="00DF098E" w:rsidRPr="00521880" w14:paraId="191C761C" w14:textId="77777777" w:rsidTr="002646AF">
        <w:trPr>
          <w:trHeight w:val="665"/>
          <w:jc w:val="center"/>
        </w:trPr>
        <w:tc>
          <w:tcPr>
            <w:tcW w:w="1901" w:type="dxa"/>
            <w:vAlign w:val="center"/>
          </w:tcPr>
          <w:p w14:paraId="2F5F93C1" w14:textId="77777777" w:rsidR="00DF098E" w:rsidRPr="00521880" w:rsidRDefault="00DF098E" w:rsidP="002646AF">
            <w:pPr>
              <w:jc w:val="center"/>
              <w:rPr>
                <w:sz w:val="28"/>
                <w:szCs w:val="28"/>
              </w:rPr>
            </w:pPr>
            <w:r w:rsidRPr="00521880">
              <w:rPr>
                <w:b/>
                <w:sz w:val="28"/>
                <w:szCs w:val="28"/>
              </w:rPr>
              <w:t>Код компетенции</w:t>
            </w:r>
          </w:p>
        </w:tc>
        <w:tc>
          <w:tcPr>
            <w:tcW w:w="7371" w:type="dxa"/>
            <w:vAlign w:val="center"/>
          </w:tcPr>
          <w:p w14:paraId="00B41F2B" w14:textId="77777777" w:rsidR="00DF098E" w:rsidRPr="00521880" w:rsidRDefault="00DF098E" w:rsidP="002646AF">
            <w:pPr>
              <w:jc w:val="center"/>
              <w:rPr>
                <w:sz w:val="28"/>
                <w:szCs w:val="28"/>
              </w:rPr>
            </w:pPr>
            <w:r w:rsidRPr="00521880">
              <w:rPr>
                <w:b/>
                <w:sz w:val="28"/>
                <w:szCs w:val="28"/>
              </w:rPr>
              <w:t>В результате освоения образовательной программы обучающийся должен обладать</w:t>
            </w:r>
          </w:p>
        </w:tc>
      </w:tr>
      <w:tr w:rsidR="00DF098E" w:rsidRPr="00521880" w14:paraId="68219E31" w14:textId="77777777" w:rsidTr="002646AF">
        <w:trPr>
          <w:trHeight w:val="1463"/>
          <w:jc w:val="center"/>
        </w:trPr>
        <w:tc>
          <w:tcPr>
            <w:tcW w:w="1901" w:type="dxa"/>
          </w:tcPr>
          <w:p w14:paraId="73EBE091" w14:textId="77777777" w:rsidR="00DF098E" w:rsidRPr="00DF59B4" w:rsidRDefault="00DF098E" w:rsidP="002646AF">
            <w:r w:rsidRPr="00DF59B4">
              <w:t>ОПК-3</w:t>
            </w:r>
          </w:p>
        </w:tc>
        <w:tc>
          <w:tcPr>
            <w:tcW w:w="7371" w:type="dxa"/>
          </w:tcPr>
          <w:p w14:paraId="3B13228F" w14:textId="77777777" w:rsidR="00DF098E" w:rsidRPr="00DF59B4" w:rsidRDefault="00DF098E" w:rsidP="002646AF">
            <w:pPr>
              <w:rPr>
                <w:color w:val="000000"/>
              </w:rPr>
            </w:pPr>
            <w:r w:rsidRPr="005F5364">
              <w:rPr>
                <w:sz w:val="22"/>
                <w:szCs w:val="22"/>
              </w:rPr>
              <w:t xml:space="preserve">способностью </w:t>
            </w:r>
            <w:r>
              <w:rPr>
                <w:sz w:val="22"/>
                <w:szCs w:val="22"/>
              </w:rPr>
              <w:t xml:space="preserve">разрабатывать </w:t>
            </w:r>
            <w:r w:rsidRPr="005F5364">
              <w:rPr>
                <w:sz w:val="22"/>
                <w:szCs w:val="22"/>
              </w:rPr>
              <w:t xml:space="preserve">организационные </w:t>
            </w:r>
            <w:r>
              <w:rPr>
                <w:sz w:val="22"/>
                <w:szCs w:val="22"/>
              </w:rPr>
              <w:t>управленческие решения с учетом их социальной значимости, содействовать их реализации в условиях сложной и динамичной среды и оценивать их последствия</w:t>
            </w:r>
          </w:p>
        </w:tc>
      </w:tr>
    </w:tbl>
    <w:p w14:paraId="6CBE9A43" w14:textId="77777777" w:rsidR="00DF098E" w:rsidRPr="00521880" w:rsidRDefault="00DF098E" w:rsidP="00DF098E">
      <w:pPr>
        <w:ind w:firstLine="708"/>
        <w:jc w:val="both"/>
        <w:rPr>
          <w:sz w:val="28"/>
          <w:szCs w:val="28"/>
        </w:rPr>
      </w:pPr>
    </w:p>
    <w:p w14:paraId="6730DBB9" w14:textId="77777777" w:rsidR="00DF098E" w:rsidRPr="00521880" w:rsidRDefault="00DF098E" w:rsidP="00DF098E">
      <w:pPr>
        <w:ind w:firstLine="567"/>
        <w:jc w:val="both"/>
        <w:rPr>
          <w:sz w:val="28"/>
          <w:szCs w:val="28"/>
        </w:rPr>
      </w:pPr>
      <w:r w:rsidRPr="00521880">
        <w:rPr>
          <w:sz w:val="28"/>
          <w:szCs w:val="28"/>
        </w:rPr>
        <w:t>В процессе освоения образовательной программы данные компетенции, в том числе их отдельные компоненты, формируются поэтапно в ходе освоения обучающимися дисциплин (модулей), практик в соответствии с учебным планом и календарным графиком учебного процесса.</w:t>
      </w:r>
    </w:p>
    <w:p w14:paraId="586A2AE3" w14:textId="05DE6EF3" w:rsidR="00DF098E" w:rsidRPr="00521880" w:rsidRDefault="00DF098E" w:rsidP="00DF098E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7.1.</w:t>
      </w:r>
      <w:r w:rsidRPr="00521880">
        <w:rPr>
          <w:b/>
          <w:sz w:val="28"/>
        </w:rPr>
        <w:t xml:space="preserve"> Описание показателей и критериев оценивания компетенций, формируемых по итогам освоения дисциплины, описание шкал оценивания</w:t>
      </w:r>
    </w:p>
    <w:p w14:paraId="7BFC28C4" w14:textId="77777777" w:rsidR="00DF098E" w:rsidRPr="00521880" w:rsidRDefault="00DF098E" w:rsidP="00DF098E">
      <w:pPr>
        <w:ind w:firstLine="567"/>
        <w:jc w:val="both"/>
        <w:rPr>
          <w:sz w:val="28"/>
        </w:rPr>
      </w:pPr>
      <w:r w:rsidRPr="00521880">
        <w:rPr>
          <w:sz w:val="28"/>
        </w:rPr>
        <w:t>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дисциплине.</w:t>
      </w:r>
    </w:p>
    <w:p w14:paraId="13B4F366" w14:textId="77777777" w:rsidR="00DF098E" w:rsidRPr="00E2595B" w:rsidRDefault="00DF098E" w:rsidP="00DF098E">
      <w:pPr>
        <w:ind w:firstLine="567"/>
        <w:jc w:val="both"/>
        <w:rPr>
          <w:szCs w:val="28"/>
        </w:rPr>
      </w:pPr>
    </w:p>
    <w:tbl>
      <w:tblPr>
        <w:tblW w:w="10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1830"/>
        <w:gridCol w:w="2126"/>
        <w:gridCol w:w="2126"/>
        <w:gridCol w:w="2269"/>
        <w:gridCol w:w="1984"/>
      </w:tblGrid>
      <w:tr w:rsidR="00DF098E" w:rsidRPr="00EC5ACB" w14:paraId="785313E7" w14:textId="77777777" w:rsidTr="002646AF">
        <w:trPr>
          <w:trHeight w:val="246"/>
          <w:jc w:val="center"/>
        </w:trPr>
        <w:tc>
          <w:tcPr>
            <w:tcW w:w="10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3DD7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 xml:space="preserve">ОПК-3 - </w:t>
            </w:r>
            <w:r w:rsidRPr="005F5364">
              <w:rPr>
                <w:sz w:val="22"/>
                <w:szCs w:val="22"/>
              </w:rPr>
              <w:t xml:space="preserve">способностью </w:t>
            </w:r>
            <w:r>
              <w:rPr>
                <w:sz w:val="22"/>
                <w:szCs w:val="22"/>
              </w:rPr>
              <w:t xml:space="preserve">разрабатывать </w:t>
            </w:r>
            <w:r w:rsidRPr="005F5364">
              <w:rPr>
                <w:sz w:val="22"/>
                <w:szCs w:val="22"/>
              </w:rPr>
              <w:t xml:space="preserve">организационные </w:t>
            </w:r>
            <w:r>
              <w:rPr>
                <w:sz w:val="22"/>
                <w:szCs w:val="22"/>
              </w:rPr>
              <w:t>управленческие решения с учетом их социальной значимости, содействовать их реализации в условиях сложной и динамичной среды и оценивать их последствия</w:t>
            </w:r>
          </w:p>
        </w:tc>
      </w:tr>
      <w:tr w:rsidR="00DF098E" w:rsidRPr="00EC5ACB" w14:paraId="6D04188E" w14:textId="77777777" w:rsidTr="002646AF">
        <w:trPr>
          <w:trHeight w:val="30"/>
          <w:jc w:val="center"/>
        </w:trPr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8AF7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Показатель</w:t>
            </w:r>
          </w:p>
        </w:tc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FDED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Критерии оценивания</w:t>
            </w:r>
          </w:p>
        </w:tc>
      </w:tr>
      <w:tr w:rsidR="00DF098E" w:rsidRPr="00EC5ACB" w14:paraId="51052D71" w14:textId="77777777" w:rsidTr="002646AF">
        <w:trPr>
          <w:trHeight w:val="94"/>
          <w:jc w:val="center"/>
        </w:trPr>
        <w:tc>
          <w:tcPr>
            <w:tcW w:w="1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E9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6512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10A6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711F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6A50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5</w:t>
            </w:r>
          </w:p>
        </w:tc>
      </w:tr>
      <w:tr w:rsidR="00DF098E" w:rsidRPr="00EC5ACB" w14:paraId="450A5F05" w14:textId="77777777" w:rsidTr="002646AF">
        <w:trPr>
          <w:trHeight w:val="1009"/>
          <w:jc w:val="center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3299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Знать:</w:t>
            </w:r>
          </w:p>
          <w:p w14:paraId="657AFCA9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основы разработки и реализации концепции управления персоналом</w:t>
            </w:r>
          </w:p>
          <w:p w14:paraId="3A3BBA82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основы формирования и использования трудового потенциала организации и отдельного работника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E246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полное отсутствие знаний по терминологии управления персоналом, основам командо-образования, видов и структуры трудового коллектива.</w:t>
            </w:r>
          </w:p>
          <w:p w14:paraId="58EB5120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0D38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неполное соответствие знаний по дисциплине: терминологии управления персоналом, основам командо-образования, видов и структуры трудового коллектива, методов управления персоналом, показателей эффективности работы персонала. Допускает значительные ошибки, проявляет  недостаточность знаний по ряду тем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F9F5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частичное соответствие знаний по дисциплине: терминологии управления персоналом, основам командо-образования, видов и структуры трудового коллектива, методов управления персоналом, показателей эффективности работы персонала, методов оценки работы персонала и направлений его совершенствования. Допускает незначительные ошибки, неточности, затруднения при аналитических операциях.</w:t>
            </w:r>
          </w:p>
          <w:p w14:paraId="1440F2F7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A1BC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полное соответствие следующих знаний по дисциплине: терминологии управления персоналом, основам командо-образования, видов и структуры трудового коллектива, методов управления персоналом, показателей эффективности работы персонала, методов оценки работы персонала и направлений его совершенствования.. Свободно оперирует преобре-тенными знаниями.</w:t>
            </w:r>
          </w:p>
        </w:tc>
      </w:tr>
      <w:tr w:rsidR="00DF098E" w:rsidRPr="00EC5ACB" w14:paraId="647A9F05" w14:textId="77777777" w:rsidTr="002646AF">
        <w:trPr>
          <w:trHeight w:val="4047"/>
          <w:jc w:val="center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25B9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Уметь:</w:t>
            </w:r>
          </w:p>
          <w:p w14:paraId="336FFB0E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разрабатывать корпоративные, конкурентные и функциональные стратегии развития организации в части управления персоналом</w:t>
            </w:r>
          </w:p>
          <w:p w14:paraId="69FF218C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прогнозировать и планировать потребность организации в персонале в соответствии со стратегическими планами организации и определять эффективные пути ее удовлетворения;</w:t>
            </w:r>
          </w:p>
          <w:p w14:paraId="7BB6F36A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анализировать состояние и тенденции развития рынка труда с точки зрения обеспечения потребности организации в персонале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1781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не умеет или в недостаточной степени умеет  разрабатывать кадровые стратегии,  планировать потребности в персонале,  анализировать тенденции развития рынка труда</w:t>
            </w:r>
          </w:p>
          <w:p w14:paraId="3C837C37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2758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неполное соответствие умений в разработке кадровых стратегий,  планировании потребности в персонале,  анализе тенденций развития рынка труда, соотносить стратегические планы с кадровой стратегией, заниматься вопросами набора персонала и определением потребности в персонале.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1AE2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частичное соответствие знаний по дисциплине: разработке кадровых стратегий,  планировании потребности в персонале,  анализе тенденций развития рынка труда, соотносить стратегические планы с кадровой стратегией, заниматься вопросами набора персонала и определением потребности в персонале. Допускает незначительные ошибки, неточности, затруднения при аналитических операциях.</w:t>
            </w:r>
          </w:p>
          <w:p w14:paraId="6607279E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 xml:space="preserve">,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B83B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уверенные навыки разработке кадровых стратегий,  планировании потребности в персонале,  анализе тенденций развития рынка труда, соотносить стратегические планы с кадровой стратегией, заниматься вопросами набора персонала и определением потребности в персонале.</w:t>
            </w:r>
          </w:p>
          <w:p w14:paraId="60B3957C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Свободно оперирует преобре-тенными знаниями.</w:t>
            </w:r>
          </w:p>
        </w:tc>
      </w:tr>
      <w:tr w:rsidR="00DF098E" w:rsidRPr="00EC5ACB" w14:paraId="7F64D1F2" w14:textId="77777777" w:rsidTr="002646AF">
        <w:trPr>
          <w:trHeight w:val="727"/>
          <w:jc w:val="center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6F03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Владеть:</w:t>
            </w:r>
          </w:p>
          <w:p w14:paraId="0336AB06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методами реализации основных управленческих функций в сфере управления персоналом;</w:t>
            </w:r>
          </w:p>
          <w:p w14:paraId="634BABFE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методами разработки и реализации стратегий управления персоналом;</w:t>
            </w:r>
          </w:p>
          <w:p w14:paraId="69120C8F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методами планирования численности и профессионального состава персонала в соответствии со стратегическими планами организации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C042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не владеет требуемыми навыками: подбора персонала по количеству и качеству, формулирования стратегии развития кадров, оценки состава кадров, расчёта показателей эффективности и движения кадров.</w:t>
            </w:r>
          </w:p>
          <w:p w14:paraId="57749CE9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7714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начальную стадию владения навыками подбора персонала по количеству и качеству, формулирования стратегии развития кадров, оценки состава кадров, расчёта показателей эффективности и движения кадров.</w:t>
            </w:r>
          </w:p>
          <w:p w14:paraId="39490B57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D09D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частично владеет коммуникативными методами и навыками подбора персонала по количеству и качеству, формулирования стратегии развития кадров, оценки состава кадров, расчёта показателей эффективности и движения кадров. Допускает незначительные ошибки, неточности, затруднения при аналитических операциях.</w:t>
            </w:r>
          </w:p>
          <w:p w14:paraId="6503DFDD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  <w:p w14:paraId="60B01067" w14:textId="77777777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2791" w14:textId="52F1D823" w:rsidR="00DF098E" w:rsidRPr="00EC5ACB" w:rsidRDefault="00DF098E" w:rsidP="002646AF">
            <w:pPr>
              <w:pStyle w:val="af3"/>
              <w:rPr>
                <w:sz w:val="20"/>
                <w:szCs w:val="20"/>
              </w:rPr>
            </w:pPr>
            <w:r w:rsidRPr="00EC5ACB">
              <w:rPr>
                <w:sz w:val="20"/>
                <w:szCs w:val="20"/>
              </w:rPr>
              <w:t>Обучающийся демонстрирует профессиональную компетент-ность в области коммуникаций и делового общения Допускает незначительные ошибки, неточности, затруднения при аналитических операц</w:t>
            </w:r>
            <w:r w:rsidR="009E2E64">
              <w:rPr>
                <w:sz w:val="20"/>
                <w:szCs w:val="20"/>
              </w:rPr>
              <w:t>иях. Свободно оперирует приобре</w:t>
            </w:r>
            <w:r w:rsidRPr="00EC5ACB">
              <w:rPr>
                <w:sz w:val="20"/>
                <w:szCs w:val="20"/>
              </w:rPr>
              <w:t>тенными знаниями.</w:t>
            </w:r>
          </w:p>
        </w:tc>
      </w:tr>
    </w:tbl>
    <w:p w14:paraId="59D71CCF" w14:textId="415302F8" w:rsidR="00DF098E" w:rsidRDefault="00DF098E" w:rsidP="00DF098E">
      <w:pPr>
        <w:spacing w:before="36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7.2. </w:t>
      </w:r>
      <w:r w:rsidRPr="00521880">
        <w:rPr>
          <w:sz w:val="28"/>
          <w:szCs w:val="28"/>
        </w:rPr>
        <w:t>Шкалы оценивания результатов промежуточной аттестации и их описание:</w:t>
      </w:r>
    </w:p>
    <w:p w14:paraId="2C79209E" w14:textId="77777777" w:rsidR="00DF098E" w:rsidRPr="00DF15FC" w:rsidRDefault="00DF098E" w:rsidP="00DF098E">
      <w:pPr>
        <w:ind w:firstLine="709"/>
        <w:jc w:val="both"/>
        <w:rPr>
          <w:sz w:val="28"/>
          <w:szCs w:val="28"/>
        </w:rPr>
      </w:pPr>
      <w:r w:rsidRPr="00DF15FC">
        <w:rPr>
          <w:b/>
          <w:sz w:val="28"/>
          <w:szCs w:val="28"/>
        </w:rPr>
        <w:t>Форма промежуточной аттестации</w:t>
      </w:r>
      <w:r>
        <w:rPr>
          <w:b/>
          <w:sz w:val="28"/>
          <w:szCs w:val="28"/>
        </w:rPr>
        <w:t>:</w:t>
      </w:r>
      <w:r w:rsidRPr="00DF15F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зачет</w:t>
      </w:r>
      <w:r w:rsidRPr="00DF15FC">
        <w:rPr>
          <w:b/>
          <w:sz w:val="28"/>
          <w:szCs w:val="28"/>
        </w:rPr>
        <w:t xml:space="preserve">. </w:t>
      </w:r>
    </w:p>
    <w:p w14:paraId="3DE52B0F" w14:textId="77777777" w:rsidR="00DF098E" w:rsidRPr="00DF15FC" w:rsidRDefault="00DF098E" w:rsidP="00DF098E">
      <w:pPr>
        <w:ind w:firstLine="709"/>
        <w:jc w:val="both"/>
        <w:rPr>
          <w:sz w:val="28"/>
          <w:szCs w:val="28"/>
        </w:rPr>
      </w:pPr>
      <w:r w:rsidRPr="00DF15FC">
        <w:rPr>
          <w:sz w:val="28"/>
          <w:szCs w:val="28"/>
        </w:rPr>
        <w:t xml:space="preserve">Промежуточная аттестация обучающихся в форме </w:t>
      </w:r>
      <w:r>
        <w:rPr>
          <w:sz w:val="28"/>
          <w:szCs w:val="28"/>
        </w:rPr>
        <w:t>зачёта</w:t>
      </w:r>
      <w:r w:rsidRPr="00DF15FC">
        <w:rPr>
          <w:sz w:val="28"/>
          <w:szCs w:val="28"/>
        </w:rPr>
        <w:t xml:space="preserve"> проводится по результатам выполнения всех видов учебной работы, предусмотренных учебным планом по данной дисциплине (модулю),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(модулю) проводится преподавателем, ведущим занятия по дисциплине (модулю) методом экспертной оценки. По ито</w:t>
      </w:r>
      <w:r>
        <w:rPr>
          <w:sz w:val="28"/>
          <w:szCs w:val="28"/>
        </w:rPr>
        <w:t>гам промежуточной аттестации выставляется «зачтено» или «не зачтено»</w:t>
      </w:r>
      <w:r w:rsidRPr="00DF15FC">
        <w:rPr>
          <w:sz w:val="28"/>
          <w:szCs w:val="28"/>
        </w:rPr>
        <w:t>.</w:t>
      </w:r>
    </w:p>
    <w:p w14:paraId="1BB1BA3D" w14:textId="77777777" w:rsidR="00DF098E" w:rsidRPr="005731DE" w:rsidRDefault="00DF098E" w:rsidP="00DF098E">
      <w:pPr>
        <w:spacing w:line="276" w:lineRule="auto"/>
        <w:ind w:firstLine="709"/>
        <w:jc w:val="both"/>
        <w:rPr>
          <w:sz w:val="28"/>
          <w:szCs w:val="28"/>
        </w:rPr>
      </w:pPr>
      <w:r w:rsidRPr="005731DE">
        <w:rPr>
          <w:sz w:val="28"/>
          <w:szCs w:val="28"/>
        </w:rPr>
        <w:t>К промежуточной аттестации допускаются только студенты, выполнившие все виды учебной работы, предусмотренные рабочей программой по дисциплине (</w:t>
      </w:r>
      <w:r>
        <w:rPr>
          <w:sz w:val="28"/>
          <w:szCs w:val="28"/>
        </w:rPr>
        <w:t>подготовка доклада</w:t>
      </w:r>
      <w:r w:rsidRPr="005731DE">
        <w:rPr>
          <w:sz w:val="28"/>
          <w:szCs w:val="28"/>
        </w:rPr>
        <w:t xml:space="preserve">, </w:t>
      </w:r>
      <w:r>
        <w:rPr>
          <w:sz w:val="28"/>
          <w:szCs w:val="28"/>
        </w:rPr>
        <w:t>эссе, участие в коллоквиуме, вып</w:t>
      </w:r>
      <w:r w:rsidRPr="005731DE">
        <w:rPr>
          <w:sz w:val="28"/>
          <w:szCs w:val="28"/>
        </w:rPr>
        <w:t>олнение заданий контрольной работы).</w:t>
      </w:r>
    </w:p>
    <w:tbl>
      <w:tblPr>
        <w:tblW w:w="10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2279"/>
        <w:gridCol w:w="7948"/>
      </w:tblGrid>
      <w:tr w:rsidR="00DF098E" w:rsidRPr="0002484E" w14:paraId="6B5DCA51" w14:textId="77777777" w:rsidTr="002646AF">
        <w:trPr>
          <w:trHeight w:val="451"/>
          <w:jc w:val="center"/>
        </w:trPr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7D32" w14:textId="77777777" w:rsidR="00DF098E" w:rsidRPr="0002484E" w:rsidRDefault="00DF098E" w:rsidP="002646AF">
            <w:pPr>
              <w:jc w:val="center"/>
              <w:rPr>
                <w:lang w:eastAsia="en-US"/>
              </w:rPr>
            </w:pPr>
            <w:r w:rsidRPr="0002484E">
              <w:rPr>
                <w:b/>
                <w:lang w:eastAsia="en-US"/>
              </w:rPr>
              <w:t>Шкала оценивания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9A221" w14:textId="77777777" w:rsidR="00DF098E" w:rsidRPr="0002484E" w:rsidRDefault="00DF098E" w:rsidP="002646AF">
            <w:pPr>
              <w:jc w:val="center"/>
              <w:rPr>
                <w:lang w:eastAsia="en-US"/>
              </w:rPr>
            </w:pPr>
            <w:r w:rsidRPr="0002484E">
              <w:rPr>
                <w:b/>
                <w:lang w:eastAsia="en-US"/>
              </w:rPr>
              <w:t>Описание</w:t>
            </w:r>
          </w:p>
        </w:tc>
      </w:tr>
      <w:tr w:rsidR="00DF098E" w:rsidRPr="0002484E" w14:paraId="59075F24" w14:textId="77777777" w:rsidTr="002646AF">
        <w:trPr>
          <w:trHeight w:val="945"/>
          <w:jc w:val="center"/>
        </w:trPr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768DC" w14:textId="77777777" w:rsidR="00DF098E" w:rsidRPr="0002484E" w:rsidRDefault="00DF098E" w:rsidP="002646A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Зачтено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E74E5" w14:textId="77777777" w:rsidR="00DF098E" w:rsidRPr="0002484E" w:rsidRDefault="00DF098E" w:rsidP="002646AF">
            <w:pPr>
              <w:jc w:val="both"/>
              <w:rPr>
                <w:lang w:eastAsia="en-US"/>
              </w:rPr>
            </w:pPr>
            <w:r w:rsidRPr="0002484E">
              <w:rPr>
                <w:lang w:eastAsia="en-US"/>
              </w:rPr>
              <w:t>Выполнены все виды учебной работы, предусмотренные учебным планом. Студент демонстрирует соответствие знаний, умений, навыков,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DF098E" w:rsidRPr="0002484E" w14:paraId="6E4C3621" w14:textId="77777777" w:rsidTr="002646AF">
        <w:trPr>
          <w:trHeight w:val="585"/>
          <w:jc w:val="center"/>
        </w:trPr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BBED" w14:textId="77777777" w:rsidR="00DF098E" w:rsidRPr="0002484E" w:rsidRDefault="00DF098E" w:rsidP="002646AF">
            <w:pPr>
              <w:jc w:val="center"/>
              <w:rPr>
                <w:lang w:eastAsia="en-US"/>
              </w:rPr>
            </w:pPr>
            <w:r w:rsidRPr="0002484E">
              <w:rPr>
                <w:lang w:eastAsia="en-US"/>
              </w:rPr>
              <w:t>Не</w:t>
            </w:r>
            <w:r>
              <w:rPr>
                <w:lang w:eastAsia="en-US"/>
              </w:rPr>
              <w:t xml:space="preserve"> зачтено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3063" w14:textId="77777777" w:rsidR="00DF098E" w:rsidRPr="0002484E" w:rsidRDefault="00DF098E" w:rsidP="002646AF">
            <w:pPr>
              <w:jc w:val="both"/>
              <w:rPr>
                <w:lang w:eastAsia="en-US"/>
              </w:rPr>
            </w:pPr>
            <w:r w:rsidRPr="0002484E">
              <w:rPr>
                <w:lang w:eastAsia="en-US"/>
              </w:rPr>
              <w:t>Не выполнен один или более видов учебной работы, предусмотренных учебным планом. Студент демонстрирует неполное соответствие знаний, умений, навыков, приведенным в таблицах показателей, допускаются значительные ошибки, проявляется отсутствие знаний, умений, навыков по ряду показателей, студент испытывает значительные затруднения при оперировании знаниями и умениями при их переносе на новые ситуации.</w:t>
            </w:r>
          </w:p>
        </w:tc>
      </w:tr>
    </w:tbl>
    <w:p w14:paraId="046EB8ED" w14:textId="77777777" w:rsidR="00D35683" w:rsidRDefault="00D35683" w:rsidP="00D35683">
      <w:pPr>
        <w:spacing w:line="264" w:lineRule="auto"/>
        <w:jc w:val="both"/>
        <w:rPr>
          <w:sz w:val="28"/>
          <w:szCs w:val="28"/>
        </w:rPr>
      </w:pPr>
    </w:p>
    <w:p w14:paraId="26B90C35" w14:textId="77777777" w:rsidR="007E168B" w:rsidRDefault="007E168B" w:rsidP="00D35683">
      <w:pPr>
        <w:spacing w:line="264" w:lineRule="auto"/>
        <w:jc w:val="both"/>
        <w:rPr>
          <w:sz w:val="28"/>
          <w:szCs w:val="28"/>
        </w:rPr>
        <w:sectPr w:rsidR="007E168B" w:rsidSect="00D3568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10" w:h="16840"/>
          <w:pgMar w:top="992" w:right="709" w:bottom="1418" w:left="1134" w:header="0" w:footer="992" w:gutter="0"/>
          <w:cols w:space="720"/>
          <w:docGrid w:linePitch="326"/>
        </w:sectPr>
      </w:pPr>
    </w:p>
    <w:p w14:paraId="241608E4" w14:textId="77777777" w:rsidR="00536656" w:rsidRPr="009516B3" w:rsidRDefault="00536656" w:rsidP="00536656">
      <w:pPr>
        <w:pStyle w:val="1"/>
        <w:spacing w:before="53"/>
        <w:rPr>
          <w:color w:val="auto"/>
        </w:rPr>
      </w:pPr>
      <w:r w:rsidRPr="009516B3">
        <w:rPr>
          <w:color w:val="auto"/>
        </w:rPr>
        <w:t>ПОКАЗАТЕЛЬ УРОВНЯ СФОРМИРОВАННОСТИ КОМПЕТЕНЦИЙ</w:t>
      </w:r>
    </w:p>
    <w:tbl>
      <w:tblPr>
        <w:tblW w:w="148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9"/>
        <w:gridCol w:w="1773"/>
        <w:gridCol w:w="4253"/>
        <w:gridCol w:w="1346"/>
        <w:gridCol w:w="1559"/>
        <w:gridCol w:w="5009"/>
      </w:tblGrid>
      <w:tr w:rsidR="00536656" w:rsidRPr="007E168B" w14:paraId="025CD388" w14:textId="77777777" w:rsidTr="00E005FA">
        <w:trPr>
          <w:trHeight w:hRule="exact" w:val="296"/>
        </w:trPr>
        <w:tc>
          <w:tcPr>
            <w:tcW w:w="14899" w:type="dxa"/>
            <w:gridSpan w:val="6"/>
            <w:shd w:val="clear" w:color="auto" w:fill="auto"/>
          </w:tcPr>
          <w:p w14:paraId="7C5FCD88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Уп</w:t>
            </w:r>
            <w:r w:rsidR="00A76AD1">
              <w:rPr>
                <w:b/>
                <w:sz w:val="22"/>
                <w:szCs w:val="22"/>
              </w:rPr>
              <w:t>равление персоналом</w:t>
            </w:r>
          </w:p>
        </w:tc>
      </w:tr>
      <w:tr w:rsidR="00536656" w:rsidRPr="007E168B" w14:paraId="2F8B9680" w14:textId="77777777" w:rsidTr="007E168B">
        <w:trPr>
          <w:trHeight w:hRule="exact" w:val="275"/>
        </w:trPr>
        <w:tc>
          <w:tcPr>
            <w:tcW w:w="14899" w:type="dxa"/>
            <w:gridSpan w:val="6"/>
            <w:shd w:val="clear" w:color="auto" w:fill="auto"/>
          </w:tcPr>
          <w:p w14:paraId="3E2BC0AE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 xml:space="preserve">ФГОС ВО </w:t>
            </w:r>
            <w:r w:rsidR="0007214B" w:rsidRPr="007E168B">
              <w:rPr>
                <w:b/>
                <w:sz w:val="22"/>
                <w:szCs w:val="22"/>
              </w:rPr>
              <w:t>38.03.02</w:t>
            </w:r>
            <w:r w:rsidRPr="007E168B">
              <w:rPr>
                <w:b/>
                <w:sz w:val="22"/>
                <w:szCs w:val="22"/>
              </w:rPr>
              <w:t xml:space="preserve"> «</w:t>
            </w:r>
            <w:r w:rsidR="0007214B" w:rsidRPr="007E168B">
              <w:rPr>
                <w:b/>
                <w:sz w:val="22"/>
                <w:szCs w:val="22"/>
              </w:rPr>
              <w:t>Менеджмент</w:t>
            </w:r>
            <w:r w:rsidRPr="007E168B">
              <w:rPr>
                <w:b/>
                <w:sz w:val="22"/>
                <w:szCs w:val="22"/>
              </w:rPr>
              <w:t>»</w:t>
            </w:r>
          </w:p>
        </w:tc>
      </w:tr>
      <w:tr w:rsidR="00536656" w:rsidRPr="007E168B" w14:paraId="7E877440" w14:textId="77777777" w:rsidTr="00E005FA">
        <w:trPr>
          <w:trHeight w:hRule="exact" w:val="571"/>
        </w:trPr>
        <w:tc>
          <w:tcPr>
            <w:tcW w:w="14899" w:type="dxa"/>
            <w:gridSpan w:val="6"/>
            <w:shd w:val="clear" w:color="auto" w:fill="auto"/>
          </w:tcPr>
          <w:p w14:paraId="19197B54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В процессе освоения данной дисциплины студент формирует и демонстрирует следующие</w:t>
            </w:r>
          </w:p>
          <w:p w14:paraId="019CFC4B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компетенции:</w:t>
            </w:r>
          </w:p>
        </w:tc>
      </w:tr>
      <w:tr w:rsidR="00536656" w:rsidRPr="007E168B" w14:paraId="03BB1B0F" w14:textId="77777777" w:rsidTr="00380290">
        <w:trPr>
          <w:trHeight w:hRule="exact" w:val="287"/>
        </w:trPr>
        <w:tc>
          <w:tcPr>
            <w:tcW w:w="2732" w:type="dxa"/>
            <w:gridSpan w:val="2"/>
            <w:shd w:val="clear" w:color="auto" w:fill="auto"/>
          </w:tcPr>
          <w:p w14:paraId="2D83C57F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КОМПЕТЕНЦИИ</w:t>
            </w:r>
          </w:p>
        </w:tc>
        <w:tc>
          <w:tcPr>
            <w:tcW w:w="4253" w:type="dxa"/>
            <w:vMerge w:val="restart"/>
            <w:shd w:val="clear" w:color="auto" w:fill="auto"/>
          </w:tcPr>
          <w:p w14:paraId="333C5D19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Перечень компонентов</w:t>
            </w:r>
          </w:p>
        </w:tc>
        <w:tc>
          <w:tcPr>
            <w:tcW w:w="1346" w:type="dxa"/>
            <w:vMerge w:val="restart"/>
            <w:shd w:val="clear" w:color="auto" w:fill="auto"/>
          </w:tcPr>
          <w:p w14:paraId="2DCC5842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Технология формирования компетенций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13629D18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Форма оценочного средства**</w:t>
            </w:r>
          </w:p>
        </w:tc>
        <w:tc>
          <w:tcPr>
            <w:tcW w:w="5009" w:type="dxa"/>
            <w:vMerge w:val="restart"/>
            <w:shd w:val="clear" w:color="auto" w:fill="auto"/>
          </w:tcPr>
          <w:p w14:paraId="49314F46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Степени уровней освоения компетенций</w:t>
            </w:r>
          </w:p>
        </w:tc>
      </w:tr>
      <w:tr w:rsidR="00536656" w:rsidRPr="007E168B" w14:paraId="3DAA9ED7" w14:textId="77777777" w:rsidTr="00380290">
        <w:trPr>
          <w:trHeight w:hRule="exact" w:val="559"/>
        </w:trPr>
        <w:tc>
          <w:tcPr>
            <w:tcW w:w="959" w:type="dxa"/>
            <w:shd w:val="clear" w:color="auto" w:fill="auto"/>
          </w:tcPr>
          <w:p w14:paraId="3C09ADC5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  <w:r w:rsidRPr="007E168B">
              <w:rPr>
                <w:b/>
                <w:sz w:val="22"/>
                <w:szCs w:val="22"/>
              </w:rPr>
              <w:t>ИН</w:t>
            </w:r>
            <w:r w:rsidRPr="007E168B">
              <w:rPr>
                <w:b/>
                <w:w w:val="95"/>
                <w:sz w:val="22"/>
                <w:szCs w:val="22"/>
              </w:rPr>
              <w:t>ДЕКС</w:t>
            </w:r>
          </w:p>
        </w:tc>
        <w:tc>
          <w:tcPr>
            <w:tcW w:w="1773" w:type="dxa"/>
            <w:shd w:val="clear" w:color="auto" w:fill="auto"/>
          </w:tcPr>
          <w:p w14:paraId="5A5C358F" w14:textId="77777777" w:rsidR="00536656" w:rsidRPr="007E168B" w:rsidRDefault="007E168B" w:rsidP="007E168B">
            <w:pPr>
              <w:pStyle w:val="af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ФОРМУЛИРОВ</w:t>
            </w:r>
            <w:r w:rsidR="00536656" w:rsidRPr="007E168B">
              <w:rPr>
                <w:b/>
                <w:sz w:val="22"/>
                <w:szCs w:val="22"/>
              </w:rPr>
              <w:t>КА</w:t>
            </w:r>
          </w:p>
        </w:tc>
        <w:tc>
          <w:tcPr>
            <w:tcW w:w="4253" w:type="dxa"/>
            <w:vMerge/>
            <w:shd w:val="clear" w:color="auto" w:fill="auto"/>
          </w:tcPr>
          <w:p w14:paraId="1E7F845F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</w:p>
        </w:tc>
        <w:tc>
          <w:tcPr>
            <w:tcW w:w="1346" w:type="dxa"/>
            <w:vMerge/>
            <w:shd w:val="clear" w:color="auto" w:fill="auto"/>
          </w:tcPr>
          <w:p w14:paraId="1D05E6B0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066FADEE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</w:p>
        </w:tc>
        <w:tc>
          <w:tcPr>
            <w:tcW w:w="5009" w:type="dxa"/>
            <w:vMerge/>
            <w:shd w:val="clear" w:color="auto" w:fill="auto"/>
          </w:tcPr>
          <w:p w14:paraId="05703B96" w14:textId="77777777" w:rsidR="00536656" w:rsidRPr="007E168B" w:rsidRDefault="00536656" w:rsidP="007E168B">
            <w:pPr>
              <w:pStyle w:val="af3"/>
              <w:rPr>
                <w:b/>
                <w:sz w:val="22"/>
                <w:szCs w:val="22"/>
              </w:rPr>
            </w:pPr>
          </w:p>
        </w:tc>
      </w:tr>
      <w:tr w:rsidR="007E168B" w:rsidRPr="007E168B" w14:paraId="2E3F58EC" w14:textId="77777777" w:rsidTr="00380290">
        <w:trPr>
          <w:trHeight w:hRule="exact" w:val="5103"/>
        </w:trPr>
        <w:tc>
          <w:tcPr>
            <w:tcW w:w="959" w:type="dxa"/>
            <w:shd w:val="clear" w:color="auto" w:fill="auto"/>
          </w:tcPr>
          <w:p w14:paraId="559C8488" w14:textId="77777777" w:rsidR="007E168B" w:rsidRPr="007E168B" w:rsidRDefault="007E168B" w:rsidP="007E168B">
            <w:pPr>
              <w:pStyle w:val="af3"/>
              <w:rPr>
                <w:b/>
                <w:sz w:val="20"/>
                <w:szCs w:val="20"/>
              </w:rPr>
            </w:pPr>
            <w:r w:rsidRPr="005F5364">
              <w:rPr>
                <w:sz w:val="22"/>
                <w:szCs w:val="22"/>
              </w:rPr>
              <w:t>ОПК-3</w:t>
            </w:r>
          </w:p>
        </w:tc>
        <w:tc>
          <w:tcPr>
            <w:tcW w:w="1773" w:type="dxa"/>
            <w:shd w:val="clear" w:color="auto" w:fill="auto"/>
          </w:tcPr>
          <w:p w14:paraId="70953ADB" w14:textId="14A70739" w:rsidR="007E168B" w:rsidRPr="007E168B" w:rsidRDefault="007B7FAF" w:rsidP="007E168B">
            <w:pPr>
              <w:pStyle w:val="af3"/>
              <w:rPr>
                <w:b/>
                <w:sz w:val="20"/>
                <w:szCs w:val="20"/>
              </w:rPr>
            </w:pPr>
            <w:r w:rsidRPr="005F5364">
              <w:rPr>
                <w:sz w:val="22"/>
                <w:szCs w:val="22"/>
              </w:rPr>
              <w:t xml:space="preserve">способностью </w:t>
            </w:r>
            <w:r>
              <w:rPr>
                <w:sz w:val="22"/>
                <w:szCs w:val="22"/>
              </w:rPr>
              <w:t xml:space="preserve">разрабатывать </w:t>
            </w:r>
            <w:r w:rsidRPr="005F5364">
              <w:rPr>
                <w:sz w:val="22"/>
                <w:szCs w:val="22"/>
              </w:rPr>
              <w:t xml:space="preserve">организационные </w:t>
            </w:r>
            <w:r>
              <w:rPr>
                <w:sz w:val="22"/>
                <w:szCs w:val="22"/>
              </w:rPr>
              <w:t>управленческие решения с учетом их социальной значимости, содействовать их реализации в условиях сложной и динамичной среды и оценивать их последствия</w:t>
            </w:r>
          </w:p>
        </w:tc>
        <w:tc>
          <w:tcPr>
            <w:tcW w:w="4253" w:type="dxa"/>
            <w:shd w:val="clear" w:color="auto" w:fill="auto"/>
          </w:tcPr>
          <w:p w14:paraId="5E244457" w14:textId="77777777" w:rsidR="004D1D0D" w:rsidRPr="004D1D0D" w:rsidRDefault="004D1D0D" w:rsidP="004D1D0D">
            <w:pPr>
              <w:pStyle w:val="af3"/>
              <w:rPr>
                <w:bCs/>
                <w:sz w:val="20"/>
                <w:szCs w:val="20"/>
              </w:rPr>
            </w:pPr>
            <w:r w:rsidRPr="004D1D0D">
              <w:rPr>
                <w:bCs/>
                <w:sz w:val="20"/>
                <w:szCs w:val="20"/>
              </w:rPr>
              <w:t>ИОПК-3.1. Знает принципы разработки обоснованных организационно-управленческих решений с учетом их социальной значимости, содействовать их реализации в условиях сложной и динамичной среды и оценивать их последствия.</w:t>
            </w:r>
          </w:p>
          <w:p w14:paraId="305EA24F" w14:textId="77777777" w:rsidR="004D1D0D" w:rsidRPr="004D1D0D" w:rsidRDefault="004D1D0D" w:rsidP="004D1D0D">
            <w:pPr>
              <w:pStyle w:val="af3"/>
              <w:rPr>
                <w:bCs/>
                <w:sz w:val="20"/>
                <w:szCs w:val="20"/>
              </w:rPr>
            </w:pPr>
            <w:r w:rsidRPr="004D1D0D">
              <w:rPr>
                <w:bCs/>
                <w:sz w:val="20"/>
                <w:szCs w:val="20"/>
              </w:rPr>
              <w:t>ИОПК-3.2. Умеет разрабатывать обоснованные организационно-управленческие решения с учетом их социальной значимости, содействовать их реализации в условиях сложной и динамичной среды и оценивать их последствия.</w:t>
            </w:r>
          </w:p>
          <w:p w14:paraId="56883FF5" w14:textId="39858F56" w:rsidR="007E168B" w:rsidRPr="007E168B" w:rsidRDefault="004D1D0D" w:rsidP="004D1D0D">
            <w:pPr>
              <w:pStyle w:val="af3"/>
              <w:rPr>
                <w:b/>
                <w:sz w:val="20"/>
                <w:szCs w:val="20"/>
              </w:rPr>
            </w:pPr>
            <w:r w:rsidRPr="004D1D0D">
              <w:rPr>
                <w:bCs/>
                <w:sz w:val="20"/>
                <w:szCs w:val="20"/>
              </w:rPr>
              <w:t>ИОПК-3.3. Владеет навыками разработки обоснованных организационно-управленческих решений с учетом их социальной значимости, содействовать их реализации в условиях сложной и динамичной среды и оценивать их последствия.</w:t>
            </w:r>
          </w:p>
        </w:tc>
        <w:tc>
          <w:tcPr>
            <w:tcW w:w="1346" w:type="dxa"/>
            <w:shd w:val="clear" w:color="auto" w:fill="auto"/>
          </w:tcPr>
          <w:p w14:paraId="440A70B2" w14:textId="77777777" w:rsidR="007E168B" w:rsidRPr="007E168B" w:rsidRDefault="007E168B" w:rsidP="007E168B">
            <w:pPr>
              <w:pStyle w:val="af3"/>
              <w:rPr>
                <w:b/>
                <w:sz w:val="20"/>
                <w:szCs w:val="20"/>
              </w:rPr>
            </w:pPr>
            <w:r w:rsidRPr="007E168B">
              <w:rPr>
                <w:sz w:val="20"/>
                <w:szCs w:val="20"/>
              </w:rPr>
              <w:t>лекция, самостоятель</w:t>
            </w:r>
            <w:r w:rsidR="00380290">
              <w:rPr>
                <w:sz w:val="20"/>
                <w:szCs w:val="20"/>
              </w:rPr>
              <w:t>-</w:t>
            </w:r>
            <w:r w:rsidRPr="007E168B">
              <w:rPr>
                <w:sz w:val="20"/>
                <w:szCs w:val="20"/>
              </w:rPr>
              <w:t>ная работа, семинарские</w:t>
            </w:r>
            <w:r w:rsidRPr="007E168B">
              <w:rPr>
                <w:w w:val="99"/>
                <w:sz w:val="20"/>
                <w:szCs w:val="20"/>
              </w:rPr>
              <w:t xml:space="preserve"> </w:t>
            </w:r>
            <w:r w:rsidRPr="007E168B">
              <w:rPr>
                <w:sz w:val="20"/>
                <w:szCs w:val="20"/>
              </w:rPr>
              <w:t>занятия</w:t>
            </w:r>
          </w:p>
        </w:tc>
        <w:tc>
          <w:tcPr>
            <w:tcW w:w="1559" w:type="dxa"/>
            <w:shd w:val="clear" w:color="auto" w:fill="auto"/>
          </w:tcPr>
          <w:p w14:paraId="5F923C92" w14:textId="77777777" w:rsidR="007E168B" w:rsidRPr="007E168B" w:rsidRDefault="007E168B" w:rsidP="007E168B">
            <w:pPr>
              <w:pStyle w:val="af3"/>
              <w:rPr>
                <w:sz w:val="22"/>
                <w:szCs w:val="22"/>
              </w:rPr>
            </w:pPr>
            <w:r w:rsidRPr="007E168B">
              <w:rPr>
                <w:sz w:val="22"/>
                <w:szCs w:val="22"/>
              </w:rPr>
              <w:t>ДС</w:t>
            </w:r>
            <w:r w:rsidR="003F5AEC">
              <w:rPr>
                <w:sz w:val="22"/>
                <w:szCs w:val="22"/>
              </w:rPr>
              <w:t>,</w:t>
            </w:r>
          </w:p>
          <w:p w14:paraId="082A9A10" w14:textId="77777777" w:rsidR="007E168B" w:rsidRPr="007E168B" w:rsidRDefault="007E168B" w:rsidP="007E168B">
            <w:pPr>
              <w:pStyle w:val="af3"/>
              <w:rPr>
                <w:sz w:val="22"/>
                <w:szCs w:val="22"/>
              </w:rPr>
            </w:pPr>
            <w:r w:rsidRPr="007E168B">
              <w:rPr>
                <w:sz w:val="22"/>
                <w:szCs w:val="22"/>
              </w:rPr>
              <w:t>экзамен</w:t>
            </w:r>
          </w:p>
          <w:p w14:paraId="6565164D" w14:textId="77777777" w:rsidR="007E168B" w:rsidRPr="007E168B" w:rsidRDefault="007E168B" w:rsidP="007E168B">
            <w:pPr>
              <w:pStyle w:val="af3"/>
              <w:rPr>
                <w:b/>
                <w:sz w:val="20"/>
                <w:szCs w:val="20"/>
              </w:rPr>
            </w:pPr>
          </w:p>
        </w:tc>
        <w:tc>
          <w:tcPr>
            <w:tcW w:w="5009" w:type="dxa"/>
            <w:shd w:val="clear" w:color="auto" w:fill="auto"/>
          </w:tcPr>
          <w:p w14:paraId="7215748B" w14:textId="77777777" w:rsidR="007E168B" w:rsidRPr="007E168B" w:rsidRDefault="007E168B" w:rsidP="007E168B">
            <w:pPr>
              <w:pStyle w:val="af3"/>
              <w:rPr>
                <w:sz w:val="20"/>
                <w:szCs w:val="20"/>
              </w:rPr>
            </w:pPr>
            <w:r w:rsidRPr="007E168B">
              <w:rPr>
                <w:sz w:val="20"/>
                <w:szCs w:val="20"/>
              </w:rPr>
              <w:t>Базовый уровень</w:t>
            </w:r>
            <w:r w:rsidR="00380290">
              <w:rPr>
                <w:sz w:val="20"/>
                <w:szCs w:val="20"/>
              </w:rPr>
              <w:t>:</w:t>
            </w:r>
          </w:p>
          <w:p w14:paraId="3C24D9E7" w14:textId="77777777" w:rsidR="007E168B" w:rsidRDefault="007E168B" w:rsidP="007E168B">
            <w:pPr>
              <w:pStyle w:val="af3"/>
              <w:rPr>
                <w:sz w:val="20"/>
                <w:szCs w:val="20"/>
              </w:rPr>
            </w:pPr>
            <w:r w:rsidRPr="007E168B">
              <w:rPr>
                <w:sz w:val="20"/>
                <w:szCs w:val="20"/>
              </w:rPr>
              <w:t>знает основы разработки и реализации концепции управления персоналом, формирования и использования трудового потенциала орга</w:t>
            </w:r>
            <w:r w:rsidR="00380290">
              <w:rPr>
                <w:sz w:val="20"/>
                <w:szCs w:val="20"/>
              </w:rPr>
              <w:t>низации и отдельного работника.</w:t>
            </w:r>
          </w:p>
          <w:p w14:paraId="6CC851DA" w14:textId="77777777" w:rsidR="00380290" w:rsidRPr="007E168B" w:rsidRDefault="00380290" w:rsidP="007E168B">
            <w:pPr>
              <w:pStyle w:val="af3"/>
              <w:rPr>
                <w:sz w:val="20"/>
                <w:szCs w:val="20"/>
              </w:rPr>
            </w:pPr>
          </w:p>
          <w:p w14:paraId="5BF8F75A" w14:textId="77777777" w:rsidR="007E168B" w:rsidRPr="007E168B" w:rsidRDefault="007E168B" w:rsidP="007E168B">
            <w:pPr>
              <w:pStyle w:val="af3"/>
              <w:rPr>
                <w:sz w:val="20"/>
                <w:szCs w:val="20"/>
              </w:rPr>
            </w:pPr>
            <w:r w:rsidRPr="007E168B">
              <w:rPr>
                <w:sz w:val="20"/>
                <w:szCs w:val="20"/>
              </w:rPr>
              <w:t>Повышенный уровень</w:t>
            </w:r>
            <w:r w:rsidR="00380290">
              <w:rPr>
                <w:sz w:val="20"/>
                <w:szCs w:val="20"/>
              </w:rPr>
              <w:t>:</w:t>
            </w:r>
          </w:p>
          <w:p w14:paraId="79362BE8" w14:textId="77777777" w:rsidR="007E168B" w:rsidRPr="007E168B" w:rsidRDefault="007E168B" w:rsidP="00380290">
            <w:pPr>
              <w:pStyle w:val="af3"/>
              <w:rPr>
                <w:b/>
                <w:sz w:val="20"/>
                <w:szCs w:val="20"/>
              </w:rPr>
            </w:pPr>
            <w:r w:rsidRPr="007E168B">
              <w:rPr>
                <w:sz w:val="20"/>
                <w:szCs w:val="20"/>
              </w:rPr>
              <w:t>способен  разрабатывать корпоративные, конкурентные и функциональные стратегии развития организации в части управления персоналом; прогнозировать и планировать потребность организации в персонале в соответствии со стратегическими планами организации и определять эфф</w:t>
            </w:r>
            <w:r w:rsidR="00380290">
              <w:rPr>
                <w:sz w:val="20"/>
                <w:szCs w:val="20"/>
              </w:rPr>
              <w:t>ективные пути ее удовлетворения.</w:t>
            </w:r>
          </w:p>
        </w:tc>
      </w:tr>
    </w:tbl>
    <w:p w14:paraId="566521BB" w14:textId="77777777" w:rsidR="009B1D30" w:rsidRDefault="009B1D30" w:rsidP="00D35683">
      <w:pPr>
        <w:pStyle w:val="a3"/>
        <w:ind w:right="227"/>
        <w:rPr>
          <w:b/>
          <w:i w:val="0"/>
        </w:rPr>
        <w:sectPr w:rsidR="009B1D30" w:rsidSect="00536656">
          <w:pgSz w:w="16838" w:h="11906" w:orient="landscape"/>
          <w:pgMar w:top="1134" w:right="851" w:bottom="1134" w:left="1701" w:header="709" w:footer="709" w:gutter="0"/>
          <w:cols w:space="708"/>
          <w:docGrid w:linePitch="360"/>
        </w:sectPr>
      </w:pPr>
    </w:p>
    <w:p w14:paraId="1D126D10" w14:textId="77777777" w:rsidR="00134339" w:rsidRPr="00134339" w:rsidRDefault="00134339" w:rsidP="00134339">
      <w:pPr>
        <w:pStyle w:val="a3"/>
        <w:numPr>
          <w:ilvl w:val="0"/>
          <w:numId w:val="2"/>
        </w:numPr>
        <w:spacing w:before="2"/>
        <w:rPr>
          <w:b/>
          <w:i w:val="0"/>
        </w:rPr>
      </w:pPr>
      <w:r w:rsidRPr="00134339">
        <w:rPr>
          <w:b/>
          <w:i w:val="0"/>
        </w:rPr>
        <w:t xml:space="preserve">Перечень оценочных средств по дисциплине </w:t>
      </w:r>
    </w:p>
    <w:p w14:paraId="66EEC701" w14:textId="77777777" w:rsidR="00134339" w:rsidRPr="00134339" w:rsidRDefault="00134339" w:rsidP="00134339">
      <w:pPr>
        <w:pStyle w:val="a3"/>
        <w:numPr>
          <w:ilvl w:val="0"/>
          <w:numId w:val="2"/>
        </w:numPr>
        <w:spacing w:before="2"/>
        <w:rPr>
          <w:b/>
          <w:i w:val="0"/>
          <w:sz w:val="28"/>
          <w:szCs w:val="28"/>
        </w:rPr>
      </w:pPr>
      <w:r w:rsidRPr="00134339">
        <w:rPr>
          <w:b/>
          <w:i w:val="0"/>
          <w:sz w:val="28"/>
          <w:szCs w:val="28"/>
        </w:rPr>
        <w:t>Уп</w:t>
      </w:r>
      <w:r w:rsidR="00A76AD1">
        <w:rPr>
          <w:b/>
          <w:i w:val="0"/>
          <w:sz w:val="28"/>
          <w:szCs w:val="28"/>
        </w:rPr>
        <w:t>равление персоналом</w:t>
      </w:r>
      <w:r w:rsidRPr="00134339">
        <w:rPr>
          <w:b/>
          <w:i w:val="0"/>
          <w:sz w:val="28"/>
          <w:szCs w:val="28"/>
        </w:rPr>
        <w:t xml:space="preserve"> </w:t>
      </w:r>
    </w:p>
    <w:tbl>
      <w:tblPr>
        <w:tblW w:w="10143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"/>
        <w:gridCol w:w="2165"/>
        <w:gridCol w:w="4554"/>
        <w:gridCol w:w="2828"/>
      </w:tblGrid>
      <w:tr w:rsidR="00134339" w:rsidRPr="00090EE8" w14:paraId="3C3A7AE6" w14:textId="77777777" w:rsidTr="00E713B4">
        <w:trPr>
          <w:trHeight w:hRule="exact" w:val="838"/>
        </w:trPr>
        <w:tc>
          <w:tcPr>
            <w:tcW w:w="596" w:type="dxa"/>
            <w:shd w:val="clear" w:color="auto" w:fill="auto"/>
            <w:vAlign w:val="center"/>
          </w:tcPr>
          <w:p w14:paraId="71555ECB" w14:textId="77777777" w:rsidR="00134339" w:rsidRPr="00436E2A" w:rsidRDefault="00134339" w:rsidP="00E713B4">
            <w:pPr>
              <w:pStyle w:val="TableParagraph"/>
              <w:spacing w:before="131"/>
              <w:ind w:left="0" w:right="108"/>
              <w:jc w:val="center"/>
              <w:rPr>
                <w:sz w:val="20"/>
                <w:szCs w:val="20"/>
                <w:lang w:val="ru-RU"/>
              </w:rPr>
            </w:pPr>
            <w:r w:rsidRPr="00436E2A">
              <w:rPr>
                <w:sz w:val="20"/>
                <w:szCs w:val="20"/>
                <w:lang w:val="ru-RU"/>
              </w:rPr>
              <w:t>№ ОС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732289C7" w14:textId="77777777" w:rsidR="00134339" w:rsidRPr="00436E2A" w:rsidRDefault="00134339" w:rsidP="00E713B4">
            <w:pPr>
              <w:pStyle w:val="TableParagraph"/>
              <w:ind w:left="0" w:right="326"/>
              <w:jc w:val="center"/>
              <w:rPr>
                <w:sz w:val="20"/>
                <w:szCs w:val="20"/>
                <w:lang w:val="ru-RU"/>
              </w:rPr>
            </w:pPr>
            <w:r w:rsidRPr="00436E2A">
              <w:rPr>
                <w:sz w:val="20"/>
                <w:szCs w:val="20"/>
                <w:lang w:val="ru-RU"/>
              </w:rPr>
              <w:t>Наименование оценочного</w:t>
            </w:r>
            <w:r w:rsidRPr="00436E2A">
              <w:rPr>
                <w:sz w:val="20"/>
                <w:szCs w:val="20"/>
              </w:rPr>
              <w:t xml:space="preserve"> </w:t>
            </w:r>
            <w:r w:rsidRPr="00436E2A">
              <w:rPr>
                <w:sz w:val="20"/>
                <w:szCs w:val="20"/>
                <w:lang w:val="ru-RU"/>
              </w:rPr>
              <w:t>средства</w:t>
            </w:r>
          </w:p>
        </w:tc>
        <w:tc>
          <w:tcPr>
            <w:tcW w:w="4554" w:type="dxa"/>
            <w:shd w:val="clear" w:color="auto" w:fill="auto"/>
            <w:vAlign w:val="center"/>
          </w:tcPr>
          <w:p w14:paraId="0F0C9733" w14:textId="77777777" w:rsidR="00134339" w:rsidRPr="00436E2A" w:rsidRDefault="00134339" w:rsidP="00E713B4">
            <w:pPr>
              <w:pStyle w:val="TableParagraph"/>
              <w:spacing w:before="131"/>
              <w:ind w:left="0" w:right="390"/>
              <w:jc w:val="center"/>
              <w:rPr>
                <w:sz w:val="20"/>
                <w:szCs w:val="20"/>
                <w:lang w:val="ru-RU"/>
              </w:rPr>
            </w:pPr>
            <w:r w:rsidRPr="00436E2A">
              <w:rPr>
                <w:sz w:val="20"/>
                <w:szCs w:val="20"/>
                <w:lang w:val="ru-RU"/>
              </w:rPr>
              <w:t>Краткая характеристика оценочного средства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71113566" w14:textId="77777777" w:rsidR="00134339" w:rsidRPr="00436E2A" w:rsidRDefault="00134339" w:rsidP="00E713B4">
            <w:pPr>
              <w:pStyle w:val="TableParagraph"/>
              <w:ind w:left="0" w:right="253"/>
              <w:jc w:val="center"/>
              <w:rPr>
                <w:sz w:val="20"/>
                <w:szCs w:val="20"/>
                <w:lang w:val="ru-RU"/>
              </w:rPr>
            </w:pPr>
            <w:r w:rsidRPr="00436E2A">
              <w:rPr>
                <w:sz w:val="20"/>
                <w:szCs w:val="20"/>
                <w:lang w:val="ru-RU"/>
              </w:rPr>
              <w:t>Представление оценочного средства в ФОС</w:t>
            </w:r>
          </w:p>
        </w:tc>
      </w:tr>
      <w:tr w:rsidR="003F5AEC" w:rsidRPr="00090EE8" w14:paraId="5CD47489" w14:textId="77777777" w:rsidTr="00E713B4">
        <w:trPr>
          <w:trHeight w:hRule="exact" w:val="1942"/>
        </w:trPr>
        <w:tc>
          <w:tcPr>
            <w:tcW w:w="596" w:type="dxa"/>
            <w:shd w:val="clear" w:color="auto" w:fill="auto"/>
            <w:vAlign w:val="center"/>
          </w:tcPr>
          <w:p w14:paraId="2A899250" w14:textId="77777777" w:rsidR="003F5AEC" w:rsidRPr="003F5AEC" w:rsidRDefault="003F5AEC" w:rsidP="00E713B4">
            <w:pPr>
              <w:pStyle w:val="TableParagraph"/>
              <w:spacing w:line="262" w:lineRule="exact"/>
              <w:ind w:left="0" w:right="164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7ABEC8D9" w14:textId="77777777" w:rsidR="003F5AEC" w:rsidRPr="00CC5CD3" w:rsidRDefault="003F5AEC" w:rsidP="00E713B4">
            <w:pPr>
              <w:widowControl w:val="0"/>
              <w:tabs>
                <w:tab w:val="left" w:pos="2165"/>
              </w:tabs>
              <w:spacing w:line="262" w:lineRule="exact"/>
              <w:jc w:val="center"/>
              <w:rPr>
                <w:lang w:val="en-US" w:eastAsia="en-US"/>
              </w:rPr>
            </w:pPr>
            <w:r w:rsidRPr="00CC5CD3">
              <w:rPr>
                <w:szCs w:val="22"/>
                <w:lang w:val="en-US" w:eastAsia="en-US"/>
              </w:rPr>
              <w:t>Доклад,</w:t>
            </w:r>
          </w:p>
          <w:p w14:paraId="042C191B" w14:textId="77777777" w:rsidR="003F5AEC" w:rsidRPr="00CC5CD3" w:rsidRDefault="003F5AEC" w:rsidP="00E713B4">
            <w:pPr>
              <w:widowControl w:val="0"/>
              <w:tabs>
                <w:tab w:val="left" w:pos="2165"/>
              </w:tabs>
              <w:spacing w:line="265" w:lineRule="exact"/>
              <w:jc w:val="center"/>
              <w:rPr>
                <w:lang w:eastAsia="en-US"/>
              </w:rPr>
            </w:pPr>
            <w:r w:rsidRPr="00CC5CD3">
              <w:rPr>
                <w:szCs w:val="22"/>
                <w:lang w:val="en-US" w:eastAsia="en-US"/>
              </w:rPr>
              <w:t>сообщение</w:t>
            </w:r>
          </w:p>
          <w:p w14:paraId="2ACBE66B" w14:textId="77777777" w:rsidR="003F5AEC" w:rsidRPr="00CC5CD3" w:rsidRDefault="003F5AEC" w:rsidP="00E713B4">
            <w:pPr>
              <w:widowControl w:val="0"/>
              <w:tabs>
                <w:tab w:val="left" w:pos="2165"/>
              </w:tabs>
              <w:spacing w:line="265" w:lineRule="exact"/>
              <w:jc w:val="center"/>
              <w:rPr>
                <w:lang w:eastAsia="en-US"/>
              </w:rPr>
            </w:pPr>
            <w:r w:rsidRPr="00CC5CD3">
              <w:rPr>
                <w:szCs w:val="22"/>
                <w:lang w:eastAsia="en-US"/>
              </w:rPr>
              <w:t>(ДС)</w:t>
            </w:r>
          </w:p>
        </w:tc>
        <w:tc>
          <w:tcPr>
            <w:tcW w:w="4554" w:type="dxa"/>
            <w:shd w:val="clear" w:color="auto" w:fill="auto"/>
            <w:vAlign w:val="center"/>
          </w:tcPr>
          <w:p w14:paraId="6B5366E4" w14:textId="77777777" w:rsidR="003F5AEC" w:rsidRPr="00CC5CD3" w:rsidRDefault="003F5AEC" w:rsidP="00E713B4">
            <w:pPr>
              <w:widowControl w:val="0"/>
              <w:tabs>
                <w:tab w:val="left" w:pos="1458"/>
                <w:tab w:val="left" w:pos="3683"/>
              </w:tabs>
              <w:spacing w:line="262" w:lineRule="exact"/>
              <w:rPr>
                <w:lang w:eastAsia="en-US"/>
              </w:rPr>
            </w:pPr>
            <w:r>
              <w:rPr>
                <w:szCs w:val="22"/>
                <w:lang w:eastAsia="en-US"/>
              </w:rPr>
              <w:t>Продукт</w:t>
            </w:r>
            <w:r>
              <w:rPr>
                <w:szCs w:val="22"/>
                <w:lang w:eastAsia="en-US"/>
              </w:rPr>
              <w:tab/>
              <w:t xml:space="preserve">самостоятельной </w:t>
            </w:r>
            <w:r w:rsidRPr="00CC5CD3">
              <w:rPr>
                <w:szCs w:val="22"/>
                <w:lang w:eastAsia="en-US"/>
              </w:rPr>
              <w:t>работы</w:t>
            </w:r>
            <w:r>
              <w:rPr>
                <w:lang w:eastAsia="en-US"/>
              </w:rPr>
              <w:t xml:space="preserve"> </w:t>
            </w:r>
            <w:r w:rsidRPr="00CC5CD3">
              <w:rPr>
                <w:szCs w:val="22"/>
                <w:lang w:eastAsia="en-US"/>
              </w:rPr>
              <w:t>студента,</w:t>
            </w:r>
            <w:r>
              <w:rPr>
                <w:szCs w:val="22"/>
                <w:lang w:eastAsia="en-US"/>
              </w:rPr>
              <w:t xml:space="preserve"> представляющий собой публичное выступление</w:t>
            </w:r>
            <w:r w:rsidRPr="00CC5CD3">
              <w:rPr>
                <w:szCs w:val="22"/>
                <w:lang w:eastAsia="en-US"/>
              </w:rPr>
              <w:t>по представлению полученных результатов решения определенной учебно- практической, учебно-исследовательской или научной</w:t>
            </w:r>
            <w:r w:rsidRPr="00CC5CD3">
              <w:rPr>
                <w:spacing w:val="-8"/>
                <w:szCs w:val="22"/>
                <w:lang w:eastAsia="en-US"/>
              </w:rPr>
              <w:t xml:space="preserve"> </w:t>
            </w:r>
            <w:r w:rsidRPr="00CC5CD3">
              <w:rPr>
                <w:szCs w:val="22"/>
                <w:lang w:eastAsia="en-US"/>
              </w:rPr>
              <w:t>темы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799F38BA" w14:textId="77777777" w:rsidR="003F5AEC" w:rsidRPr="00CC5CD3" w:rsidRDefault="003F5AEC" w:rsidP="00E713B4">
            <w:pPr>
              <w:widowControl w:val="0"/>
              <w:tabs>
                <w:tab w:val="left" w:pos="1710"/>
                <w:tab w:val="left" w:pos="2796"/>
              </w:tabs>
              <w:spacing w:line="262" w:lineRule="exact"/>
              <w:ind w:right="32"/>
              <w:jc w:val="center"/>
              <w:rPr>
                <w:lang w:val="en-US" w:eastAsia="en-US"/>
              </w:rPr>
            </w:pPr>
            <w:r w:rsidRPr="00CC5CD3">
              <w:rPr>
                <w:szCs w:val="22"/>
                <w:lang w:val="en-US" w:eastAsia="en-US"/>
              </w:rPr>
              <w:t>Темы</w:t>
            </w:r>
            <w:r w:rsidRPr="00CC5CD3">
              <w:rPr>
                <w:szCs w:val="22"/>
                <w:lang w:eastAsia="en-US"/>
              </w:rPr>
              <w:t xml:space="preserve"> </w:t>
            </w:r>
            <w:r w:rsidRPr="00CC5CD3">
              <w:rPr>
                <w:szCs w:val="22"/>
                <w:lang w:val="en-US" w:eastAsia="en-US"/>
              </w:rPr>
              <w:t>докладов,</w:t>
            </w:r>
          </w:p>
          <w:p w14:paraId="6C503A2B" w14:textId="77777777" w:rsidR="003F5AEC" w:rsidRPr="00CC5CD3" w:rsidRDefault="003F5AEC" w:rsidP="00E713B4">
            <w:pPr>
              <w:widowControl w:val="0"/>
              <w:tabs>
                <w:tab w:val="left" w:pos="2796"/>
              </w:tabs>
              <w:spacing w:line="265" w:lineRule="exact"/>
              <w:ind w:right="32"/>
              <w:jc w:val="center"/>
              <w:rPr>
                <w:lang w:val="en-US" w:eastAsia="en-US"/>
              </w:rPr>
            </w:pPr>
            <w:r w:rsidRPr="00CC5CD3">
              <w:rPr>
                <w:szCs w:val="22"/>
                <w:lang w:val="en-US" w:eastAsia="en-US"/>
              </w:rPr>
              <w:t>сообщений</w:t>
            </w:r>
          </w:p>
        </w:tc>
      </w:tr>
      <w:tr w:rsidR="00134339" w14:paraId="3C2B7B40" w14:textId="77777777" w:rsidTr="00134339">
        <w:trPr>
          <w:trHeight w:hRule="exact" w:val="1401"/>
        </w:trPr>
        <w:tc>
          <w:tcPr>
            <w:tcW w:w="596" w:type="dxa"/>
            <w:shd w:val="clear" w:color="auto" w:fill="auto"/>
            <w:vAlign w:val="center"/>
          </w:tcPr>
          <w:p w14:paraId="5D87A1C8" w14:textId="77777777" w:rsidR="00134339" w:rsidRPr="00436E2A" w:rsidRDefault="003F5AEC" w:rsidP="00E713B4">
            <w:pPr>
              <w:pStyle w:val="TableParagraph"/>
              <w:spacing w:line="262" w:lineRule="exact"/>
              <w:ind w:left="0" w:right="164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375652B8" w14:textId="77777777" w:rsidR="00134339" w:rsidRPr="00436E2A" w:rsidRDefault="00134339" w:rsidP="00E713B4">
            <w:pPr>
              <w:pStyle w:val="TableParagraph"/>
              <w:tabs>
                <w:tab w:val="left" w:pos="2165"/>
              </w:tabs>
              <w:spacing w:line="262" w:lineRule="exact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36E2A">
              <w:rPr>
                <w:sz w:val="20"/>
                <w:szCs w:val="20"/>
              </w:rPr>
              <w:t>Тест</w:t>
            </w:r>
          </w:p>
          <w:p w14:paraId="05B02740" w14:textId="77777777" w:rsidR="00134339" w:rsidRPr="00436E2A" w:rsidRDefault="00134339" w:rsidP="00E713B4">
            <w:pPr>
              <w:pStyle w:val="TableParagraph"/>
              <w:tabs>
                <w:tab w:val="left" w:pos="2165"/>
              </w:tabs>
              <w:spacing w:line="262" w:lineRule="exact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36E2A">
              <w:rPr>
                <w:sz w:val="20"/>
                <w:szCs w:val="20"/>
                <w:lang w:val="ru-RU"/>
              </w:rPr>
              <w:t>(Т)</w:t>
            </w:r>
          </w:p>
        </w:tc>
        <w:tc>
          <w:tcPr>
            <w:tcW w:w="4554" w:type="dxa"/>
            <w:shd w:val="clear" w:color="auto" w:fill="auto"/>
            <w:vAlign w:val="center"/>
          </w:tcPr>
          <w:p w14:paraId="51DE83E3" w14:textId="77777777" w:rsidR="00134339" w:rsidRPr="00436E2A" w:rsidRDefault="00134339" w:rsidP="00134339">
            <w:pPr>
              <w:pStyle w:val="af3"/>
            </w:pPr>
            <w:r w:rsidRPr="00436E2A">
              <w:t>Система стандартизированных заданий, позволяющая</w:t>
            </w:r>
            <w:r w:rsidRPr="00436E2A">
              <w:tab/>
            </w:r>
            <w:r w:rsidRPr="00436E2A">
              <w:rPr>
                <w:spacing w:val="-1"/>
              </w:rPr>
              <w:t>автоматизировать</w:t>
            </w:r>
            <w:r>
              <w:rPr>
                <w:spacing w:val="-1"/>
              </w:rPr>
              <w:t xml:space="preserve"> </w:t>
            </w:r>
            <w:r w:rsidRPr="00436E2A">
              <w:t>процедуру измерения уровня знаний и умений</w:t>
            </w:r>
            <w:r w:rsidRPr="00436E2A">
              <w:rPr>
                <w:spacing w:val="-10"/>
              </w:rPr>
              <w:t xml:space="preserve"> </w:t>
            </w:r>
            <w:r w:rsidRPr="00436E2A">
              <w:t>обучающегося.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607679CC" w14:textId="77777777" w:rsidR="00134339" w:rsidRPr="003F5AEC" w:rsidRDefault="00134339" w:rsidP="00E713B4">
            <w:pPr>
              <w:pStyle w:val="TableParagraph"/>
              <w:tabs>
                <w:tab w:val="left" w:pos="2796"/>
              </w:tabs>
              <w:spacing w:line="262" w:lineRule="exact"/>
              <w:ind w:left="0" w:right="32"/>
              <w:jc w:val="center"/>
              <w:rPr>
                <w:sz w:val="24"/>
                <w:szCs w:val="24"/>
              </w:rPr>
            </w:pPr>
            <w:r w:rsidRPr="003F5AEC">
              <w:rPr>
                <w:sz w:val="24"/>
                <w:szCs w:val="24"/>
              </w:rPr>
              <w:t>Фонд тестовых заданий</w:t>
            </w:r>
          </w:p>
        </w:tc>
      </w:tr>
      <w:tr w:rsidR="007444C7" w14:paraId="1E75EE38" w14:textId="77777777" w:rsidTr="00134339">
        <w:trPr>
          <w:trHeight w:hRule="exact" w:val="1401"/>
        </w:trPr>
        <w:tc>
          <w:tcPr>
            <w:tcW w:w="596" w:type="dxa"/>
            <w:shd w:val="clear" w:color="auto" w:fill="auto"/>
            <w:vAlign w:val="center"/>
          </w:tcPr>
          <w:p w14:paraId="0E51C622" w14:textId="45D8AF86" w:rsidR="007444C7" w:rsidRDefault="007444C7" w:rsidP="00E713B4">
            <w:pPr>
              <w:pStyle w:val="TableParagraph"/>
              <w:spacing w:line="262" w:lineRule="exact"/>
              <w:ind w:left="0" w:right="164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722AB46E" w14:textId="73DF3949" w:rsidR="007444C7" w:rsidRPr="007444C7" w:rsidRDefault="007444C7" w:rsidP="00E713B4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7444C7">
              <w:rPr>
                <w:sz w:val="24"/>
                <w:szCs w:val="24"/>
                <w:lang w:val="ru-RU"/>
              </w:rPr>
              <w:t>Зачет</w:t>
            </w:r>
          </w:p>
        </w:tc>
        <w:tc>
          <w:tcPr>
            <w:tcW w:w="4554" w:type="dxa"/>
            <w:shd w:val="clear" w:color="auto" w:fill="auto"/>
            <w:vAlign w:val="center"/>
          </w:tcPr>
          <w:p w14:paraId="6B58D4FF" w14:textId="13B33975" w:rsidR="007444C7" w:rsidRPr="007444C7" w:rsidRDefault="007444C7" w:rsidP="00E713B4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  <w:r w:rsidRPr="007444C7">
              <w:rPr>
                <w:sz w:val="24"/>
                <w:szCs w:val="24"/>
                <w:lang w:val="ru-RU"/>
              </w:rPr>
              <w:t>Итоговая форма оценки знаний. В высших учебных заведениях проводятся во время экзаменационных сессий.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49F03033" w14:textId="22635D3D" w:rsidR="007444C7" w:rsidRPr="007444C7" w:rsidRDefault="007444C7" w:rsidP="007444C7">
            <w:pPr>
              <w:pStyle w:val="TableParagraph"/>
              <w:tabs>
                <w:tab w:val="left" w:pos="2796"/>
              </w:tabs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7444C7">
              <w:rPr>
                <w:sz w:val="24"/>
                <w:szCs w:val="24"/>
              </w:rPr>
              <w:t xml:space="preserve">Вопросы к </w:t>
            </w:r>
            <w:r w:rsidRPr="007444C7">
              <w:rPr>
                <w:sz w:val="24"/>
                <w:szCs w:val="24"/>
                <w:lang w:val="ru-RU"/>
              </w:rPr>
              <w:t>зачету</w:t>
            </w:r>
          </w:p>
        </w:tc>
      </w:tr>
      <w:tr w:rsidR="00AB1BB2" w14:paraId="4916E621" w14:textId="77777777" w:rsidTr="00134339">
        <w:trPr>
          <w:trHeight w:hRule="exact" w:val="1401"/>
        </w:trPr>
        <w:tc>
          <w:tcPr>
            <w:tcW w:w="596" w:type="dxa"/>
            <w:shd w:val="clear" w:color="auto" w:fill="auto"/>
            <w:vAlign w:val="center"/>
          </w:tcPr>
          <w:p w14:paraId="6B240E8E" w14:textId="38DCB2B7" w:rsidR="00AB1BB2" w:rsidRDefault="007444C7" w:rsidP="00E713B4">
            <w:pPr>
              <w:pStyle w:val="TableParagraph"/>
              <w:spacing w:line="262" w:lineRule="exact"/>
              <w:ind w:left="0" w:right="164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614F424A" w14:textId="77777777" w:rsidR="00AB1BB2" w:rsidRPr="007444C7" w:rsidRDefault="00AB1BB2" w:rsidP="00E713B4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7444C7">
              <w:rPr>
                <w:sz w:val="24"/>
                <w:szCs w:val="24"/>
                <w:lang w:val="ru-RU"/>
              </w:rPr>
              <w:t>Экзамен</w:t>
            </w:r>
          </w:p>
        </w:tc>
        <w:tc>
          <w:tcPr>
            <w:tcW w:w="4554" w:type="dxa"/>
            <w:shd w:val="clear" w:color="auto" w:fill="auto"/>
            <w:vAlign w:val="center"/>
          </w:tcPr>
          <w:p w14:paraId="38AEEF85" w14:textId="77777777" w:rsidR="00AB1BB2" w:rsidRPr="007444C7" w:rsidRDefault="00AB1BB2" w:rsidP="00E713B4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  <w:r w:rsidRPr="007444C7">
              <w:rPr>
                <w:sz w:val="24"/>
                <w:szCs w:val="24"/>
                <w:lang w:val="ru-RU"/>
              </w:rPr>
              <w:t>Итоговая форма оценки знаний. В высших учебных заведениях проводятся во время экзаменационных сессий.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2A27849B" w14:textId="77777777" w:rsidR="00AB1BB2" w:rsidRPr="007444C7" w:rsidRDefault="00AB1BB2" w:rsidP="00E713B4">
            <w:pPr>
              <w:pStyle w:val="TableParagraph"/>
              <w:tabs>
                <w:tab w:val="left" w:pos="2796"/>
              </w:tabs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7444C7">
              <w:rPr>
                <w:sz w:val="24"/>
                <w:szCs w:val="24"/>
              </w:rPr>
              <w:t>Вопросы к экзамену</w:t>
            </w:r>
          </w:p>
        </w:tc>
      </w:tr>
    </w:tbl>
    <w:p w14:paraId="7B683658" w14:textId="350124C5" w:rsidR="00DB25E4" w:rsidRPr="00E57F0D" w:rsidRDefault="00DB25E4" w:rsidP="00DB25E4">
      <w:pPr>
        <w:keepNext/>
        <w:widowControl w:val="0"/>
        <w:numPr>
          <w:ilvl w:val="2"/>
          <w:numId w:val="2"/>
        </w:numPr>
        <w:suppressAutoHyphens/>
        <w:spacing w:before="240" w:after="60" w:line="360" w:lineRule="auto"/>
        <w:ind w:left="0" w:firstLine="540"/>
        <w:jc w:val="center"/>
        <w:outlineLvl w:val="2"/>
        <w:rPr>
          <w:rFonts w:ascii="Arial" w:hAnsi="Arial" w:cs="Arial"/>
          <w:b/>
          <w:bCs/>
          <w:spacing w:val="-2"/>
          <w:sz w:val="28"/>
          <w:szCs w:val="28"/>
          <w:lang w:eastAsia="zh-CN"/>
        </w:rPr>
      </w:pPr>
      <w:r w:rsidRPr="00E57F0D">
        <w:rPr>
          <w:b/>
          <w:bCs/>
          <w:sz w:val="28"/>
          <w:szCs w:val="28"/>
          <w:lang w:eastAsia="zh-CN"/>
        </w:rPr>
        <w:t xml:space="preserve">Вопросы к </w:t>
      </w:r>
      <w:r w:rsidR="00CF59C2">
        <w:rPr>
          <w:b/>
          <w:bCs/>
          <w:sz w:val="28"/>
          <w:szCs w:val="28"/>
          <w:lang w:eastAsia="zh-CN"/>
        </w:rPr>
        <w:t>зачету</w:t>
      </w:r>
    </w:p>
    <w:p w14:paraId="67F9D849" w14:textId="77777777" w:rsidR="00E57F0D" w:rsidRPr="00E57F0D" w:rsidRDefault="00DB25E4" w:rsidP="00DB25E4">
      <w:pPr>
        <w:pStyle w:val="a3"/>
        <w:numPr>
          <w:ilvl w:val="0"/>
          <w:numId w:val="2"/>
        </w:numPr>
        <w:ind w:right="227"/>
        <w:rPr>
          <w:b/>
          <w:i w:val="0"/>
          <w:sz w:val="28"/>
          <w:szCs w:val="28"/>
        </w:rPr>
      </w:pPr>
      <w:r w:rsidRPr="00E57F0D">
        <w:rPr>
          <w:b/>
          <w:i w:val="0"/>
          <w:sz w:val="28"/>
          <w:szCs w:val="28"/>
        </w:rPr>
        <w:t xml:space="preserve">по дисциплине </w:t>
      </w:r>
      <w:r w:rsidR="00E57F0D" w:rsidRPr="00E57F0D">
        <w:rPr>
          <w:b/>
          <w:i w:val="0"/>
          <w:sz w:val="28"/>
          <w:szCs w:val="28"/>
        </w:rPr>
        <w:t>«Уп</w:t>
      </w:r>
      <w:r w:rsidR="00A76AD1">
        <w:rPr>
          <w:b/>
          <w:i w:val="0"/>
          <w:sz w:val="28"/>
          <w:szCs w:val="28"/>
        </w:rPr>
        <w:t>равление</w:t>
      </w:r>
      <w:r w:rsidR="00E57F0D" w:rsidRPr="00E57F0D">
        <w:rPr>
          <w:b/>
          <w:i w:val="0"/>
          <w:sz w:val="28"/>
          <w:szCs w:val="28"/>
        </w:rPr>
        <w:t xml:space="preserve"> </w:t>
      </w:r>
      <w:r w:rsidR="00A76AD1">
        <w:rPr>
          <w:b/>
          <w:i w:val="0"/>
          <w:sz w:val="28"/>
          <w:szCs w:val="28"/>
        </w:rPr>
        <w:t>персоналом»</w:t>
      </w:r>
    </w:p>
    <w:p w14:paraId="76EB4E58" w14:textId="77777777" w:rsidR="00DB25E4" w:rsidRPr="00E57F0D" w:rsidRDefault="00DB25E4" w:rsidP="00DB25E4">
      <w:pPr>
        <w:pStyle w:val="a3"/>
        <w:numPr>
          <w:ilvl w:val="0"/>
          <w:numId w:val="2"/>
        </w:numPr>
        <w:ind w:right="227"/>
        <w:rPr>
          <w:b/>
          <w:i w:val="0"/>
          <w:sz w:val="28"/>
          <w:szCs w:val="28"/>
        </w:rPr>
      </w:pPr>
      <w:r w:rsidRPr="00E57F0D">
        <w:rPr>
          <w:b/>
          <w:i w:val="0"/>
          <w:sz w:val="28"/>
          <w:szCs w:val="28"/>
        </w:rPr>
        <w:t>формирование компетенции ОПК-3</w:t>
      </w:r>
    </w:p>
    <w:p w14:paraId="3C298067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3"/>
          <w:sz w:val="28"/>
          <w:szCs w:val="28"/>
          <w:lang w:eastAsia="zh-CN"/>
        </w:rPr>
      </w:pPr>
      <w:r w:rsidRPr="00E57F0D">
        <w:rPr>
          <w:sz w:val="28"/>
          <w:szCs w:val="28"/>
          <w:lang w:eastAsia="zh-CN"/>
        </w:rPr>
        <w:t>Цели и основные направления деятельности по управлению человеческими ресурсами.</w:t>
      </w:r>
    </w:p>
    <w:p w14:paraId="1F2FC1C4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3"/>
          <w:sz w:val="28"/>
          <w:szCs w:val="28"/>
          <w:lang w:eastAsia="zh-CN"/>
        </w:rPr>
        <w:t xml:space="preserve">В чем отличие кадровой стратегии от кадровой политики? Какие </w:t>
      </w:r>
      <w:r w:rsidRPr="00E57F0D">
        <w:rPr>
          <w:spacing w:val="-10"/>
          <w:sz w:val="28"/>
          <w:szCs w:val="28"/>
          <w:lang w:eastAsia="zh-CN"/>
        </w:rPr>
        <w:t>условия позволяют говорить о наличии кадровой стратегии?</w:t>
      </w:r>
    </w:p>
    <w:p w14:paraId="06294796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 xml:space="preserve">Как влияет переход от индустриального к информационному обществу </w:t>
      </w:r>
      <w:r w:rsidRPr="00E57F0D">
        <w:rPr>
          <w:sz w:val="28"/>
          <w:szCs w:val="28"/>
          <w:lang w:eastAsia="zh-CN"/>
        </w:rPr>
        <w:t>на управление человеческими ресурсами?</w:t>
      </w:r>
    </w:p>
    <w:p w14:paraId="78ABEEA0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z w:val="28"/>
          <w:szCs w:val="28"/>
          <w:lang w:eastAsia="zh-CN"/>
        </w:rPr>
      </w:pPr>
      <w:r w:rsidRPr="00E57F0D">
        <w:rPr>
          <w:sz w:val="28"/>
          <w:szCs w:val="28"/>
          <w:lang w:eastAsia="zh-CN"/>
        </w:rPr>
        <w:t xml:space="preserve">Каковы основные вехи формирования современной системы </w:t>
      </w:r>
      <w:r w:rsidRPr="00E57F0D">
        <w:rPr>
          <w:spacing w:val="-8"/>
          <w:sz w:val="28"/>
          <w:szCs w:val="28"/>
          <w:lang w:eastAsia="zh-CN"/>
        </w:rPr>
        <w:t xml:space="preserve">управления человеческими ресурсами на Западе? В чем сходство и </w:t>
      </w:r>
      <w:r w:rsidRPr="00E57F0D">
        <w:rPr>
          <w:spacing w:val="-9"/>
          <w:sz w:val="28"/>
          <w:szCs w:val="28"/>
          <w:lang w:eastAsia="zh-CN"/>
        </w:rPr>
        <w:t>отличие от этой практики опыта бизнес-организаций России?</w:t>
      </w:r>
    </w:p>
    <w:p w14:paraId="76EE659C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9"/>
          <w:sz w:val="28"/>
          <w:szCs w:val="28"/>
          <w:lang w:eastAsia="zh-CN"/>
        </w:rPr>
      </w:pPr>
      <w:r w:rsidRPr="00E57F0D">
        <w:rPr>
          <w:sz w:val="28"/>
          <w:szCs w:val="28"/>
          <w:lang w:eastAsia="zh-CN"/>
        </w:rPr>
        <w:t xml:space="preserve">Когда у российских компаний возникает потребность в </w:t>
      </w:r>
      <w:r w:rsidRPr="00E57F0D">
        <w:rPr>
          <w:spacing w:val="-11"/>
          <w:sz w:val="28"/>
          <w:szCs w:val="28"/>
          <w:lang w:eastAsia="zh-CN"/>
        </w:rPr>
        <w:t xml:space="preserve">совершенствовании системы управления человеческими ресурсами, и </w:t>
      </w:r>
      <w:r w:rsidRPr="00E57F0D">
        <w:rPr>
          <w:sz w:val="28"/>
          <w:szCs w:val="28"/>
          <w:lang w:eastAsia="zh-CN"/>
        </w:rPr>
        <w:t>каковы этапы этого процесса?</w:t>
      </w:r>
    </w:p>
    <w:p w14:paraId="32BD0AAF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z w:val="28"/>
          <w:szCs w:val="28"/>
          <w:lang w:eastAsia="zh-CN"/>
        </w:rPr>
      </w:pPr>
      <w:r w:rsidRPr="00E57F0D">
        <w:rPr>
          <w:spacing w:val="-9"/>
          <w:sz w:val="28"/>
          <w:szCs w:val="28"/>
          <w:lang w:eastAsia="zh-CN"/>
        </w:rPr>
        <w:t xml:space="preserve">Когда российские компании заговорили о «кадровом дефиците» и чем </w:t>
      </w:r>
      <w:r w:rsidRPr="00E57F0D">
        <w:rPr>
          <w:sz w:val="28"/>
          <w:szCs w:val="28"/>
          <w:lang w:eastAsia="zh-CN"/>
        </w:rPr>
        <w:t>он обусловлен?</w:t>
      </w:r>
    </w:p>
    <w:p w14:paraId="194F9C8A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6"/>
          <w:sz w:val="28"/>
          <w:szCs w:val="28"/>
          <w:lang w:eastAsia="zh-CN"/>
        </w:rPr>
      </w:pPr>
      <w:r w:rsidRPr="00E57F0D">
        <w:rPr>
          <w:sz w:val="28"/>
          <w:szCs w:val="28"/>
          <w:lang w:eastAsia="zh-CN"/>
        </w:rPr>
        <w:t>Каковы внутренние резервы решения проблемы дефицита человеческих ресурсов в компаниях?</w:t>
      </w:r>
    </w:p>
    <w:p w14:paraId="1E35201E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7"/>
          <w:sz w:val="28"/>
          <w:szCs w:val="28"/>
          <w:lang w:eastAsia="zh-CN"/>
        </w:rPr>
      </w:pPr>
      <w:r w:rsidRPr="00E57F0D">
        <w:rPr>
          <w:spacing w:val="-6"/>
          <w:sz w:val="28"/>
          <w:szCs w:val="28"/>
          <w:lang w:eastAsia="zh-CN"/>
        </w:rPr>
        <w:t xml:space="preserve">Каковы особенности процесса обучения работников в российских </w:t>
      </w:r>
      <w:r w:rsidRPr="00E57F0D">
        <w:rPr>
          <w:spacing w:val="-5"/>
          <w:sz w:val="28"/>
          <w:szCs w:val="28"/>
          <w:lang w:eastAsia="zh-CN"/>
        </w:rPr>
        <w:t xml:space="preserve">компаниях? В чем состоит сходство и различие с западными </w:t>
      </w:r>
      <w:r w:rsidRPr="00E57F0D">
        <w:rPr>
          <w:sz w:val="28"/>
          <w:szCs w:val="28"/>
          <w:lang w:eastAsia="zh-CN"/>
        </w:rPr>
        <w:t>компаниями?</w:t>
      </w:r>
    </w:p>
    <w:p w14:paraId="771DEB66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2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Карьерное целеполагание и принципы карьерной стратегии.</w:t>
      </w:r>
    </w:p>
    <w:p w14:paraId="51DC935A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9"/>
          <w:sz w:val="28"/>
          <w:szCs w:val="28"/>
          <w:lang w:eastAsia="zh-CN"/>
        </w:rPr>
      </w:pPr>
      <w:r w:rsidRPr="00E57F0D">
        <w:rPr>
          <w:spacing w:val="-12"/>
          <w:sz w:val="28"/>
          <w:szCs w:val="28"/>
          <w:lang w:eastAsia="zh-CN"/>
        </w:rPr>
        <w:t>Планирование развития карьеры.</w:t>
      </w:r>
    </w:p>
    <w:p w14:paraId="160DC1BC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9"/>
          <w:sz w:val="28"/>
          <w:szCs w:val="28"/>
          <w:lang w:eastAsia="zh-CN"/>
        </w:rPr>
        <w:t>Способы административного и экономического воздействия.</w:t>
      </w:r>
    </w:p>
    <w:p w14:paraId="28CDFB33" w14:textId="77777777" w:rsidR="00E57F0D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Методы индивидуальной работы с подчиненными.</w:t>
      </w:r>
    </w:p>
    <w:p w14:paraId="012AAC52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Проблемы мотивации в современных условиях.</w:t>
      </w:r>
    </w:p>
    <w:p w14:paraId="5D2182A1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Место и роль стимулирующей функции заработной платы.</w:t>
      </w:r>
    </w:p>
    <w:p w14:paraId="699D4735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Совершенствование оплаты труда как фактор мотивации.</w:t>
      </w:r>
    </w:p>
    <w:p w14:paraId="51C1B710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Гибкие системы оплаты труда.</w:t>
      </w:r>
    </w:p>
    <w:p w14:paraId="0F98AF7E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9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Методы управления человеческими ресурсами.</w:t>
      </w:r>
    </w:p>
    <w:p w14:paraId="6F911D9B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2"/>
          <w:sz w:val="28"/>
          <w:szCs w:val="28"/>
          <w:lang w:eastAsia="zh-CN"/>
        </w:rPr>
        <w:t>Содержательные теории мотивации.</w:t>
      </w:r>
    </w:p>
    <w:p w14:paraId="2D29C34A" w14:textId="77777777" w:rsidR="00E57F0D" w:rsidRPr="00E57F0D" w:rsidRDefault="00E57F0D" w:rsidP="00E57F0D">
      <w:pPr>
        <w:pStyle w:val="af3"/>
        <w:ind w:left="720"/>
        <w:rPr>
          <w:b/>
          <w:i/>
          <w:sz w:val="28"/>
          <w:szCs w:val="28"/>
        </w:rPr>
      </w:pPr>
    </w:p>
    <w:p w14:paraId="43E0880F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9"/>
          <w:sz w:val="28"/>
          <w:szCs w:val="28"/>
          <w:lang w:eastAsia="zh-CN"/>
        </w:rPr>
        <w:t>Характеристика основных типов стиля руководства.</w:t>
      </w:r>
    </w:p>
    <w:p w14:paraId="17D0748E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2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Мотивация и ее роль в достижении целей управления.</w:t>
      </w:r>
    </w:p>
    <w:p w14:paraId="33141B8B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2"/>
          <w:sz w:val="28"/>
          <w:szCs w:val="28"/>
          <w:lang w:eastAsia="zh-CN"/>
        </w:rPr>
        <w:t>Задачи и содержание кадрового планирования.</w:t>
      </w:r>
    </w:p>
    <w:p w14:paraId="25716091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9"/>
          <w:sz w:val="28"/>
          <w:szCs w:val="28"/>
          <w:lang w:eastAsia="zh-CN"/>
        </w:rPr>
        <w:t xml:space="preserve">Стадии развития теории управления человеческими ресурсами за </w:t>
      </w:r>
      <w:r w:rsidRPr="00E57F0D">
        <w:rPr>
          <w:sz w:val="28"/>
          <w:szCs w:val="28"/>
          <w:lang w:eastAsia="zh-CN"/>
        </w:rPr>
        <w:t>рубежом.</w:t>
      </w:r>
    </w:p>
    <w:p w14:paraId="09924F94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3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Зарубежный опыт управления человеческими ресурсами.</w:t>
      </w:r>
    </w:p>
    <w:p w14:paraId="4D039D62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3"/>
          <w:sz w:val="28"/>
          <w:szCs w:val="28"/>
          <w:lang w:eastAsia="zh-CN"/>
        </w:rPr>
      </w:pPr>
      <w:r w:rsidRPr="00E57F0D">
        <w:rPr>
          <w:spacing w:val="-12"/>
          <w:sz w:val="28"/>
          <w:szCs w:val="28"/>
          <w:lang w:eastAsia="zh-CN"/>
        </w:rPr>
        <w:t>Сущность, цели и содержание самоменеджмента.</w:t>
      </w:r>
    </w:p>
    <w:p w14:paraId="1EB9906B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Групповые методы управления и их эффективность.</w:t>
      </w:r>
    </w:p>
    <w:p w14:paraId="4FE62E37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Процессуальные теории мотивации</w:t>
      </w:r>
    </w:p>
    <w:p w14:paraId="4C87C98C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Критерии оценки персонала управления.</w:t>
      </w:r>
    </w:p>
    <w:p w14:paraId="104BEA56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9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Методы оценки персонала управления.</w:t>
      </w:r>
    </w:p>
    <w:p w14:paraId="4B699CFD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9"/>
          <w:sz w:val="28"/>
          <w:szCs w:val="28"/>
          <w:lang w:eastAsia="zh-CN"/>
        </w:rPr>
        <w:t xml:space="preserve">Диагностический подход к оценке результативности труда персонала </w:t>
      </w:r>
      <w:r w:rsidRPr="00E57F0D">
        <w:rPr>
          <w:sz w:val="28"/>
          <w:szCs w:val="28"/>
          <w:lang w:eastAsia="zh-CN"/>
        </w:rPr>
        <w:t>управления.</w:t>
      </w:r>
    </w:p>
    <w:p w14:paraId="2DB87525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Методы оценки результативности труда персонала управления.</w:t>
      </w:r>
    </w:p>
    <w:p w14:paraId="1872E11D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Проекты рабочих мест и их роль в управлении персоналом.</w:t>
      </w:r>
    </w:p>
    <w:p w14:paraId="0A32D2C1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Методика анализа и конструирования проектов рабочих мест.</w:t>
      </w:r>
    </w:p>
    <w:p w14:paraId="5ACBF8F3" w14:textId="77777777" w:rsidR="00E57F0D" w:rsidRPr="00E57F0D" w:rsidRDefault="00E57F0D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Сущность и значение аттестации.</w:t>
      </w:r>
    </w:p>
    <w:p w14:paraId="5E1A5D04" w14:textId="77777777" w:rsidR="00E57F0D" w:rsidRPr="00E57F0D" w:rsidRDefault="00E57F0D" w:rsidP="00E57F0D">
      <w:pPr>
        <w:pStyle w:val="af3"/>
        <w:rPr>
          <w:spacing w:val="-12"/>
          <w:sz w:val="28"/>
          <w:szCs w:val="28"/>
          <w:lang w:eastAsia="zh-CN"/>
        </w:rPr>
      </w:pPr>
    </w:p>
    <w:p w14:paraId="2A37FD1E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5"/>
          <w:sz w:val="28"/>
          <w:szCs w:val="28"/>
          <w:lang w:eastAsia="zh-CN"/>
        </w:rPr>
      </w:pPr>
      <w:r w:rsidRPr="00E57F0D">
        <w:rPr>
          <w:spacing w:val="-7"/>
          <w:sz w:val="28"/>
          <w:szCs w:val="28"/>
          <w:lang w:eastAsia="zh-CN"/>
        </w:rPr>
        <w:t>Как компании отвечают на угрозу трудовых конфликтов?</w:t>
      </w:r>
    </w:p>
    <w:p w14:paraId="40F63A9F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5"/>
          <w:sz w:val="28"/>
          <w:szCs w:val="28"/>
          <w:lang w:eastAsia="zh-CN"/>
        </w:rPr>
        <w:t xml:space="preserve">Каково соотношение социальной и кадровой политики российских </w:t>
      </w:r>
      <w:r w:rsidRPr="00E57F0D">
        <w:rPr>
          <w:sz w:val="28"/>
          <w:szCs w:val="28"/>
          <w:lang w:eastAsia="zh-CN"/>
        </w:rPr>
        <w:t>компаний?</w:t>
      </w:r>
    </w:p>
    <w:p w14:paraId="4133AD9E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 xml:space="preserve">Каковы функции социального пакета в России? Почему в большинстве </w:t>
      </w:r>
      <w:r w:rsidRPr="00E57F0D">
        <w:rPr>
          <w:spacing w:val="-5"/>
          <w:sz w:val="28"/>
          <w:szCs w:val="28"/>
          <w:lang w:eastAsia="zh-CN"/>
        </w:rPr>
        <w:t xml:space="preserve">российских компаний и организаций социальный пакет общий, а не </w:t>
      </w:r>
      <w:r w:rsidRPr="00E57F0D">
        <w:rPr>
          <w:sz w:val="28"/>
          <w:szCs w:val="28"/>
          <w:lang w:eastAsia="zh-CN"/>
        </w:rPr>
        <w:t>дифференцированный?</w:t>
      </w:r>
    </w:p>
    <w:p w14:paraId="769867A7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9"/>
          <w:sz w:val="28"/>
          <w:szCs w:val="28"/>
          <w:lang w:eastAsia="zh-CN"/>
        </w:rPr>
      </w:pPr>
      <w:r w:rsidRPr="00E57F0D">
        <w:rPr>
          <w:spacing w:val="-1"/>
          <w:sz w:val="28"/>
          <w:szCs w:val="28"/>
          <w:lang w:eastAsia="zh-CN"/>
        </w:rPr>
        <w:t xml:space="preserve">Что такое «стратегия выживания» в экономической и кадровой </w:t>
      </w:r>
      <w:r w:rsidRPr="00E57F0D">
        <w:rPr>
          <w:sz w:val="28"/>
          <w:szCs w:val="28"/>
          <w:lang w:eastAsia="zh-CN"/>
        </w:rPr>
        <w:t>политике компаний? Можно ли считать «стратегию выживания» стратегией?</w:t>
      </w:r>
    </w:p>
    <w:p w14:paraId="4FCD6907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9"/>
          <w:sz w:val="28"/>
          <w:szCs w:val="28"/>
          <w:lang w:eastAsia="zh-CN"/>
        </w:rPr>
        <w:t>Кадровая политика и ее принципы.</w:t>
      </w:r>
    </w:p>
    <w:p w14:paraId="16431906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2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Кадровые службы и их место в управлении.</w:t>
      </w:r>
    </w:p>
    <w:p w14:paraId="2723A8BD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Формы власти и влияние.</w:t>
      </w:r>
    </w:p>
    <w:p w14:paraId="1E0D1EEC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9"/>
          <w:sz w:val="28"/>
          <w:szCs w:val="28"/>
          <w:lang w:eastAsia="zh-CN"/>
        </w:rPr>
      </w:pPr>
      <w:r w:rsidRPr="00E57F0D">
        <w:rPr>
          <w:spacing w:val="-11"/>
          <w:sz w:val="28"/>
          <w:szCs w:val="28"/>
          <w:lang w:eastAsia="zh-CN"/>
        </w:rPr>
        <w:t>Руководство: стиль и эффективность.</w:t>
      </w:r>
    </w:p>
    <w:p w14:paraId="7868096A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6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Факторы, влияющие на эффективность групповой работы.</w:t>
      </w:r>
    </w:p>
    <w:p w14:paraId="4A3E24DD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6"/>
          <w:sz w:val="28"/>
          <w:szCs w:val="28"/>
          <w:lang w:eastAsia="zh-CN"/>
        </w:rPr>
        <w:t xml:space="preserve">Факторы      эффективности      взаимодействия      руководителя      и </w:t>
      </w:r>
      <w:r w:rsidRPr="00E57F0D">
        <w:rPr>
          <w:sz w:val="28"/>
          <w:szCs w:val="28"/>
          <w:lang w:eastAsia="zh-CN"/>
        </w:rPr>
        <w:t>подчиненных.</w:t>
      </w:r>
    </w:p>
    <w:p w14:paraId="4D1907C7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2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Принципы взаимодействия руководителя с подчиненными.</w:t>
      </w:r>
    </w:p>
    <w:p w14:paraId="544C40CC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3"/>
          <w:sz w:val="28"/>
          <w:szCs w:val="28"/>
          <w:lang w:eastAsia="zh-CN"/>
        </w:rPr>
        <w:t>Методы рационализации деятельности персонала управления.</w:t>
      </w:r>
    </w:p>
    <w:p w14:paraId="0C5EB458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Метод делегирования полномочий.</w:t>
      </w:r>
    </w:p>
    <w:p w14:paraId="28394C77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2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Метод расстановки приоритетов.</w:t>
      </w:r>
    </w:p>
    <w:p w14:paraId="3937496C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11"/>
          <w:sz w:val="28"/>
          <w:szCs w:val="28"/>
          <w:lang w:eastAsia="zh-CN"/>
        </w:rPr>
      </w:pPr>
      <w:r w:rsidRPr="00E57F0D">
        <w:rPr>
          <w:spacing w:val="-12"/>
          <w:sz w:val="28"/>
          <w:szCs w:val="28"/>
          <w:lang w:eastAsia="zh-CN"/>
        </w:rPr>
        <w:t>Оценка результатов обучения и развития персонала.</w:t>
      </w:r>
    </w:p>
    <w:p w14:paraId="1908860F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spacing w:val="-8"/>
          <w:sz w:val="28"/>
          <w:szCs w:val="28"/>
          <w:lang w:eastAsia="zh-CN"/>
        </w:rPr>
      </w:pPr>
      <w:r w:rsidRPr="00E57F0D">
        <w:rPr>
          <w:spacing w:val="-13"/>
          <w:sz w:val="28"/>
          <w:szCs w:val="28"/>
          <w:lang w:eastAsia="zh-CN"/>
        </w:rPr>
        <w:t>Кадровое планирование и программы карьерного развития за рубежом.</w:t>
      </w:r>
    </w:p>
    <w:p w14:paraId="770BAE69" w14:textId="77777777" w:rsidR="00DB25E4" w:rsidRPr="00E57F0D" w:rsidRDefault="00DB25E4" w:rsidP="00E57F0D">
      <w:pPr>
        <w:pStyle w:val="af3"/>
        <w:numPr>
          <w:ilvl w:val="0"/>
          <w:numId w:val="38"/>
        </w:numPr>
        <w:rPr>
          <w:i/>
          <w:spacing w:val="-7"/>
          <w:sz w:val="28"/>
          <w:szCs w:val="28"/>
          <w:lang w:eastAsia="zh-CN"/>
        </w:rPr>
      </w:pPr>
      <w:r w:rsidRPr="00E57F0D">
        <w:rPr>
          <w:spacing w:val="-8"/>
          <w:sz w:val="28"/>
          <w:szCs w:val="28"/>
          <w:lang w:eastAsia="zh-CN"/>
        </w:rPr>
        <w:t>Методы и критерии японского и американского руководства.</w:t>
      </w:r>
    </w:p>
    <w:p w14:paraId="162EDE7E" w14:textId="77777777" w:rsidR="00DB25E4" w:rsidRDefault="00DB25E4" w:rsidP="00D35683">
      <w:pPr>
        <w:pStyle w:val="a3"/>
        <w:ind w:right="227"/>
        <w:rPr>
          <w:b/>
          <w:i w:val="0"/>
        </w:rPr>
      </w:pPr>
    </w:p>
    <w:p w14:paraId="1F1A546D" w14:textId="77777777" w:rsidR="00DB25E4" w:rsidRPr="008B58D6" w:rsidRDefault="00DB25E4" w:rsidP="00DB25E4">
      <w:pPr>
        <w:pStyle w:val="af3"/>
        <w:jc w:val="center"/>
      </w:pPr>
      <w:r w:rsidRPr="008B58D6">
        <w:t>Форма  экзаменационного билета</w:t>
      </w:r>
    </w:p>
    <w:p w14:paraId="5025AC78" w14:textId="77777777" w:rsidR="00DB25E4" w:rsidRPr="007176C7" w:rsidRDefault="00DB25E4" w:rsidP="00DB25E4">
      <w:pPr>
        <w:pStyle w:val="af3"/>
        <w:jc w:val="center"/>
        <w:rPr>
          <w:sz w:val="16"/>
          <w:szCs w:val="16"/>
        </w:rPr>
      </w:pPr>
    </w:p>
    <w:p w14:paraId="50564D63" w14:textId="77777777" w:rsidR="00DB25E4" w:rsidRPr="008B58D6" w:rsidRDefault="00DB25E4" w:rsidP="00DB25E4">
      <w:pPr>
        <w:pStyle w:val="af3"/>
        <w:jc w:val="center"/>
      </w:pPr>
      <w:r w:rsidRPr="008B58D6">
        <w:t>Министерство образования и науки Российской Федерации</w:t>
      </w:r>
    </w:p>
    <w:p w14:paraId="19E3A7FB" w14:textId="396257D5" w:rsidR="00DB25E4" w:rsidRDefault="00DB25E4" w:rsidP="00DB25E4">
      <w:pPr>
        <w:pStyle w:val="af3"/>
        <w:jc w:val="center"/>
      </w:pPr>
      <w:r w:rsidRPr="008B58D6">
        <w:t xml:space="preserve">Федеральное государственное </w:t>
      </w:r>
      <w:r w:rsidR="007444C7">
        <w:t xml:space="preserve"> автономное</w:t>
      </w:r>
      <w:r w:rsidRPr="008B58D6">
        <w:t xml:space="preserve"> образовательное учреждение </w:t>
      </w:r>
    </w:p>
    <w:p w14:paraId="4DB019EE" w14:textId="77777777" w:rsidR="00DB25E4" w:rsidRPr="008B58D6" w:rsidRDefault="00DB25E4" w:rsidP="00DB25E4">
      <w:pPr>
        <w:pStyle w:val="af3"/>
        <w:jc w:val="center"/>
      </w:pPr>
      <w:r w:rsidRPr="008B58D6">
        <w:t>высшего образования</w:t>
      </w:r>
    </w:p>
    <w:p w14:paraId="77DF9FD1" w14:textId="77777777" w:rsidR="00DB25E4" w:rsidRPr="008B58D6" w:rsidRDefault="00DB25E4" w:rsidP="00DB25E4">
      <w:pPr>
        <w:pStyle w:val="af3"/>
        <w:jc w:val="center"/>
      </w:pPr>
      <w:r w:rsidRPr="008B58D6">
        <w:t>«МОСКОВСКИЙ ПОЛИТЕХНИЧЕСКИЙ УНИВЕРСИТЕТ»</w:t>
      </w:r>
    </w:p>
    <w:p w14:paraId="59030564" w14:textId="77777777" w:rsidR="00DB25E4" w:rsidRPr="008B58D6" w:rsidRDefault="00DB25E4" w:rsidP="00DB25E4">
      <w:pPr>
        <w:pStyle w:val="af3"/>
        <w:jc w:val="center"/>
      </w:pPr>
      <w:r w:rsidRPr="008B58D6">
        <w:t>(МОСКОВСКИЙ ПОЛИТЕХ)</w:t>
      </w:r>
    </w:p>
    <w:p w14:paraId="63F2BFE4" w14:textId="77777777" w:rsidR="00DB25E4" w:rsidRPr="007176C7" w:rsidRDefault="00DB25E4" w:rsidP="00DB25E4">
      <w:pPr>
        <w:pStyle w:val="af3"/>
        <w:rPr>
          <w:sz w:val="16"/>
          <w:szCs w:val="16"/>
        </w:rPr>
      </w:pPr>
    </w:p>
    <w:p w14:paraId="72B8839D" w14:textId="77777777" w:rsidR="00DB25E4" w:rsidRPr="008B58D6" w:rsidRDefault="00AB1BB2" w:rsidP="00DB25E4">
      <w:pPr>
        <w:pStyle w:val="af3"/>
      </w:pPr>
      <w:r w:rsidRPr="00E85387">
        <w:rPr>
          <w:rFonts w:eastAsia="Calibri"/>
          <w:lang w:eastAsia="en-US"/>
        </w:rPr>
        <w:t>Факультет экономики и управления</w:t>
      </w:r>
      <w:r>
        <w:t xml:space="preserve"> </w:t>
      </w:r>
      <w:r w:rsidR="00DB25E4">
        <w:t>__________</w:t>
      </w:r>
      <w:r w:rsidR="00DB25E4" w:rsidRPr="008B58D6">
        <w:t xml:space="preserve"> Кафедра «Менеджмент»</w:t>
      </w:r>
    </w:p>
    <w:p w14:paraId="2B9E0C8E" w14:textId="77777777" w:rsidR="00DB25E4" w:rsidRPr="008B58D6" w:rsidRDefault="00DB25E4" w:rsidP="00DB25E4">
      <w:pPr>
        <w:pStyle w:val="af3"/>
      </w:pPr>
      <w:r>
        <w:t>Дисциплина: Уп</w:t>
      </w:r>
      <w:r w:rsidR="0014436B">
        <w:t>равление персоналом</w:t>
      </w:r>
    </w:p>
    <w:p w14:paraId="69547A6D" w14:textId="77777777" w:rsidR="00DB25E4" w:rsidRPr="008B58D6" w:rsidRDefault="00DB25E4" w:rsidP="00DB25E4">
      <w:pPr>
        <w:pStyle w:val="af3"/>
      </w:pPr>
      <w:r w:rsidRPr="008B58D6">
        <w:t xml:space="preserve">Направление подготовки: 38.03.02 «Менеджмент»  </w:t>
      </w:r>
    </w:p>
    <w:p w14:paraId="68E99571" w14:textId="0D2DA13D" w:rsidR="00DB25E4" w:rsidRPr="008B58D6" w:rsidRDefault="00DB25E4" w:rsidP="00DB25E4">
      <w:pPr>
        <w:pStyle w:val="af3"/>
      </w:pPr>
      <w:r w:rsidRPr="008B58D6">
        <w:t>Курс</w:t>
      </w:r>
      <w:r w:rsidR="007176C7">
        <w:t xml:space="preserve">: </w:t>
      </w:r>
      <w:r w:rsidR="009E2E64">
        <w:t>_</w:t>
      </w:r>
      <w:r w:rsidRPr="008B58D6">
        <w:t>, группа ____________, форма обучения: очная</w:t>
      </w:r>
      <w:r w:rsidR="0014436B">
        <w:t>, очно-заочная, заочная</w:t>
      </w:r>
      <w:r w:rsidRPr="008B58D6">
        <w:t xml:space="preserve"> </w:t>
      </w:r>
    </w:p>
    <w:p w14:paraId="6416F4D4" w14:textId="77777777" w:rsidR="00DB25E4" w:rsidRPr="008B58D6" w:rsidRDefault="00DB25E4" w:rsidP="00DB25E4">
      <w:pPr>
        <w:pStyle w:val="af3"/>
      </w:pPr>
      <w:r w:rsidRPr="008B58D6">
        <w:t>ЭКЗАМЕНАЦИОННЫЙ БИЛЕТ № 1.</w:t>
      </w:r>
    </w:p>
    <w:p w14:paraId="5FBB4E9E" w14:textId="77777777" w:rsidR="00DB25E4" w:rsidRPr="007176C7" w:rsidRDefault="00DB25E4" w:rsidP="00DB25E4">
      <w:pPr>
        <w:pStyle w:val="af3"/>
        <w:rPr>
          <w:sz w:val="16"/>
          <w:szCs w:val="16"/>
        </w:rPr>
      </w:pPr>
    </w:p>
    <w:p w14:paraId="2FC3E8ED" w14:textId="77777777" w:rsidR="00DB25E4" w:rsidRDefault="00AF7FD2" w:rsidP="00DB25E4">
      <w:pPr>
        <w:pStyle w:val="af3"/>
      </w:pPr>
      <w:r w:rsidRPr="00ED13CB">
        <w:rPr>
          <w:lang w:eastAsia="ar-SA"/>
        </w:rPr>
        <w:t>1. Вопрос, о</w:t>
      </w:r>
      <w:r w:rsidRPr="00ED13CB">
        <w:t xml:space="preserve">ценивающий компетенцию </w:t>
      </w:r>
      <w:r w:rsidRPr="00ED13CB">
        <w:rPr>
          <w:color w:val="000000"/>
          <w:shd w:val="clear" w:color="auto" w:fill="FFFFFF"/>
        </w:rPr>
        <w:t>ОПК-3.</w:t>
      </w:r>
      <w:r w:rsidRPr="00ED13CB">
        <w:rPr>
          <w:color w:val="000000"/>
        </w:rPr>
        <w:br/>
      </w:r>
      <w:r w:rsidRPr="00ED13CB">
        <w:rPr>
          <w:color w:val="000000"/>
          <w:shd w:val="clear" w:color="auto" w:fill="FFFFFF"/>
        </w:rPr>
        <w:t xml:space="preserve">2. </w:t>
      </w:r>
      <w:r w:rsidRPr="00ED13CB">
        <w:rPr>
          <w:lang w:eastAsia="ar-SA"/>
        </w:rPr>
        <w:t>Вопрос, о</w:t>
      </w:r>
      <w:r w:rsidRPr="00ED13CB">
        <w:t xml:space="preserve">ценивающий компетенцию </w:t>
      </w:r>
      <w:r w:rsidRPr="00ED13CB">
        <w:rPr>
          <w:color w:val="000000"/>
          <w:shd w:val="clear" w:color="auto" w:fill="FFFFFF"/>
        </w:rPr>
        <w:t>ПК-1</w:t>
      </w:r>
      <w:r w:rsidRPr="00062051">
        <w:rPr>
          <w:color w:val="000000"/>
        </w:rPr>
        <w:br/>
      </w:r>
      <w:r>
        <w:rPr>
          <w:color w:val="000000"/>
          <w:shd w:val="clear" w:color="auto" w:fill="FFFFFF"/>
        </w:rPr>
        <w:t>3</w:t>
      </w:r>
      <w:r w:rsidRPr="00ED13CB">
        <w:rPr>
          <w:color w:val="000000"/>
          <w:shd w:val="clear" w:color="auto" w:fill="FFFFFF"/>
        </w:rPr>
        <w:t xml:space="preserve">. </w:t>
      </w:r>
      <w:r w:rsidRPr="00ED13CB">
        <w:rPr>
          <w:lang w:eastAsia="ar-SA"/>
        </w:rPr>
        <w:t>Вопрос, о</w:t>
      </w:r>
      <w:r w:rsidRPr="00ED13CB">
        <w:t xml:space="preserve">ценивающий компетенцию </w:t>
      </w:r>
      <w:r w:rsidRPr="00ED13CB">
        <w:rPr>
          <w:color w:val="000000"/>
          <w:shd w:val="clear" w:color="auto" w:fill="FFFFFF"/>
        </w:rPr>
        <w:t>ПК-</w:t>
      </w:r>
      <w:r>
        <w:rPr>
          <w:color w:val="000000"/>
          <w:shd w:val="clear" w:color="auto" w:fill="FFFFFF"/>
        </w:rPr>
        <w:t>2</w:t>
      </w:r>
      <w:r w:rsidRPr="00062051">
        <w:rPr>
          <w:color w:val="000000"/>
        </w:rPr>
        <w:br/>
      </w:r>
    </w:p>
    <w:p w14:paraId="09CBAAA9" w14:textId="59D0EA50" w:rsidR="00DB25E4" w:rsidRPr="008B58D6" w:rsidRDefault="00DB25E4" w:rsidP="00DB25E4">
      <w:pPr>
        <w:pStyle w:val="af3"/>
      </w:pPr>
      <w:r w:rsidRPr="008B58D6">
        <w:t xml:space="preserve">Утверждено на заседании кафедры </w:t>
      </w:r>
      <w:r w:rsidR="007176C7" w:rsidRPr="008B58D6">
        <w:t>«</w:t>
      </w:r>
      <w:r w:rsidR="007176C7" w:rsidRPr="007176C7">
        <w:t>Управление персоналом</w:t>
      </w:r>
      <w:r w:rsidR="007176C7" w:rsidRPr="008B58D6">
        <w:t>»</w:t>
      </w:r>
      <w:r w:rsidR="007176C7">
        <w:t xml:space="preserve"> </w:t>
      </w:r>
      <w:r w:rsidR="007176C7" w:rsidRPr="008B58D6">
        <w:t xml:space="preserve"> </w:t>
      </w:r>
      <w:r w:rsidRPr="008B58D6">
        <w:t>«___» ___________ 20</w:t>
      </w:r>
      <w:r w:rsidR="00114C8D">
        <w:t>2</w:t>
      </w:r>
      <w:r w:rsidR="009E2E64">
        <w:t>_</w:t>
      </w:r>
      <w:r w:rsidRPr="008B58D6">
        <w:t xml:space="preserve"> г., протокол № __.</w:t>
      </w:r>
    </w:p>
    <w:p w14:paraId="655ED1B6" w14:textId="77777777" w:rsidR="007176C7" w:rsidRDefault="00DB25E4" w:rsidP="00DB25E4">
      <w:pPr>
        <w:pStyle w:val="af3"/>
      </w:pPr>
      <w:r w:rsidRPr="008B58D6">
        <w:t>Зав. кафедрой «</w:t>
      </w:r>
      <w:r w:rsidR="007176C7" w:rsidRPr="007176C7">
        <w:t>Управление персоналом высокотехнологичных компаний</w:t>
      </w:r>
      <w:r w:rsidR="007176C7">
        <w:t>»</w:t>
      </w:r>
    </w:p>
    <w:p w14:paraId="01A0156D" w14:textId="77777777" w:rsidR="007176C7" w:rsidRDefault="00DB25E4" w:rsidP="007176C7">
      <w:pPr>
        <w:pStyle w:val="af3"/>
        <w:jc w:val="right"/>
      </w:pPr>
      <w:r w:rsidRPr="008B58D6">
        <w:t>_________________ /</w:t>
      </w:r>
      <w:r w:rsidR="007176C7">
        <w:t>Крекова М.М./</w:t>
      </w:r>
    </w:p>
    <w:p w14:paraId="7562B60F" w14:textId="77777777" w:rsidR="00DB25E4" w:rsidRPr="00B40CE9" w:rsidRDefault="00DB25E4" w:rsidP="00DB25E4">
      <w:pPr>
        <w:spacing w:line="276" w:lineRule="auto"/>
        <w:jc w:val="both"/>
        <w:rPr>
          <w:b/>
          <w:sz w:val="28"/>
          <w:szCs w:val="28"/>
          <w:highlight w:val="green"/>
        </w:rPr>
      </w:pPr>
    </w:p>
    <w:p w14:paraId="66EF57E2" w14:textId="77777777" w:rsidR="00E57F0D" w:rsidRPr="00E57F0D" w:rsidRDefault="00DF3DE6" w:rsidP="00DF3DE6">
      <w:pPr>
        <w:pStyle w:val="a3"/>
        <w:ind w:right="227"/>
        <w:rPr>
          <w:b/>
          <w:i w:val="0"/>
          <w:sz w:val="28"/>
          <w:szCs w:val="28"/>
        </w:rPr>
      </w:pPr>
      <w:r w:rsidRPr="00E57F0D">
        <w:rPr>
          <w:b/>
          <w:i w:val="0"/>
          <w:sz w:val="28"/>
          <w:szCs w:val="28"/>
        </w:rPr>
        <w:t xml:space="preserve">Перечень тем для подготовки доклада </w:t>
      </w:r>
      <w:r w:rsidR="009A3E34" w:rsidRPr="00E57F0D">
        <w:rPr>
          <w:b/>
          <w:i w:val="0"/>
          <w:sz w:val="28"/>
          <w:szCs w:val="28"/>
        </w:rPr>
        <w:t xml:space="preserve">по дисциплине </w:t>
      </w:r>
      <w:r w:rsidR="00E76412" w:rsidRPr="00E76412">
        <w:rPr>
          <w:b/>
          <w:i w:val="0"/>
          <w:sz w:val="28"/>
          <w:szCs w:val="28"/>
        </w:rPr>
        <w:t>«</w:t>
      </w:r>
      <w:r w:rsidR="00E57F0D" w:rsidRPr="00E57F0D">
        <w:rPr>
          <w:b/>
          <w:i w:val="0"/>
          <w:sz w:val="28"/>
          <w:szCs w:val="28"/>
        </w:rPr>
        <w:t>Уп</w:t>
      </w:r>
      <w:r w:rsidR="0014436B">
        <w:rPr>
          <w:b/>
          <w:i w:val="0"/>
          <w:sz w:val="28"/>
          <w:szCs w:val="28"/>
        </w:rPr>
        <w:t>равление персоналом</w:t>
      </w:r>
      <w:r w:rsidR="00E57F0D" w:rsidRPr="00E57F0D">
        <w:rPr>
          <w:b/>
          <w:i w:val="0"/>
          <w:sz w:val="28"/>
          <w:szCs w:val="28"/>
        </w:rPr>
        <w:t xml:space="preserve">» </w:t>
      </w:r>
    </w:p>
    <w:p w14:paraId="070B56D7" w14:textId="77777777" w:rsidR="00800EB0" w:rsidRPr="00E57F0D" w:rsidRDefault="009A3E34" w:rsidP="00DF3DE6">
      <w:pPr>
        <w:pStyle w:val="a3"/>
        <w:ind w:right="227"/>
        <w:rPr>
          <w:b/>
          <w:i w:val="0"/>
          <w:sz w:val="28"/>
          <w:szCs w:val="28"/>
        </w:rPr>
      </w:pPr>
      <w:r w:rsidRPr="00E57F0D">
        <w:rPr>
          <w:b/>
          <w:i w:val="0"/>
          <w:sz w:val="28"/>
          <w:szCs w:val="28"/>
        </w:rPr>
        <w:t>(формирование компетенци</w:t>
      </w:r>
      <w:r w:rsidR="00E57F0D" w:rsidRPr="00E57F0D">
        <w:rPr>
          <w:b/>
          <w:i w:val="0"/>
          <w:sz w:val="28"/>
          <w:szCs w:val="28"/>
        </w:rPr>
        <w:t>и ОПК-3</w:t>
      </w:r>
      <w:r w:rsidRPr="00E57F0D">
        <w:rPr>
          <w:b/>
          <w:i w:val="0"/>
          <w:sz w:val="28"/>
          <w:szCs w:val="28"/>
        </w:rPr>
        <w:t>)</w:t>
      </w:r>
      <w:r w:rsidR="00DF3DE6" w:rsidRPr="00E57F0D">
        <w:rPr>
          <w:b/>
          <w:i w:val="0"/>
          <w:sz w:val="28"/>
          <w:szCs w:val="28"/>
        </w:rPr>
        <w:t xml:space="preserve"> </w:t>
      </w:r>
    </w:p>
    <w:p w14:paraId="590F327F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Глобализация и управление человеческими ресурсами.</w:t>
      </w:r>
    </w:p>
    <w:p w14:paraId="37111B69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Диагностика системы управления персоналом кризисного предприятия и пути ее совершенствования.</w:t>
      </w:r>
    </w:p>
    <w:p w14:paraId="26556CDA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Зарубежный опыт управления человеческими ресурсами.</w:t>
      </w:r>
    </w:p>
    <w:p w14:paraId="363DBBA4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Кадровая служба компании: экономические и профессиональные критерии оценки эффективности.</w:t>
      </w:r>
    </w:p>
    <w:p w14:paraId="79545140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Концепции «управление персоналом» и «управление человеческими ресурсами»: сравнительный анализ.</w:t>
      </w:r>
    </w:p>
    <w:p w14:paraId="32BDF9D0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Корпоративная культура компании и внутренние коммуникации.</w:t>
      </w:r>
    </w:p>
    <w:p w14:paraId="3D257A41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Организация информационного обеспечения системы управления человеческими ресурсами.</w:t>
      </w:r>
    </w:p>
    <w:p w14:paraId="61CFD359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Основные направления управления человеческими ресурсами в международных компаниях.</w:t>
      </w:r>
    </w:p>
    <w:p w14:paraId="7CEBDEF6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Особенности управления человеческими ресурсами в организациях различной организационно-правовой формы.</w:t>
      </w:r>
    </w:p>
    <w:p w14:paraId="7FD57734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Особенности управления человеческими ресурсами в отраслях народного хозяйства (на примере одной отрасли).</w:t>
      </w:r>
    </w:p>
    <w:p w14:paraId="3B4AFF33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Оценка результатов деятельности персонала организации.</w:t>
      </w:r>
    </w:p>
    <w:p w14:paraId="472D245D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Перспективы и особенности развития управления человеческими ресурсами в России.</w:t>
      </w:r>
    </w:p>
    <w:p w14:paraId="29D8DFA6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Проблемы формирования профессиональной кадровой службы в организации.</w:t>
      </w:r>
    </w:p>
    <w:p w14:paraId="0008B14F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Роль и место кадровых служб в достижении целей организации.</w:t>
      </w:r>
    </w:p>
    <w:p w14:paraId="6886DA8B" w14:textId="77777777" w:rsidR="00144EBB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Рынок труда как социальная среда распр</w:t>
      </w:r>
      <w:r w:rsidR="00144EBB" w:rsidRPr="00E57F0D">
        <w:rPr>
          <w:spacing w:val="-10"/>
          <w:sz w:val="28"/>
          <w:szCs w:val="28"/>
          <w:lang w:eastAsia="zh-CN"/>
        </w:rPr>
        <w:t>еделения и обмена рабочей силы</w:t>
      </w:r>
    </w:p>
    <w:p w14:paraId="187B0534" w14:textId="77777777" w:rsidR="00D76933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Сист</w:t>
      </w:r>
      <w:r w:rsidR="00D76933" w:rsidRPr="00E57F0D">
        <w:rPr>
          <w:spacing w:val="-10"/>
          <w:sz w:val="28"/>
          <w:szCs w:val="28"/>
          <w:lang w:eastAsia="zh-CN"/>
        </w:rPr>
        <w:t>ема кадрового планирования в организации.</w:t>
      </w:r>
    </w:p>
    <w:p w14:paraId="428362EC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Система организации управленческого труда в организации.</w:t>
      </w:r>
    </w:p>
    <w:p w14:paraId="4576D911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Система оценки деятельности кадровой службы.</w:t>
      </w:r>
    </w:p>
    <w:p w14:paraId="7B723923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Современные подходы к управлению человеческими ресурсами.</w:t>
      </w:r>
    </w:p>
    <w:p w14:paraId="6806FD5B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Традиционные и современные методы кадрового планирования.</w:t>
      </w:r>
    </w:p>
    <w:p w14:paraId="6F327FD2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Трудовой потенциал работника и трудовой потенциал организации: характеристика, структура и оценка.</w:t>
      </w:r>
    </w:p>
    <w:p w14:paraId="7F5E8D7A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Управление инновациями в кадровой работе.</w:t>
      </w:r>
    </w:p>
    <w:p w14:paraId="69667AA1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Управление персоналом в условиях внешнего и внутреннего кризиса.</w:t>
      </w:r>
    </w:p>
    <w:p w14:paraId="1B7B4F54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Формирование и развитие организационной культуры.</w:t>
      </w:r>
    </w:p>
    <w:p w14:paraId="649EFF03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Формирование кадровой политики на различных этапах жизненного цикла предприятия.</w:t>
      </w:r>
    </w:p>
    <w:p w14:paraId="42AA0A74" w14:textId="77777777" w:rsidR="00D76933" w:rsidRPr="00E57F0D" w:rsidRDefault="00D76933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Формирование управленческого потенциала в современных условиях.</w:t>
      </w:r>
    </w:p>
    <w:p w14:paraId="105FE15B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Аттестация персонала на базе системы управления по целям (MBO).</w:t>
      </w:r>
    </w:p>
    <w:p w14:paraId="49551209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Аудит управления человеческими ресурсами.</w:t>
      </w:r>
    </w:p>
    <w:p w14:paraId="5FA1C307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Диагностика и оценка эффективности системы управления человеческими ресурсами.</w:t>
      </w:r>
    </w:p>
    <w:p w14:paraId="5BC3C2A0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Диагностика системы управления персоналом кризисного предприятия и пути ее совершенствования.</w:t>
      </w:r>
    </w:p>
    <w:p w14:paraId="000E613A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Исследование и разработка программ адаптации в конкретных условиях.</w:t>
      </w:r>
    </w:p>
    <w:p w14:paraId="42B48D2A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Исследование программ обучения персонала, оценка их эффективности.</w:t>
      </w:r>
    </w:p>
    <w:p w14:paraId="23986CB6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Мотивация и стимулирование трудовой деятельности персонала.</w:t>
      </w:r>
    </w:p>
    <w:p w14:paraId="298F4B2D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Оптимизация численности персонала.</w:t>
      </w:r>
    </w:p>
    <w:p w14:paraId="7943B4A4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Организация обучения персонала.</w:t>
      </w:r>
    </w:p>
    <w:p w14:paraId="3575F9BB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Организация эффективной системы компенсаций в организации.</w:t>
      </w:r>
    </w:p>
    <w:p w14:paraId="09FA420B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Повышение конкурентных преимуществ организации за счет улучшения использования кадрового потенциала.</w:t>
      </w:r>
    </w:p>
    <w:p w14:paraId="60C461EE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Повышение лояльности персонала, текучесть и проблема абсентеизма в компании.</w:t>
      </w:r>
    </w:p>
    <w:p w14:paraId="68EDE1AB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Политика управления карьерой в организации.</w:t>
      </w:r>
    </w:p>
    <w:p w14:paraId="08F740C8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Построение эффективной системы мотивации персонала: российский и зарубежный опыт.</w:t>
      </w:r>
    </w:p>
    <w:p w14:paraId="107CDC1A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Стратегии набора и отбора персонала в современных условиях.</w:t>
      </w:r>
    </w:p>
    <w:p w14:paraId="211481B4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Технология аутплейсмента.</w:t>
      </w:r>
    </w:p>
    <w:p w14:paraId="2AC088F8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Технология Центра оценки (Assessment Center).</w:t>
      </w:r>
    </w:p>
    <w:p w14:paraId="37535CDF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Управление профориентацией и адаптацией работников.</w:t>
      </w:r>
    </w:p>
    <w:p w14:paraId="141EBB7E" w14:textId="77777777" w:rsidR="00144EBB" w:rsidRPr="00E57F0D" w:rsidRDefault="00144EBB" w:rsidP="00EC2270">
      <w:pPr>
        <w:pStyle w:val="ad"/>
        <w:numPr>
          <w:ilvl w:val="0"/>
          <w:numId w:val="10"/>
        </w:numPr>
        <w:shd w:val="clear" w:color="auto" w:fill="FFFFFF"/>
        <w:spacing w:line="270" w:lineRule="atLeast"/>
        <w:rPr>
          <w:spacing w:val="-10"/>
          <w:sz w:val="28"/>
          <w:szCs w:val="28"/>
          <w:lang w:eastAsia="zh-CN"/>
        </w:rPr>
      </w:pPr>
      <w:r w:rsidRPr="00E57F0D">
        <w:rPr>
          <w:spacing w:val="-10"/>
          <w:sz w:val="28"/>
          <w:szCs w:val="28"/>
          <w:lang w:eastAsia="zh-CN"/>
        </w:rPr>
        <w:t>Управление системой набора, отбора и наймом персонала в компании.</w:t>
      </w:r>
    </w:p>
    <w:p w14:paraId="7A0B9A80" w14:textId="77777777" w:rsidR="00E57F0D" w:rsidRDefault="00E57F0D" w:rsidP="00E57F0D">
      <w:pPr>
        <w:ind w:firstLine="426"/>
        <w:jc w:val="both"/>
        <w:rPr>
          <w:b/>
        </w:rPr>
      </w:pPr>
      <w:r w:rsidRPr="004D1D0D">
        <w:rPr>
          <w:b/>
        </w:rPr>
        <w:t>Доклад и презентация, направлены на оценку уровня освоения знаний и умений, полученных в рамках компетенции ОПК-3.</w:t>
      </w:r>
    </w:p>
    <w:p w14:paraId="53D89987" w14:textId="77777777" w:rsidR="004D1D0D" w:rsidRPr="004D1D0D" w:rsidRDefault="004D1D0D" w:rsidP="00E57F0D">
      <w:pPr>
        <w:ind w:firstLine="426"/>
        <w:jc w:val="both"/>
        <w:rPr>
          <w:b/>
        </w:rPr>
      </w:pPr>
    </w:p>
    <w:p w14:paraId="2A331684" w14:textId="77777777" w:rsidR="00E57F0D" w:rsidRPr="009E2E64" w:rsidRDefault="00E57F0D" w:rsidP="00E57F0D">
      <w:pPr>
        <w:jc w:val="center"/>
        <w:rPr>
          <w:sz w:val="28"/>
          <w:u w:val="single"/>
        </w:rPr>
      </w:pPr>
      <w:r w:rsidRPr="009E2E64">
        <w:rPr>
          <w:sz w:val="28"/>
          <w:u w:val="single"/>
        </w:rPr>
        <w:t>Критерии оценки доклада</w:t>
      </w:r>
    </w:p>
    <w:p w14:paraId="04F37CBB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При определении оценки указанные условия должны выполняться полностью. Условие, выполняемое частично, считается невыполненным.</w:t>
      </w:r>
    </w:p>
    <w:p w14:paraId="0C04BCF2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Оценка «</w:t>
      </w:r>
      <w:r w:rsidRPr="009E2E64">
        <w:rPr>
          <w:sz w:val="28"/>
          <w:u w:val="single"/>
        </w:rPr>
        <w:t>отлично</w:t>
      </w:r>
      <w:r w:rsidRPr="009E2E64">
        <w:rPr>
          <w:sz w:val="28"/>
        </w:rPr>
        <w:t>» при выполнении следующих условий:</w:t>
      </w:r>
    </w:p>
    <w:p w14:paraId="2CD14D6F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1. В раскрыты следующие вопросы:</w:t>
      </w:r>
    </w:p>
    <w:p w14:paraId="749453AB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 xml:space="preserve">- суть рассматриваемого аспекта и причину его рассмотрения, </w:t>
      </w:r>
    </w:p>
    <w:p w14:paraId="795AB7BC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- описание существующих для данного аспекта проблем и предлагаемые пути</w:t>
      </w:r>
    </w:p>
    <w:p w14:paraId="2847A7CD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 xml:space="preserve">их решения </w:t>
      </w:r>
    </w:p>
    <w:p w14:paraId="5FFD2ABA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2. Соблюдение регламента при представлении доклада</w:t>
      </w:r>
    </w:p>
    <w:p w14:paraId="0E5D17CF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3. Представление, а не чтение материала</w:t>
      </w:r>
    </w:p>
    <w:p w14:paraId="24672BCE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4. Использование актуальных нормативных, монографических и периодических источников литературы</w:t>
      </w:r>
    </w:p>
    <w:p w14:paraId="25083BE1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5. Четкость дикции</w:t>
      </w:r>
    </w:p>
    <w:p w14:paraId="47EDE980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6. Правильность и своевременность ответов на вопросы</w:t>
      </w:r>
    </w:p>
    <w:p w14:paraId="0D23A746" w14:textId="77777777" w:rsidR="00E57F0D" w:rsidRPr="009E2E64" w:rsidRDefault="00E57F0D" w:rsidP="00E57F0D">
      <w:pPr>
        <w:ind w:firstLine="567"/>
        <w:jc w:val="both"/>
        <w:rPr>
          <w:sz w:val="28"/>
        </w:rPr>
      </w:pPr>
      <w:r w:rsidRPr="009E2E64">
        <w:rPr>
          <w:sz w:val="28"/>
        </w:rPr>
        <w:t>Оценка «</w:t>
      </w:r>
      <w:r w:rsidRPr="009E2E64">
        <w:rPr>
          <w:sz w:val="28"/>
          <w:u w:val="single"/>
        </w:rPr>
        <w:t>хорошо</w:t>
      </w:r>
      <w:r w:rsidRPr="009E2E64">
        <w:rPr>
          <w:sz w:val="28"/>
        </w:rPr>
        <w:t xml:space="preserve">» при выполнении следующих условий: невыполнение любых двух из указанных условий. </w:t>
      </w:r>
    </w:p>
    <w:p w14:paraId="2BD4DEC1" w14:textId="77777777" w:rsidR="00E57F0D" w:rsidRPr="009E2E64" w:rsidRDefault="00E57F0D" w:rsidP="00E57F0D">
      <w:pPr>
        <w:ind w:firstLine="567"/>
        <w:jc w:val="both"/>
        <w:rPr>
          <w:rFonts w:eastAsia="Calibri"/>
          <w:sz w:val="28"/>
          <w:szCs w:val="26"/>
        </w:rPr>
      </w:pPr>
      <w:r w:rsidRPr="009E2E64">
        <w:rPr>
          <w:rFonts w:eastAsia="Calibri"/>
          <w:sz w:val="28"/>
          <w:szCs w:val="26"/>
        </w:rPr>
        <w:t>Оценка «</w:t>
      </w:r>
      <w:r w:rsidRPr="009E2E64">
        <w:rPr>
          <w:rFonts w:eastAsia="Calibri"/>
          <w:sz w:val="28"/>
          <w:szCs w:val="26"/>
          <w:u w:val="single"/>
        </w:rPr>
        <w:t>удовлетворительно</w:t>
      </w:r>
      <w:r w:rsidRPr="009E2E64">
        <w:rPr>
          <w:rFonts w:eastAsia="Calibri"/>
          <w:sz w:val="28"/>
          <w:szCs w:val="26"/>
        </w:rPr>
        <w:t>» при выполнении следующих условий: невыполнение любых трех из указанных условий.</w:t>
      </w:r>
    </w:p>
    <w:p w14:paraId="2072600A" w14:textId="77777777" w:rsidR="00E57F0D" w:rsidRPr="009E2E64" w:rsidRDefault="00E57F0D" w:rsidP="00E57F0D">
      <w:pPr>
        <w:ind w:firstLine="567"/>
        <w:jc w:val="both"/>
        <w:rPr>
          <w:rFonts w:eastAsia="Calibri"/>
          <w:b/>
          <w:sz w:val="28"/>
          <w:szCs w:val="28"/>
        </w:rPr>
      </w:pPr>
      <w:r w:rsidRPr="009E2E64">
        <w:rPr>
          <w:rFonts w:eastAsia="Calibri"/>
          <w:sz w:val="28"/>
          <w:szCs w:val="26"/>
        </w:rPr>
        <w:t>Оценка «</w:t>
      </w:r>
      <w:r w:rsidRPr="009E2E64">
        <w:rPr>
          <w:rFonts w:eastAsia="Calibri"/>
          <w:sz w:val="28"/>
          <w:szCs w:val="26"/>
          <w:u w:val="single"/>
        </w:rPr>
        <w:t>неудовлетворительно</w:t>
      </w:r>
      <w:r w:rsidRPr="009E2E64">
        <w:rPr>
          <w:rFonts w:eastAsia="Calibri"/>
          <w:sz w:val="28"/>
          <w:szCs w:val="26"/>
        </w:rPr>
        <w:t>»: невыполнение любых четырех из указанных условий</w:t>
      </w:r>
    </w:p>
    <w:p w14:paraId="5EDB35E0" w14:textId="77777777" w:rsidR="00E57F0D" w:rsidRPr="009E2E64" w:rsidRDefault="00E57F0D" w:rsidP="00E57F0D">
      <w:pPr>
        <w:autoSpaceDE w:val="0"/>
        <w:autoSpaceDN w:val="0"/>
        <w:adjustRightInd w:val="0"/>
        <w:ind w:right="227"/>
        <w:jc w:val="center"/>
        <w:rPr>
          <w:rFonts w:eastAsia="Calibri"/>
          <w:iCs/>
          <w:sz w:val="28"/>
          <w:u w:val="single"/>
        </w:rPr>
      </w:pPr>
    </w:p>
    <w:p w14:paraId="1AAEAED7" w14:textId="77777777" w:rsidR="00E57F0D" w:rsidRPr="009E2E64" w:rsidRDefault="00E57F0D" w:rsidP="00E57F0D">
      <w:pPr>
        <w:autoSpaceDE w:val="0"/>
        <w:autoSpaceDN w:val="0"/>
        <w:adjustRightInd w:val="0"/>
        <w:ind w:right="227"/>
        <w:jc w:val="center"/>
        <w:rPr>
          <w:rFonts w:eastAsia="Calibri"/>
          <w:iCs/>
          <w:sz w:val="28"/>
          <w:u w:val="single"/>
        </w:rPr>
      </w:pPr>
      <w:r w:rsidRPr="009E2E64">
        <w:rPr>
          <w:rFonts w:eastAsia="Calibri"/>
          <w:iCs/>
          <w:sz w:val="28"/>
          <w:u w:val="single"/>
        </w:rPr>
        <w:t>Критерии оценки презентации</w:t>
      </w:r>
    </w:p>
    <w:p w14:paraId="3A762720" w14:textId="77777777" w:rsidR="00E57F0D" w:rsidRDefault="00E57F0D" w:rsidP="00E57F0D">
      <w:pPr>
        <w:autoSpaceDE w:val="0"/>
        <w:autoSpaceDN w:val="0"/>
        <w:adjustRightInd w:val="0"/>
        <w:ind w:right="227"/>
        <w:jc w:val="center"/>
        <w:rPr>
          <w:rFonts w:eastAsia="Calibri"/>
          <w:iCs/>
          <w:u w:val="single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694"/>
        <w:gridCol w:w="2126"/>
        <w:gridCol w:w="3118"/>
      </w:tblGrid>
      <w:tr w:rsidR="00E57F0D" w:rsidRPr="00E005FA" w14:paraId="5337CF06" w14:textId="77777777" w:rsidTr="00E713B4">
        <w:trPr>
          <w:trHeight w:val="124"/>
        </w:trPr>
        <w:tc>
          <w:tcPr>
            <w:tcW w:w="1809" w:type="dxa"/>
            <w:shd w:val="clear" w:color="auto" w:fill="auto"/>
          </w:tcPr>
          <w:p w14:paraId="61C7D93B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jc w:val="center"/>
              <w:rPr>
                <w:rFonts w:eastAsia="Calibri"/>
                <w:b/>
                <w:iCs/>
              </w:rPr>
            </w:pPr>
            <w:r w:rsidRPr="00E005FA">
              <w:rPr>
                <w:rFonts w:eastAsia="Calibri"/>
                <w:b/>
                <w:iCs/>
              </w:rPr>
              <w:t>Показатели</w:t>
            </w:r>
          </w:p>
        </w:tc>
        <w:tc>
          <w:tcPr>
            <w:tcW w:w="2694" w:type="dxa"/>
            <w:shd w:val="clear" w:color="auto" w:fill="auto"/>
          </w:tcPr>
          <w:p w14:paraId="4AE587C5" w14:textId="77777777" w:rsidR="00E57F0D" w:rsidRPr="00E005FA" w:rsidRDefault="00E57F0D" w:rsidP="00E713B4">
            <w:pPr>
              <w:jc w:val="center"/>
              <w:rPr>
                <w:b/>
                <w:lang w:eastAsia="en-US"/>
              </w:rPr>
            </w:pPr>
            <w:r w:rsidRPr="00E005FA">
              <w:rPr>
                <w:b/>
              </w:rPr>
              <w:t>3 балла</w:t>
            </w:r>
          </w:p>
        </w:tc>
        <w:tc>
          <w:tcPr>
            <w:tcW w:w="2126" w:type="dxa"/>
            <w:shd w:val="clear" w:color="auto" w:fill="auto"/>
          </w:tcPr>
          <w:p w14:paraId="62967A83" w14:textId="77777777" w:rsidR="00E57F0D" w:rsidRPr="00E005FA" w:rsidRDefault="00E57F0D" w:rsidP="00E713B4">
            <w:pPr>
              <w:jc w:val="center"/>
              <w:rPr>
                <w:b/>
                <w:lang w:eastAsia="en-US"/>
              </w:rPr>
            </w:pPr>
            <w:r w:rsidRPr="00E005FA">
              <w:rPr>
                <w:b/>
              </w:rPr>
              <w:t>4 балла</w:t>
            </w:r>
          </w:p>
        </w:tc>
        <w:tc>
          <w:tcPr>
            <w:tcW w:w="3118" w:type="dxa"/>
            <w:shd w:val="clear" w:color="auto" w:fill="auto"/>
          </w:tcPr>
          <w:p w14:paraId="41E6EDA6" w14:textId="77777777" w:rsidR="00E57F0D" w:rsidRPr="00E005FA" w:rsidRDefault="00E57F0D" w:rsidP="00E713B4">
            <w:pPr>
              <w:jc w:val="center"/>
              <w:rPr>
                <w:b/>
                <w:lang w:eastAsia="en-US"/>
              </w:rPr>
            </w:pPr>
            <w:r w:rsidRPr="00E005FA">
              <w:rPr>
                <w:b/>
              </w:rPr>
              <w:t>5 балла</w:t>
            </w:r>
          </w:p>
        </w:tc>
      </w:tr>
      <w:tr w:rsidR="00E57F0D" w:rsidRPr="00E005FA" w14:paraId="5BF9A4D4" w14:textId="77777777" w:rsidTr="00E713B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DEB3A" w14:textId="77777777" w:rsidR="00E57F0D" w:rsidRPr="009A3E34" w:rsidRDefault="00E57F0D" w:rsidP="00E713B4">
            <w:pPr>
              <w:rPr>
                <w:b/>
                <w:sz w:val="22"/>
                <w:szCs w:val="22"/>
                <w:lang w:eastAsia="en-US"/>
              </w:rPr>
            </w:pPr>
          </w:p>
          <w:p w14:paraId="7405E5EF" w14:textId="77777777" w:rsidR="00E57F0D" w:rsidRPr="009A3E34" w:rsidRDefault="00E57F0D" w:rsidP="00E713B4">
            <w:pPr>
              <w:rPr>
                <w:b/>
                <w:sz w:val="22"/>
                <w:szCs w:val="22"/>
              </w:rPr>
            </w:pPr>
            <w:r w:rsidRPr="009A3E34">
              <w:rPr>
                <w:b/>
                <w:sz w:val="22"/>
                <w:szCs w:val="22"/>
              </w:rPr>
              <w:t>Общая</w:t>
            </w:r>
          </w:p>
          <w:p w14:paraId="2153082C" w14:textId="77777777" w:rsidR="00E57F0D" w:rsidRPr="009A3E34" w:rsidRDefault="00E57F0D" w:rsidP="00E713B4">
            <w:pPr>
              <w:rPr>
                <w:b/>
                <w:sz w:val="22"/>
                <w:szCs w:val="22"/>
                <w:lang w:eastAsia="en-US"/>
              </w:rPr>
            </w:pPr>
            <w:r w:rsidRPr="009A3E34">
              <w:rPr>
                <w:b/>
                <w:sz w:val="22"/>
                <w:szCs w:val="22"/>
              </w:rPr>
              <w:t>информация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D4DB0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 xml:space="preserve">Информация изложена частично.  </w:t>
            </w:r>
          </w:p>
          <w:p w14:paraId="414A1A46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В работе использован только один ресурс.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ED841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 xml:space="preserve">Достаточно точная информация. </w:t>
            </w:r>
          </w:p>
          <w:p w14:paraId="4A1B13DF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В работе использовано более одного ресурса.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63F30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 xml:space="preserve">Представленная информация кратка и ясна, полностью соответствует теме работы. </w:t>
            </w:r>
          </w:p>
          <w:p w14:paraId="3542BA81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В работе использовано более одного ресурса.</w:t>
            </w:r>
          </w:p>
        </w:tc>
      </w:tr>
      <w:tr w:rsidR="00E57F0D" w:rsidRPr="00E005FA" w14:paraId="644AE8D5" w14:textId="77777777" w:rsidTr="00E713B4">
        <w:tc>
          <w:tcPr>
            <w:tcW w:w="1809" w:type="dxa"/>
            <w:shd w:val="clear" w:color="auto" w:fill="auto"/>
          </w:tcPr>
          <w:p w14:paraId="13353B2D" w14:textId="77777777" w:rsidR="00E57F0D" w:rsidRPr="009A3E34" w:rsidRDefault="00E57F0D" w:rsidP="00E713B4">
            <w:pPr>
              <w:rPr>
                <w:b/>
                <w:sz w:val="22"/>
                <w:szCs w:val="22"/>
              </w:rPr>
            </w:pPr>
            <w:r w:rsidRPr="009A3E34">
              <w:rPr>
                <w:b/>
                <w:sz w:val="22"/>
                <w:szCs w:val="22"/>
              </w:rPr>
              <w:t xml:space="preserve">Степень </w:t>
            </w:r>
          </w:p>
          <w:p w14:paraId="7C2BDEDF" w14:textId="77777777" w:rsidR="00E57F0D" w:rsidRPr="009A3E34" w:rsidRDefault="00E57F0D" w:rsidP="00E713B4">
            <w:pPr>
              <w:rPr>
                <w:b/>
                <w:sz w:val="22"/>
                <w:szCs w:val="22"/>
              </w:rPr>
            </w:pPr>
            <w:r w:rsidRPr="009A3E34">
              <w:rPr>
                <w:b/>
                <w:sz w:val="22"/>
                <w:szCs w:val="22"/>
              </w:rPr>
              <w:t>раскрытия проблемы</w:t>
            </w:r>
          </w:p>
          <w:p w14:paraId="3A1213B0" w14:textId="77777777" w:rsidR="00E57F0D" w:rsidRPr="009A3E34" w:rsidRDefault="00E57F0D" w:rsidP="00E713B4">
            <w:pPr>
              <w:autoSpaceDE w:val="0"/>
              <w:autoSpaceDN w:val="0"/>
              <w:adjustRightInd w:val="0"/>
              <w:ind w:right="227"/>
              <w:jc w:val="center"/>
              <w:rPr>
                <w:rFonts w:eastAsia="Calibri"/>
                <w:iCs/>
                <w:sz w:val="22"/>
                <w:szCs w:val="22"/>
                <w:u w:val="single"/>
              </w:rPr>
            </w:pPr>
          </w:p>
        </w:tc>
        <w:tc>
          <w:tcPr>
            <w:tcW w:w="2694" w:type="dxa"/>
            <w:shd w:val="clear" w:color="auto" w:fill="auto"/>
          </w:tcPr>
          <w:p w14:paraId="628A1862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Тема раскрыта не полностью.</w:t>
            </w:r>
          </w:p>
          <w:p w14:paraId="66D65272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Процесс решения проблемы неполный.</w:t>
            </w:r>
          </w:p>
        </w:tc>
        <w:tc>
          <w:tcPr>
            <w:tcW w:w="2126" w:type="dxa"/>
            <w:shd w:val="clear" w:color="auto" w:fill="auto"/>
          </w:tcPr>
          <w:p w14:paraId="4725E05E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Тема раскрыта практически полностью. Процесс решения завершен.</w:t>
            </w:r>
          </w:p>
        </w:tc>
        <w:tc>
          <w:tcPr>
            <w:tcW w:w="3118" w:type="dxa"/>
            <w:shd w:val="clear" w:color="auto" w:fill="auto"/>
          </w:tcPr>
          <w:p w14:paraId="131D40C8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Тема раскрыта максимально полно. Процесс решения завершен.</w:t>
            </w:r>
          </w:p>
        </w:tc>
      </w:tr>
      <w:tr w:rsidR="00E57F0D" w:rsidRPr="00E005FA" w14:paraId="20246BB7" w14:textId="77777777" w:rsidTr="00E713B4">
        <w:tc>
          <w:tcPr>
            <w:tcW w:w="1809" w:type="dxa"/>
            <w:shd w:val="clear" w:color="auto" w:fill="auto"/>
          </w:tcPr>
          <w:p w14:paraId="28D32BB7" w14:textId="77777777" w:rsidR="00E57F0D" w:rsidRPr="009A3E34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b/>
                <w:iCs/>
                <w:sz w:val="22"/>
                <w:szCs w:val="22"/>
                <w:u w:val="single"/>
              </w:rPr>
            </w:pPr>
            <w:r w:rsidRPr="009A3E34">
              <w:rPr>
                <w:b/>
                <w:sz w:val="22"/>
                <w:szCs w:val="22"/>
              </w:rPr>
              <w:t>Оформление</w:t>
            </w:r>
          </w:p>
        </w:tc>
        <w:tc>
          <w:tcPr>
            <w:tcW w:w="2694" w:type="dxa"/>
            <w:shd w:val="clear" w:color="auto" w:fill="auto"/>
          </w:tcPr>
          <w:p w14:paraId="4840DA61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Презентация технически выполнена верно (легко читаемый текст, приемлемое сочетание цвета текста и фона).</w:t>
            </w:r>
          </w:p>
          <w:p w14:paraId="7B069F57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jc w:val="center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Слайды просты в понимании</w:t>
            </w:r>
          </w:p>
        </w:tc>
        <w:tc>
          <w:tcPr>
            <w:tcW w:w="2126" w:type="dxa"/>
            <w:shd w:val="clear" w:color="auto" w:fill="auto"/>
          </w:tcPr>
          <w:p w14:paraId="481BC038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Презентация технически выполнена верно (легко читаемый текст, приемлемое сочетание цвета текста и фона).</w:t>
            </w:r>
          </w:p>
          <w:p w14:paraId="6BAA08AC" w14:textId="77777777" w:rsidR="00E57F0D" w:rsidRPr="00E005FA" w:rsidRDefault="00E57F0D" w:rsidP="00E713B4">
            <w:pPr>
              <w:rPr>
                <w:sz w:val="22"/>
                <w:szCs w:val="22"/>
              </w:rPr>
            </w:pPr>
            <w:r w:rsidRPr="00E005FA">
              <w:rPr>
                <w:sz w:val="22"/>
                <w:szCs w:val="22"/>
              </w:rPr>
              <w:t xml:space="preserve">Использованы некоторые эффекты и фоны. </w:t>
            </w:r>
          </w:p>
          <w:p w14:paraId="751B90A3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jc w:val="center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Слайды просты в понимании.</w:t>
            </w:r>
          </w:p>
        </w:tc>
        <w:tc>
          <w:tcPr>
            <w:tcW w:w="3118" w:type="dxa"/>
            <w:shd w:val="clear" w:color="auto" w:fill="auto"/>
          </w:tcPr>
          <w:p w14:paraId="3D88BB9F" w14:textId="77777777" w:rsidR="00E57F0D" w:rsidRPr="00E005FA" w:rsidRDefault="00E57F0D" w:rsidP="00E713B4">
            <w:pPr>
              <w:rPr>
                <w:sz w:val="22"/>
                <w:szCs w:val="22"/>
                <w:lang w:eastAsia="en-US"/>
              </w:rPr>
            </w:pPr>
            <w:r w:rsidRPr="00E005FA">
              <w:rPr>
                <w:sz w:val="22"/>
                <w:szCs w:val="22"/>
              </w:rPr>
              <w:t>Презентация технически выполнена верно (легко читаемый текст, приемлемое сочетание цвета текста и фона).</w:t>
            </w:r>
          </w:p>
          <w:p w14:paraId="419286B9" w14:textId="77777777" w:rsidR="00E57F0D" w:rsidRPr="00E005FA" w:rsidRDefault="00E57F0D" w:rsidP="00E713B4">
            <w:pPr>
              <w:rPr>
                <w:sz w:val="22"/>
                <w:szCs w:val="22"/>
              </w:rPr>
            </w:pPr>
            <w:r w:rsidRPr="00E005FA">
              <w:rPr>
                <w:sz w:val="22"/>
                <w:szCs w:val="22"/>
              </w:rPr>
              <w:t xml:space="preserve">Использованы эффекты, фоны, графики и звуки, акцентирующие внимание на изложенной информации. </w:t>
            </w:r>
          </w:p>
          <w:p w14:paraId="2D473762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jc w:val="center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Слайды просты в понимании.</w:t>
            </w:r>
          </w:p>
        </w:tc>
      </w:tr>
      <w:tr w:rsidR="00E57F0D" w:rsidRPr="00E005FA" w14:paraId="2CF51450" w14:textId="77777777" w:rsidTr="00E713B4">
        <w:tc>
          <w:tcPr>
            <w:tcW w:w="1809" w:type="dxa"/>
            <w:shd w:val="clear" w:color="auto" w:fill="auto"/>
          </w:tcPr>
          <w:p w14:paraId="30451F67" w14:textId="77777777" w:rsidR="00E57F0D" w:rsidRPr="009437AA" w:rsidRDefault="00E57F0D" w:rsidP="00E713B4">
            <w:pPr>
              <w:pStyle w:val="1"/>
              <w:spacing w:before="0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</w:pPr>
            <w:r w:rsidRPr="009437AA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Изложение материала</w:t>
            </w:r>
          </w:p>
          <w:p w14:paraId="66D276AD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jc w:val="center"/>
              <w:rPr>
                <w:rFonts w:eastAsia="Calibri"/>
                <w:iCs/>
                <w:u w:val="single"/>
              </w:rPr>
            </w:pPr>
          </w:p>
        </w:tc>
        <w:tc>
          <w:tcPr>
            <w:tcW w:w="2694" w:type="dxa"/>
            <w:shd w:val="clear" w:color="auto" w:fill="auto"/>
          </w:tcPr>
          <w:p w14:paraId="331FB6E5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Презентационные слайды не содержат схематичных (рисуночных) изображений и перегружены текстом, представляющим собой целые предложения</w:t>
            </w:r>
          </w:p>
        </w:tc>
        <w:tc>
          <w:tcPr>
            <w:tcW w:w="2126" w:type="dxa"/>
            <w:shd w:val="clear" w:color="auto" w:fill="auto"/>
          </w:tcPr>
          <w:p w14:paraId="62B8462E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Презентационные слайды содержат  схематичные (рисуночные) изображений но перегружена пояснительным текстом.</w:t>
            </w:r>
          </w:p>
        </w:tc>
        <w:tc>
          <w:tcPr>
            <w:tcW w:w="3118" w:type="dxa"/>
            <w:shd w:val="clear" w:color="auto" w:fill="auto"/>
          </w:tcPr>
          <w:p w14:paraId="52694E7E" w14:textId="77777777" w:rsidR="00E57F0D" w:rsidRPr="00E005FA" w:rsidRDefault="00E57F0D" w:rsidP="00E713B4">
            <w:pPr>
              <w:autoSpaceDE w:val="0"/>
              <w:autoSpaceDN w:val="0"/>
              <w:adjustRightInd w:val="0"/>
              <w:ind w:right="227"/>
              <w:rPr>
                <w:rFonts w:eastAsia="Calibri"/>
                <w:iCs/>
                <w:u w:val="single"/>
              </w:rPr>
            </w:pPr>
            <w:r w:rsidRPr="00E005FA">
              <w:rPr>
                <w:sz w:val="22"/>
                <w:szCs w:val="22"/>
              </w:rPr>
              <w:t>Презентационные слайды содержат только  схематичные (рисуночные) изображения. Текст минимален. Все комментарии даются студентом при защите</w:t>
            </w:r>
          </w:p>
        </w:tc>
      </w:tr>
    </w:tbl>
    <w:p w14:paraId="5119010D" w14:textId="77777777" w:rsidR="00E57F0D" w:rsidRDefault="00E57F0D" w:rsidP="009A3E34">
      <w:pPr>
        <w:pStyle w:val="a3"/>
        <w:ind w:right="227"/>
        <w:rPr>
          <w:b/>
          <w:i w:val="0"/>
          <w:sz w:val="26"/>
          <w:szCs w:val="26"/>
        </w:rPr>
      </w:pPr>
    </w:p>
    <w:p w14:paraId="44D6CD46" w14:textId="3EB9EF15" w:rsidR="004D1D0D" w:rsidRDefault="004D1D0D">
      <w:pPr>
        <w:rPr>
          <w:b/>
          <w:iCs/>
          <w:sz w:val="28"/>
          <w:szCs w:val="28"/>
        </w:rPr>
      </w:pPr>
    </w:p>
    <w:p w14:paraId="474A2E35" w14:textId="3786AE3B" w:rsidR="00E76412" w:rsidRDefault="00144EBB" w:rsidP="00E76412">
      <w:pPr>
        <w:pStyle w:val="a3"/>
        <w:ind w:right="227"/>
        <w:rPr>
          <w:b/>
          <w:i w:val="0"/>
          <w:sz w:val="28"/>
          <w:szCs w:val="28"/>
        </w:rPr>
      </w:pPr>
      <w:r w:rsidRPr="00E76412">
        <w:rPr>
          <w:b/>
          <w:i w:val="0"/>
          <w:sz w:val="28"/>
          <w:szCs w:val="28"/>
        </w:rPr>
        <w:t xml:space="preserve">Фонд  </w:t>
      </w:r>
      <w:r w:rsidR="00934899" w:rsidRPr="00E76412">
        <w:rPr>
          <w:b/>
          <w:i w:val="0"/>
          <w:sz w:val="28"/>
          <w:szCs w:val="28"/>
        </w:rPr>
        <w:t xml:space="preserve">примерных </w:t>
      </w:r>
      <w:r w:rsidRPr="00E76412">
        <w:rPr>
          <w:b/>
          <w:i w:val="0"/>
          <w:sz w:val="28"/>
          <w:szCs w:val="28"/>
        </w:rPr>
        <w:t>вопросов для контрольной работы в формате бланкового тестирования</w:t>
      </w:r>
      <w:r w:rsidR="009A3E34" w:rsidRPr="00E76412">
        <w:rPr>
          <w:b/>
          <w:sz w:val="28"/>
          <w:szCs w:val="28"/>
        </w:rPr>
        <w:t xml:space="preserve"> </w:t>
      </w:r>
      <w:r w:rsidR="009A3E34" w:rsidRPr="00E76412">
        <w:rPr>
          <w:b/>
          <w:i w:val="0"/>
          <w:sz w:val="28"/>
          <w:szCs w:val="28"/>
        </w:rPr>
        <w:t xml:space="preserve">по дисциплине </w:t>
      </w:r>
    </w:p>
    <w:p w14:paraId="03DB82F8" w14:textId="77777777" w:rsidR="00E76412" w:rsidRPr="00E57F0D" w:rsidRDefault="00E76412" w:rsidP="00E76412">
      <w:pPr>
        <w:pStyle w:val="a3"/>
        <w:ind w:right="227"/>
        <w:rPr>
          <w:b/>
          <w:i w:val="0"/>
          <w:sz w:val="28"/>
          <w:szCs w:val="28"/>
        </w:rPr>
      </w:pPr>
      <w:r w:rsidRPr="00E76412">
        <w:rPr>
          <w:b/>
          <w:i w:val="0"/>
          <w:sz w:val="28"/>
          <w:szCs w:val="28"/>
        </w:rPr>
        <w:t>«</w:t>
      </w:r>
      <w:r w:rsidRPr="00E57F0D">
        <w:rPr>
          <w:b/>
          <w:i w:val="0"/>
          <w:sz w:val="28"/>
          <w:szCs w:val="28"/>
        </w:rPr>
        <w:t>Уп</w:t>
      </w:r>
      <w:r w:rsidR="0014436B">
        <w:rPr>
          <w:b/>
          <w:i w:val="0"/>
          <w:sz w:val="28"/>
          <w:szCs w:val="28"/>
        </w:rPr>
        <w:t>равление персоналом</w:t>
      </w:r>
      <w:r w:rsidRPr="00E57F0D">
        <w:rPr>
          <w:b/>
          <w:i w:val="0"/>
          <w:sz w:val="28"/>
          <w:szCs w:val="28"/>
        </w:rPr>
        <w:t xml:space="preserve">» </w:t>
      </w:r>
    </w:p>
    <w:p w14:paraId="173C2429" w14:textId="66CCC536" w:rsidR="009A3E34" w:rsidRPr="00E76412" w:rsidRDefault="00E76412" w:rsidP="00E76412">
      <w:pPr>
        <w:pStyle w:val="a3"/>
        <w:ind w:right="227"/>
        <w:rPr>
          <w:b/>
          <w:i w:val="0"/>
          <w:sz w:val="28"/>
          <w:szCs w:val="28"/>
        </w:rPr>
      </w:pPr>
      <w:r w:rsidRPr="00E76412">
        <w:rPr>
          <w:b/>
          <w:i w:val="0"/>
          <w:sz w:val="28"/>
          <w:szCs w:val="28"/>
        </w:rPr>
        <w:t xml:space="preserve"> </w:t>
      </w:r>
    </w:p>
    <w:p w14:paraId="3F8D5623" w14:textId="77777777" w:rsidR="00144EBB" w:rsidRDefault="00144EBB" w:rsidP="00144EBB">
      <w:pPr>
        <w:pStyle w:val="a5"/>
        <w:autoSpaceDE w:val="0"/>
        <w:autoSpaceDN w:val="0"/>
        <w:adjustRightInd w:val="0"/>
        <w:ind w:left="349"/>
        <w:jc w:val="both"/>
        <w:rPr>
          <w:sz w:val="26"/>
          <w:szCs w:val="26"/>
        </w:rPr>
      </w:pPr>
    </w:p>
    <w:p w14:paraId="2C2E6398" w14:textId="77777777" w:rsidR="00CF24D3" w:rsidRDefault="00CF24D3" w:rsidP="00144EBB">
      <w:pPr>
        <w:pStyle w:val="ad"/>
        <w:shd w:val="clear" w:color="auto" w:fill="FFFFFF"/>
        <w:spacing w:before="0" w:beforeAutospacing="0" w:after="0" w:afterAutospacing="0"/>
        <w:rPr>
          <w:i/>
        </w:rPr>
      </w:pPr>
    </w:p>
    <w:p w14:paraId="0AAF80C2" w14:textId="77777777" w:rsidR="0007214B" w:rsidRPr="0007214B" w:rsidRDefault="0007214B" w:rsidP="00144EBB">
      <w:pPr>
        <w:pStyle w:val="ad"/>
        <w:shd w:val="clear" w:color="auto" w:fill="FFFFFF"/>
        <w:spacing w:before="0" w:beforeAutospacing="0" w:after="0" w:afterAutospacing="0"/>
        <w:rPr>
          <w:b/>
        </w:rPr>
      </w:pPr>
      <w:r w:rsidRPr="0007214B">
        <w:rPr>
          <w:b/>
        </w:rPr>
        <w:t>Тест 1</w:t>
      </w:r>
    </w:p>
    <w:p w14:paraId="09EB5158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 xml:space="preserve">1. С чем связано возникновение управления персоналом как особого вида деятельности? </w:t>
      </w:r>
    </w:p>
    <w:p w14:paraId="239C5FA8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ростом масштабов экономических организаций, усилением недовольства условиями труда большинства работников; </w:t>
      </w:r>
    </w:p>
    <w:p w14:paraId="410E7CD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распространением "научной организации труда", развитием профсоюзного движения, активным вмешательством государства в отношения между наемными работниками и работодателями;</w:t>
      </w:r>
    </w:p>
    <w:p w14:paraId="63D7D82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ужесточением рыночной конкуренции, активизацией деятельности профсоюзов, государственным законодательным регулированием кадровой работы, усложнением масштабов экономических организаций, развитием организационной культуры.</w:t>
      </w:r>
    </w:p>
    <w:p w14:paraId="6A8D76FC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</w:p>
    <w:p w14:paraId="501AA1AC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2. Какой перечень задач точнее характеризует содержание управления персоналом?</w:t>
      </w:r>
    </w:p>
    <w:p w14:paraId="28B9348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использование собственных человеческих ресурсов, разделение труда, укрепление дисциплины труда; </w:t>
      </w:r>
    </w:p>
    <w:p w14:paraId="6421E2B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контроль за соблюдением трудового законодательства администрацией предприятия; </w:t>
      </w:r>
    </w:p>
    <w:p w14:paraId="03041427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планирование и развитие профессиональной карьеры, стимулирование труда, профессиональное обучение; </w:t>
      </w:r>
    </w:p>
    <w:p w14:paraId="4E85C51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г - найм персонала, организация исполнения работы, оценка, вознаграждение и развитие персонала.</w:t>
      </w:r>
    </w:p>
    <w:p w14:paraId="7CE670D9" w14:textId="77777777" w:rsidR="00CF24D3" w:rsidRPr="005D5380" w:rsidRDefault="00CF24D3" w:rsidP="0007214B">
      <w:pPr>
        <w:pStyle w:val="ad"/>
        <w:spacing w:before="0" w:beforeAutospacing="0" w:after="0" w:afterAutospacing="0" w:line="276" w:lineRule="auto"/>
        <w:ind w:right="-1"/>
        <w:jc w:val="both"/>
        <w:rPr>
          <w:bCs/>
        </w:rPr>
      </w:pPr>
    </w:p>
    <w:p w14:paraId="2F842AD8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3</w:t>
      </w:r>
      <w:r w:rsidR="00CF24D3" w:rsidRPr="005D5380">
        <w:rPr>
          <w:bCs/>
        </w:rPr>
        <w:t xml:space="preserve">. Возрастание роли стратегического подхода к управлению персоналом в настоящее время связано: </w:t>
      </w:r>
    </w:p>
    <w:p w14:paraId="7C6C7D9A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с высокой монополизацией и концентрацией российского производства; </w:t>
      </w:r>
    </w:p>
    <w:p w14:paraId="691B74A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с регионализацией экономики и целенаправленной структурной перестройкой занятости; </w:t>
      </w:r>
    </w:p>
    <w:p w14:paraId="5D581B3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с ужесточением конкуренции во всех ее проявлениях, ускорением темпов изменения параметров внешней среды и возрастанием неопределенности ее параметров во времени.</w:t>
      </w:r>
    </w:p>
    <w:p w14:paraId="1819DFC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33ABCA36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4</w:t>
      </w:r>
      <w:r w:rsidR="00CF24D3" w:rsidRPr="005D5380">
        <w:rPr>
          <w:bCs/>
        </w:rPr>
        <w:t>. Планы по человеческим ресурсам определяют:</w:t>
      </w:r>
    </w:p>
    <w:p w14:paraId="6079546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политику по набору женщин и национальных меньшинств; </w:t>
      </w:r>
    </w:p>
    <w:p w14:paraId="29A8DF7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политику по отношению к временным работающим; </w:t>
      </w:r>
    </w:p>
    <w:p w14:paraId="4E92D55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уровень оплаты; </w:t>
      </w:r>
    </w:p>
    <w:p w14:paraId="720E578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г - оценку будущих потребностей в кадрах.</w:t>
      </w:r>
    </w:p>
    <w:p w14:paraId="2B40740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</w:p>
    <w:p w14:paraId="62AF8A1A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5</w:t>
      </w:r>
      <w:r w:rsidR="00CF24D3" w:rsidRPr="005D5380">
        <w:rPr>
          <w:bCs/>
        </w:rPr>
        <w:t>. Принцип обусловленности функций управления персоналом целями производства подразумевает, что:</w:t>
      </w:r>
    </w:p>
    <w:p w14:paraId="035200A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функции управления персоналом, ориентированные на развитие производства, опережают функции, направленные на обеспечение функционирования производства;</w:t>
      </w:r>
    </w:p>
    <w:p w14:paraId="7BF0E900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б - функции управления персоналом формируются и изменяются не произвольно, а в соответствии с целями производства;</w:t>
      </w:r>
    </w:p>
    <w:p w14:paraId="6427A46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необходима многовариантная проработка предложений по формированию системы управления персоналом и выбор наиболее рационального варианта для конкретных условий производства.</w:t>
      </w:r>
    </w:p>
    <w:p w14:paraId="5FDA0610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4A277212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6</w:t>
      </w:r>
      <w:r w:rsidR="00CF24D3" w:rsidRPr="005D5380">
        <w:rPr>
          <w:bCs/>
        </w:rPr>
        <w:t>. Принцип комплексности подразумевает:</w:t>
      </w:r>
    </w:p>
    <w:p w14:paraId="665009B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многовариантную проработку предложений по формированию системы управления персоналом и выбор наиболее рационального варианта для конкретных условий производства;</w:t>
      </w:r>
    </w:p>
    <w:p w14:paraId="2791578C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б - учет всех факторов, воздействующих на систему управления персоналом;</w:t>
      </w:r>
    </w:p>
    <w:p w14:paraId="0DD853D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ориентированность на развитие производства, опережение функций управление персоналом функций, направленных на обеспечение функционирования производства.</w:t>
      </w:r>
    </w:p>
    <w:p w14:paraId="3F14A7C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16768818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7</w:t>
      </w:r>
      <w:r w:rsidR="00CF24D3" w:rsidRPr="005D5380">
        <w:rPr>
          <w:bCs/>
        </w:rPr>
        <w:t>. К методам формирования системы управления персоналом относятся: :</w:t>
      </w:r>
    </w:p>
    <w:p w14:paraId="5C4FB6AA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метод аналогий и метод структуризации целей;</w:t>
      </w:r>
    </w:p>
    <w:p w14:paraId="791F8F9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метод структуризации целей и морфологический анализ;</w:t>
      </w:r>
    </w:p>
    <w:p w14:paraId="4AD39886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метод аналогий, метод структуризации целей и морфологический анализ.</w:t>
      </w:r>
    </w:p>
    <w:p w14:paraId="328F276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38E80C70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8</w:t>
      </w:r>
      <w:r w:rsidR="00CF24D3" w:rsidRPr="005D5380">
        <w:rPr>
          <w:bCs/>
        </w:rPr>
        <w:t>. Какой метод в области совершенствования управления персоналом получил наибольшее распространение:</w:t>
      </w:r>
    </w:p>
    <w:p w14:paraId="3931F2F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метод аналогий;</w:t>
      </w:r>
    </w:p>
    <w:p w14:paraId="4C43A6A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метод творческих совещаний.</w:t>
      </w:r>
    </w:p>
    <w:p w14:paraId="5A5C5CB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245D6D03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>
        <w:rPr>
          <w:bCs/>
        </w:rPr>
        <w:t>9</w:t>
      </w:r>
      <w:r w:rsidR="00CF24D3" w:rsidRPr="005D5380">
        <w:rPr>
          <w:bCs/>
        </w:rPr>
        <w:t>. Выделите основные группы методов управления персоналом в организации:</w:t>
      </w:r>
    </w:p>
    <w:p w14:paraId="2F2BDD17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– административные, экономические, социально-психологические;</w:t>
      </w:r>
    </w:p>
    <w:p w14:paraId="40CD7C6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– экономические,статистические;</w:t>
      </w:r>
    </w:p>
    <w:p w14:paraId="2629FBA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социально-психологические;</w:t>
      </w:r>
    </w:p>
    <w:p w14:paraId="33A7B15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434A8276" w14:textId="77777777" w:rsidR="00CF24D3" w:rsidRPr="005D5380" w:rsidRDefault="00406049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>
        <w:rPr>
          <w:bCs/>
        </w:rPr>
        <w:t>10</w:t>
      </w:r>
      <w:r w:rsidR="00CF24D3" w:rsidRPr="005D5380">
        <w:rPr>
          <w:bCs/>
        </w:rPr>
        <w:t>. Какой метод управления персоналом отличается прямым характером воздействия:</w:t>
      </w:r>
    </w:p>
    <w:p w14:paraId="1C7BC362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административные;</w:t>
      </w:r>
    </w:p>
    <w:p w14:paraId="53034A4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экономические;</w:t>
      </w:r>
    </w:p>
    <w:p w14:paraId="4044C70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социально-психологические.</w:t>
      </w:r>
    </w:p>
    <w:p w14:paraId="299342F6" w14:textId="77777777" w:rsidR="0007214B" w:rsidRPr="0007214B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/>
        <w:jc w:val="both"/>
        <w:rPr>
          <w:b/>
        </w:rPr>
      </w:pPr>
    </w:p>
    <w:p w14:paraId="117CA9CB" w14:textId="77777777" w:rsidR="0007214B" w:rsidRPr="0007214B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/>
        <w:jc w:val="both"/>
        <w:rPr>
          <w:b/>
        </w:rPr>
      </w:pPr>
      <w:r w:rsidRPr="0007214B">
        <w:rPr>
          <w:b/>
        </w:rPr>
        <w:t>Тест 2</w:t>
      </w:r>
    </w:p>
    <w:p w14:paraId="768A7CBA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>
        <w:rPr>
          <w:bCs/>
        </w:rPr>
        <w:t>1</w:t>
      </w:r>
      <w:r w:rsidRPr="005D5380">
        <w:rPr>
          <w:bCs/>
        </w:rPr>
        <w:t>. При предпринимательской организационной стратегии акцент при найме и отборе делается:</w:t>
      </w:r>
    </w:p>
    <w:p w14:paraId="39DFDD50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а - на поиск инициативных сотрудников с долговременной ориентацией, готовых рисковать и доводить дело до конца;</w:t>
      </w:r>
    </w:p>
    <w:p w14:paraId="5C3A15B6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на поиске сотрудников узкой ориентации, без большой приверженности организации на короткое время; </w:t>
      </w:r>
    </w:p>
    <w:p w14:paraId="3B5FC42E" w14:textId="77777777" w:rsidR="0007214B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на поиске разносторонне развитых сотрудников, ориентированные на достижение больших личных и организационных целей.</w:t>
      </w:r>
    </w:p>
    <w:p w14:paraId="63F5E31D" w14:textId="77777777" w:rsidR="0007214B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6B16B789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rPr>
          <w:bCs/>
        </w:rPr>
        <w:t>2. Какие методы имеют косвенный характер управленческого воздействия:</w:t>
      </w:r>
    </w:p>
    <w:p w14:paraId="618BE11A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а – административные, экономические;</w:t>
      </w:r>
    </w:p>
    <w:p w14:paraId="4E4796A9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б – экономические, социально-психологические;</w:t>
      </w:r>
    </w:p>
    <w:p w14:paraId="2B6BA0AC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административные, экономические, социально-психологические.</w:t>
      </w:r>
    </w:p>
    <w:p w14:paraId="5AFFA0B4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1BC4F867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rPr>
          <w:bCs/>
        </w:rPr>
        <w:t>3. К каким методам управления персоналом Вы отнесете разработку положений, должностных инструкций:</w:t>
      </w:r>
    </w:p>
    <w:p w14:paraId="6E7A472E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а - административные;</w:t>
      </w:r>
    </w:p>
    <w:p w14:paraId="64099FA7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экономические;</w:t>
      </w:r>
    </w:p>
    <w:p w14:paraId="603EB1E4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социально-психологические.</w:t>
      </w:r>
    </w:p>
    <w:p w14:paraId="603B6B11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628752F3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Cs/>
        </w:rPr>
      </w:pPr>
      <w:r w:rsidRPr="005D5380">
        <w:rPr>
          <w:bCs/>
        </w:rPr>
        <w:t>4. Описание работы и их спецификация (определение требований к кандидатам) очень полезны для специалистов по набору и отбору персонала так как позволяют привлечь наиболее подходящих из всех возможных кандидатов:</w:t>
      </w:r>
    </w:p>
    <w:p w14:paraId="7C862411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а - да; </w:t>
      </w:r>
    </w:p>
    <w:p w14:paraId="4122A0AE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иногда; </w:t>
      </w:r>
    </w:p>
    <w:p w14:paraId="687AFA77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нет.</w:t>
      </w:r>
    </w:p>
    <w:p w14:paraId="50E79D77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6090D032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rPr>
          <w:bCs/>
        </w:rPr>
        <w:t>5. Трудовой потенциал - это:</w:t>
      </w:r>
    </w:p>
    <w:p w14:paraId="2E8FF292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а - это часть населения, обладающая физическим развитием, умственными способностями и знаниями, которые необходимы для работы в экономике;</w:t>
      </w:r>
    </w:p>
    <w:p w14:paraId="63598DCC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это совокупность духовных и физических способностей человека, которые он использует всякий раз когда создает потребительные стоимости; </w:t>
      </w:r>
    </w:p>
    <w:p w14:paraId="7DA1C53D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в - способность персонала организации при наличии у него определенных качественных характеристик и соответствующих социально-экономических, организационных условий достигать определенный конечный результат.</w:t>
      </w:r>
    </w:p>
    <w:p w14:paraId="4218B836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495FBD9E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rPr>
          <w:bCs/>
        </w:rPr>
        <w:t>6. Стандартизированная форма изложения содержания работы на конкретном рабочем месте в определенное время является:</w:t>
      </w:r>
    </w:p>
    <w:p w14:paraId="78FA339B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а - должностной инструкцией; </w:t>
      </w:r>
    </w:p>
    <w:p w14:paraId="319AC003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оценочным листом сотрудника; </w:t>
      </w:r>
    </w:p>
    <w:p w14:paraId="18C512ED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листом интервьюера; </w:t>
      </w:r>
    </w:p>
    <w:p w14:paraId="5B73CDC9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г - анкетой работника.</w:t>
      </w:r>
    </w:p>
    <w:p w14:paraId="04AA80FF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1C237C79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Cs/>
        </w:rPr>
      </w:pPr>
      <w:r w:rsidRPr="005D5380">
        <w:rPr>
          <w:bCs/>
        </w:rPr>
        <w:t>7. Как добиться уменьшения предложение работников в организации (привести численность в соответствие с ее реальными потребностями), не прибегая к увольнениям:</w:t>
      </w:r>
    </w:p>
    <w:p w14:paraId="186AEC86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а - перевод части сотрудников на сокращенный рабочий день или рабочую неделю; </w:t>
      </w:r>
    </w:p>
    <w:p w14:paraId="59009DDB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прекращение приема на работу;</w:t>
      </w:r>
    </w:p>
    <w:p w14:paraId="07B4B7D9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заключение краткосрочных контрактов. </w:t>
      </w:r>
    </w:p>
    <w:p w14:paraId="3AFDB8C7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32A685EE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Cs/>
        </w:rPr>
      </w:pPr>
      <w:r w:rsidRPr="005D5380">
        <w:rPr>
          <w:bCs/>
        </w:rPr>
        <w:t>8. Повышение способности организации изменять численность работников в соответствии с изменениями объемов оказываемых услуг/производимых товаров путем использования добавочных или альтернативных источников рабочей силы представляет:</w:t>
      </w:r>
    </w:p>
    <w:p w14:paraId="396CDAEC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а - численную адаптацию рабочей силы; </w:t>
      </w:r>
    </w:p>
    <w:p w14:paraId="201752F3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б - функциональную адаптацию рабочей силы; </w:t>
      </w:r>
    </w:p>
    <w:p w14:paraId="39D5E522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лизинг рабочей силы.</w:t>
      </w:r>
    </w:p>
    <w:p w14:paraId="5DC40D4F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453F863C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Cs/>
        </w:rPr>
      </w:pPr>
      <w:r w:rsidRPr="005D5380">
        <w:rPr>
          <w:bCs/>
        </w:rPr>
        <w:t>9. Способность организации изменять и приводить профессионально-квалификационные структуру своих работников в соответствии с требованиями изменившейся трудовой нагрузки представляет:</w:t>
      </w:r>
    </w:p>
    <w:p w14:paraId="310D9346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а - численную адаптацию рабочей силы; </w:t>
      </w:r>
    </w:p>
    <w:p w14:paraId="70D7B859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б - функциональную адаптацию рабочей силы; </w:t>
      </w:r>
    </w:p>
    <w:p w14:paraId="1EC818F5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дистанционную адаптация рабочей силы; </w:t>
      </w:r>
    </w:p>
    <w:p w14:paraId="7D7234C2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г - лизинг рабочей силы.</w:t>
      </w:r>
    </w:p>
    <w:p w14:paraId="215EFACD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</w:p>
    <w:p w14:paraId="53C85BEB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Cs/>
        </w:rPr>
      </w:pPr>
      <w:r>
        <w:rPr>
          <w:bCs/>
        </w:rPr>
        <w:t>1</w:t>
      </w:r>
      <w:r w:rsidRPr="005D5380">
        <w:rPr>
          <w:bCs/>
        </w:rPr>
        <w:t>0. Форма организации рабочего времени, при которой для отдельных сотрудников или их группы допускается саморегулирование начала, окончания и общей продолжительности рабочего дня представляет использование:</w:t>
      </w:r>
    </w:p>
    <w:p w14:paraId="487B3138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а - стандартных режимов работы; </w:t>
      </w:r>
    </w:p>
    <w:p w14:paraId="391C0BEF" w14:textId="77777777" w:rsidR="0007214B" w:rsidRPr="005D5380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  <w:rPr>
          <w:b/>
        </w:rPr>
      </w:pPr>
      <w:r w:rsidRPr="005D5380">
        <w:rPr>
          <w:b/>
        </w:rPr>
        <w:t>б - гибких режимов рабочего времени; </w:t>
      </w:r>
    </w:p>
    <w:p w14:paraId="04029A75" w14:textId="77777777" w:rsidR="0007214B" w:rsidRDefault="0007214B" w:rsidP="0007214B">
      <w:pPr>
        <w:pStyle w:val="ad"/>
        <w:numPr>
          <w:ilvl w:val="0"/>
          <w:numId w:val="2"/>
        </w:numPr>
        <w:spacing w:before="0" w:beforeAutospacing="0" w:after="0" w:afterAutospacing="0" w:line="276" w:lineRule="auto"/>
        <w:ind w:right="-1" w:hanging="6"/>
        <w:jc w:val="both"/>
      </w:pPr>
      <w:r w:rsidRPr="005D5380">
        <w:t>в - частичной занятости</w:t>
      </w:r>
    </w:p>
    <w:p w14:paraId="72EC2AAE" w14:textId="77777777" w:rsidR="00CF24D3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692E4D8B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Критерии оценки:</w:t>
      </w:r>
    </w:p>
    <w:p w14:paraId="3061C2E9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Отлично - от 90% до 100% правильных ответов;</w:t>
      </w:r>
    </w:p>
    <w:p w14:paraId="317F3053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Хорошо - от 75% до 90% правильных ответов;</w:t>
      </w:r>
    </w:p>
    <w:p w14:paraId="776DA529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Удовлетворительно - от 55% до 75% правильных ответов;</w:t>
      </w:r>
    </w:p>
    <w:p w14:paraId="4465FAE6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Неудовлетворительно - менее 55% правильных ответов.</w:t>
      </w:r>
    </w:p>
    <w:p w14:paraId="17571DB4" w14:textId="77777777" w:rsidR="00E76412" w:rsidRPr="005D5380" w:rsidRDefault="00E76412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041B3532" w14:textId="77777777" w:rsidR="00E76412" w:rsidRDefault="00E76412" w:rsidP="00E76412">
      <w:pPr>
        <w:pStyle w:val="a3"/>
        <w:ind w:right="227"/>
        <w:rPr>
          <w:b/>
          <w:i w:val="0"/>
          <w:sz w:val="28"/>
          <w:szCs w:val="28"/>
        </w:rPr>
      </w:pPr>
      <w:r w:rsidRPr="00E76412">
        <w:rPr>
          <w:b/>
          <w:i w:val="0"/>
          <w:sz w:val="28"/>
          <w:szCs w:val="28"/>
        </w:rPr>
        <w:t>Фонд  примерных вопросов для контрольной работы в формате бланкового тестирования</w:t>
      </w:r>
      <w:r w:rsidRPr="00E76412">
        <w:rPr>
          <w:b/>
          <w:sz w:val="28"/>
          <w:szCs w:val="28"/>
        </w:rPr>
        <w:t xml:space="preserve"> </w:t>
      </w:r>
      <w:r w:rsidRPr="00E76412">
        <w:rPr>
          <w:b/>
          <w:i w:val="0"/>
          <w:sz w:val="28"/>
          <w:szCs w:val="28"/>
        </w:rPr>
        <w:t xml:space="preserve">по дисциплине </w:t>
      </w:r>
    </w:p>
    <w:p w14:paraId="22D4787C" w14:textId="77777777" w:rsidR="00E76412" w:rsidRPr="00E57F0D" w:rsidRDefault="00E76412" w:rsidP="00E76412">
      <w:pPr>
        <w:pStyle w:val="a3"/>
        <w:ind w:right="227"/>
        <w:rPr>
          <w:b/>
          <w:i w:val="0"/>
          <w:sz w:val="28"/>
          <w:szCs w:val="28"/>
        </w:rPr>
      </w:pPr>
      <w:r w:rsidRPr="00E76412">
        <w:rPr>
          <w:b/>
          <w:i w:val="0"/>
          <w:sz w:val="28"/>
          <w:szCs w:val="28"/>
        </w:rPr>
        <w:t>«</w:t>
      </w:r>
      <w:r w:rsidRPr="00E57F0D">
        <w:rPr>
          <w:b/>
          <w:i w:val="0"/>
          <w:sz w:val="28"/>
          <w:szCs w:val="28"/>
        </w:rPr>
        <w:t>Уп</w:t>
      </w:r>
      <w:r w:rsidR="0014436B">
        <w:rPr>
          <w:b/>
          <w:i w:val="0"/>
          <w:sz w:val="28"/>
          <w:szCs w:val="28"/>
        </w:rPr>
        <w:t>равление персоналом</w:t>
      </w:r>
      <w:r w:rsidRPr="00E57F0D">
        <w:rPr>
          <w:b/>
          <w:i w:val="0"/>
          <w:sz w:val="28"/>
          <w:szCs w:val="28"/>
        </w:rPr>
        <w:t xml:space="preserve">» </w:t>
      </w:r>
    </w:p>
    <w:p w14:paraId="5D15E71C" w14:textId="77777777" w:rsidR="00CF24D3" w:rsidRPr="0007214B" w:rsidRDefault="0007214B" w:rsidP="00E76412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  <w:sz w:val="28"/>
          <w:szCs w:val="28"/>
        </w:rPr>
      </w:pPr>
      <w:r w:rsidRPr="0007214B">
        <w:rPr>
          <w:b/>
          <w:sz w:val="28"/>
          <w:szCs w:val="28"/>
        </w:rPr>
        <w:t>Тест 1</w:t>
      </w:r>
    </w:p>
    <w:p w14:paraId="2C50089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1.  Занятость сотрудника выполнением трудовых обязательств в течение меньшей по сравнению с законодательно установленными нормами продолжительности ежедневной и еженедельной работы представляет использование:</w:t>
      </w:r>
    </w:p>
    <w:p w14:paraId="1567815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стандартных режимов работы; </w:t>
      </w:r>
    </w:p>
    <w:p w14:paraId="3EDAE989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гибких режимов рабочего времени; </w:t>
      </w:r>
    </w:p>
    <w:p w14:paraId="6F3E064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частичной занятости.</w:t>
      </w:r>
    </w:p>
    <w:p w14:paraId="3984E0D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39B341F2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2. Адаптация - это:</w:t>
      </w:r>
    </w:p>
    <w:p w14:paraId="2CF5BB9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приспособление работника к новым профессиональным, социальным и организационно-экономическим условиям труда;</w:t>
      </w:r>
    </w:p>
    <w:p w14:paraId="6A29EE5C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взаимное приспособление работника и организации путем постепенной врабатываемости сотрудника в новых условиях;</w:t>
      </w:r>
    </w:p>
    <w:p w14:paraId="65AA383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приспособление организации к изменяющимся внешним условиям.</w:t>
      </w:r>
    </w:p>
    <w:p w14:paraId="4E3B1B99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4C9EAE5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3. Исследования показывают, что больше, чем половина рассмотренных организаций заполняют большинство вакантных мест первичного рынка труда за счет внешних источников привлечения персонала:</w:t>
      </w:r>
    </w:p>
    <w:p w14:paraId="7E9275A6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да; </w:t>
      </w:r>
    </w:p>
    <w:p w14:paraId="53B856C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нет.</w:t>
      </w:r>
    </w:p>
    <w:p w14:paraId="61E67C6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623EEF9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4. Как обеспечить эффективную интеграцию нового сотрудника в организацию:</w:t>
      </w:r>
    </w:p>
    <w:p w14:paraId="2379E62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достоверная и полная предварительная информация об организации и подразделении, где предстоит работнику трудиться; </w:t>
      </w:r>
    </w:p>
    <w:p w14:paraId="167EEA1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использование испытательного срока для новичка; </w:t>
      </w:r>
    </w:p>
    <w:p w14:paraId="1DE652B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регулярные собеседования новичка с руководителем его подразделения и представителем кадровой службы; </w:t>
      </w:r>
    </w:p>
    <w:p w14:paraId="2800D7D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г – все ответы верны.</w:t>
      </w:r>
    </w:p>
    <w:p w14:paraId="4365B31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2F936A18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5. Какой комплекс кадровых мероприятий уменьшает приток новых людей и идей в организацию:</w:t>
      </w:r>
    </w:p>
    <w:p w14:paraId="4559E92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продвижение изнутри; </w:t>
      </w:r>
    </w:p>
    <w:p w14:paraId="2552F748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компенсационная политика; </w:t>
      </w:r>
    </w:p>
    <w:p w14:paraId="7AE544C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использование международных кадров.</w:t>
      </w:r>
    </w:p>
    <w:p w14:paraId="488C1B9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420AA05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6. Люди, приходящие в отдел кадров в поиске работы, есть:</w:t>
      </w:r>
    </w:p>
    <w:p w14:paraId="2CB6A79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самопроявившиеся кандидаты;</w:t>
      </w:r>
    </w:p>
    <w:p w14:paraId="764902B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безработные; </w:t>
      </w:r>
    </w:p>
    <w:p w14:paraId="69FAB1D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неквалифицированные работники.</w:t>
      </w:r>
    </w:p>
    <w:p w14:paraId="5184C916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6E233E3C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7. Краткая трудовая биография кандидата является:</w:t>
      </w:r>
    </w:p>
    <w:p w14:paraId="59177D8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профессиограмма; </w:t>
      </w:r>
    </w:p>
    <w:p w14:paraId="753890D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карьерограмма; </w:t>
      </w:r>
    </w:p>
    <w:p w14:paraId="161A7E26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анкетой сотрудника; </w:t>
      </w:r>
    </w:p>
    <w:p w14:paraId="1166480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г - рекламным объявлением.</w:t>
      </w:r>
    </w:p>
    <w:p w14:paraId="1BE7092B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0957866C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8. Исследования показывают, что правдивая предварительная характеристика работы сокращает текучесть рабочей силы впоследствии:</w:t>
      </w:r>
    </w:p>
    <w:p w14:paraId="7DCCA1D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да; </w:t>
      </w:r>
    </w:p>
    <w:p w14:paraId="2E6AAA2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иногда;</w:t>
      </w:r>
    </w:p>
    <w:p w14:paraId="4D0F42C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нет.</w:t>
      </w:r>
    </w:p>
    <w:p w14:paraId="5D82DD7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0076BEAE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9. К наименее достоверным тестам отбора кандидатов относятся:</w:t>
      </w:r>
    </w:p>
    <w:p w14:paraId="667DBF46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психологические тесты; </w:t>
      </w:r>
    </w:p>
    <w:p w14:paraId="011FC4C4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проверка знаний; </w:t>
      </w:r>
    </w:p>
    <w:p w14:paraId="3ACC3419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проверка профессиональных навыков; </w:t>
      </w:r>
    </w:p>
    <w:p w14:paraId="46F772F5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г - графические тесты.</w:t>
      </w:r>
    </w:p>
    <w:p w14:paraId="1E01F81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4C96A6ED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10. Наиболее достоверным методом оценки способностей кандидата выполнять работу, на которую он будет нанят, является:</w:t>
      </w:r>
    </w:p>
    <w:p w14:paraId="4A8EAA8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психологические тесты; </w:t>
      </w:r>
    </w:p>
    <w:p w14:paraId="5E304A51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проверка знаний; </w:t>
      </w:r>
    </w:p>
    <w:p w14:paraId="7D9FE063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проверка профессиональных навыков; </w:t>
      </w:r>
    </w:p>
    <w:p w14:paraId="7970236F" w14:textId="77777777" w:rsidR="00CF24D3" w:rsidRPr="005D5380" w:rsidRDefault="00CF24D3" w:rsidP="00CF24D3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г - графический тест.</w:t>
      </w:r>
    </w:p>
    <w:p w14:paraId="5E0C41B3" w14:textId="77777777" w:rsidR="00406049" w:rsidRDefault="00406049" w:rsidP="00406049">
      <w:pPr>
        <w:pStyle w:val="ad"/>
        <w:shd w:val="clear" w:color="auto" w:fill="FFFFFF"/>
        <w:spacing w:before="0" w:beforeAutospacing="0" w:after="0" w:afterAutospacing="0"/>
        <w:rPr>
          <w:i/>
        </w:rPr>
      </w:pPr>
    </w:p>
    <w:p w14:paraId="17414AEB" w14:textId="77777777" w:rsidR="00CF24D3" w:rsidRPr="0007214B" w:rsidRDefault="0007214B" w:rsidP="00CF24D3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  <w:bCs/>
        </w:rPr>
      </w:pPr>
      <w:r w:rsidRPr="0007214B">
        <w:rPr>
          <w:b/>
          <w:bCs/>
        </w:rPr>
        <w:t>Тест 2</w:t>
      </w:r>
    </w:p>
    <w:p w14:paraId="3EE3D98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1. Ряд конкретных мер, необходимых для принятия решения о найме нескольких из возможных кандидатур есть:</w:t>
      </w:r>
    </w:p>
    <w:p w14:paraId="461C3CA6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отбор кандидатов; </w:t>
      </w:r>
    </w:p>
    <w:p w14:paraId="444F7FC6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найм работника; </w:t>
      </w:r>
    </w:p>
    <w:p w14:paraId="38E5B61B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подбор кандидатов; </w:t>
      </w:r>
    </w:p>
    <w:p w14:paraId="5F880837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г - привлечение кандидатов.</w:t>
      </w:r>
    </w:p>
    <w:p w14:paraId="00B02118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7FF23389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2. Метод, позволяющий объективно оценить соответствие кандидатов требованиям работы, является метод:</w:t>
      </w:r>
    </w:p>
    <w:p w14:paraId="09B01A37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анализ анкетных данных; </w:t>
      </w:r>
    </w:p>
    <w:p w14:paraId="43EA7058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б - профессиональное испытание;</w:t>
      </w:r>
    </w:p>
    <w:p w14:paraId="13E4BAEF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экспертиза почерка.</w:t>
      </w:r>
    </w:p>
    <w:p w14:paraId="48E429EE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742977C2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3. Что представляет процесс набора персонала:</w:t>
      </w:r>
    </w:p>
    <w:p w14:paraId="75E447AF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создание достаточно представительного списка квалифицированных кандидатов на вакантную должность; </w:t>
      </w:r>
    </w:p>
    <w:p w14:paraId="519EE84E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прием сотрудников на работу;</w:t>
      </w:r>
    </w:p>
    <w:p w14:paraId="5842C92F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процесс селекции кандидатов, обладающих минимальными требованиями для занятия вакантной должности.</w:t>
      </w:r>
    </w:p>
    <w:p w14:paraId="152CE98B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7708285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rPr>
          <w:bCs/>
        </w:rPr>
        <w:t>4. Квалифицированный персонал набирать труднее, чем неквалифицированный. В первую очередь, это связано :</w:t>
      </w:r>
    </w:p>
    <w:p w14:paraId="0EFFE627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привычкой тех, кто работает; </w:t>
      </w:r>
    </w:p>
    <w:p w14:paraId="0A2D0C29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приемом по рекомендательным письмам; </w:t>
      </w:r>
    </w:p>
    <w:p w14:paraId="7D3837E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- требованием со стороны самой работы; </w:t>
      </w:r>
    </w:p>
    <w:p w14:paraId="70C50C1A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г - недостаточной практикой набора.</w:t>
      </w:r>
    </w:p>
    <w:p w14:paraId="526E3F66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6A8312EE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5. К преимуществам внутренних источников найма относят:</w:t>
      </w:r>
    </w:p>
    <w:p w14:paraId="417A1D5C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низкие затраты на адаптацию персонала;</w:t>
      </w:r>
    </w:p>
    <w:p w14:paraId="04C537A7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появление новых идей, использование новых технологий;</w:t>
      </w:r>
    </w:p>
    <w:p w14:paraId="1CF4C45B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появление новых импульсов для развития.</w:t>
      </w:r>
    </w:p>
    <w:p w14:paraId="751DA3DB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</w:p>
    <w:p w14:paraId="0D240FBC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6. К достоинствам внешних источников привлечения персонала :</w:t>
      </w:r>
    </w:p>
    <w:p w14:paraId="3B7C467C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низкие затраты на адаптацию персонала;</w:t>
      </w:r>
    </w:p>
    <w:p w14:paraId="29A8DCD0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б - появление новых импульсов для развития;</w:t>
      </w:r>
    </w:p>
    <w:p w14:paraId="4E2BE244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повышение мотивации, степени удовлетворенности трудом у кадровых работников.</w:t>
      </w:r>
    </w:p>
    <w:p w14:paraId="04942838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</w:p>
    <w:p w14:paraId="42D793D5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7. Что следует понимать под текучестью персонала :</w:t>
      </w:r>
    </w:p>
    <w:p w14:paraId="634F21A7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все виды увольнений из организации; </w:t>
      </w:r>
    </w:p>
    <w:p w14:paraId="6DCAE440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б - увольнения по собственному желанию и инициативе администрации; </w:t>
      </w:r>
    </w:p>
    <w:p w14:paraId="1BA34A4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увольнения по сокращению штатов и инициативе администрации; </w:t>
      </w:r>
    </w:p>
    <w:p w14:paraId="6264AC1A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г - увольнение по собственному желанию и по сокращению штатов.</w:t>
      </w:r>
    </w:p>
    <w:p w14:paraId="4B2B516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</w:p>
    <w:p w14:paraId="57DE2B0A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8. Развитие персонала - это:</w:t>
      </w:r>
    </w:p>
    <w:p w14:paraId="012603F1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а - процесс подготовки сотрудника к выполнению новых производственных функций, занятию новых должностей, решению новых задач; </w:t>
      </w:r>
    </w:p>
    <w:p w14:paraId="2A71D7D8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процесс периодической подготовки сотрудника на специализированных курсах; </w:t>
      </w:r>
    </w:p>
    <w:p w14:paraId="6C724226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обеспечение эффективной управленческой структуры и менеджеров для достижения организационных целей.</w:t>
      </w:r>
    </w:p>
    <w:p w14:paraId="7660987C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</w:p>
    <w:p w14:paraId="72C6CC3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 w:rsidRPr="005D5380">
        <w:rPr>
          <w:bCs/>
        </w:rPr>
        <w:t>9. Какие методы наиболее эффективные для обучения персонала поведенческим навыкам (ведение переговоров, проведение заседаний, работа в группе):</w:t>
      </w:r>
    </w:p>
    <w:p w14:paraId="4F94A3CF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инструктаж; </w:t>
      </w:r>
    </w:p>
    <w:p w14:paraId="145D099A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деловые игры; </w:t>
      </w:r>
    </w:p>
    <w:p w14:paraId="504624C6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в – все ответы верны.</w:t>
      </w:r>
    </w:p>
    <w:p w14:paraId="2DFD92E0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</w:p>
    <w:p w14:paraId="73F87822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Cs/>
        </w:rPr>
      </w:pPr>
      <w:r>
        <w:rPr>
          <w:bCs/>
        </w:rPr>
        <w:t>1</w:t>
      </w:r>
      <w:r w:rsidRPr="005D5380">
        <w:rPr>
          <w:bCs/>
        </w:rPr>
        <w:t>0. Какие методы наиболее эффективные для обучения техническим приемам (ремонт несложной бытовой техники, электродвигателей, прием коммунальных платежей, расчет процентов по вкладам) :</w:t>
      </w:r>
    </w:p>
    <w:p w14:paraId="1E25AB9C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а - ученичество и наставничество;</w:t>
      </w:r>
    </w:p>
    <w:p w14:paraId="263551DF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б - разбор конкретных ситуаций; </w:t>
      </w:r>
    </w:p>
    <w:p w14:paraId="66929573" w14:textId="77777777" w:rsidR="00406049" w:rsidRPr="005D5380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</w:pPr>
      <w:r w:rsidRPr="005D5380">
        <w:t>в - деловые игры; </w:t>
      </w:r>
    </w:p>
    <w:p w14:paraId="207C5AE2" w14:textId="77777777" w:rsidR="00406049" w:rsidRDefault="00406049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  <w:r w:rsidRPr="005D5380">
        <w:rPr>
          <w:b/>
        </w:rPr>
        <w:t>г – а и б</w:t>
      </w:r>
    </w:p>
    <w:p w14:paraId="5DB75E7A" w14:textId="77777777" w:rsidR="00E76412" w:rsidRDefault="00E7641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5EB04802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Критерии оценки:</w:t>
      </w:r>
    </w:p>
    <w:p w14:paraId="2BC75ED4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Отлично - от 90% до 100% правильных ответов;</w:t>
      </w:r>
    </w:p>
    <w:p w14:paraId="1A8DA649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Хорошо - от 75% до 90% правильных ответов;</w:t>
      </w:r>
    </w:p>
    <w:p w14:paraId="47310BFF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Удовлетворительно - от 55% до 75% правильных ответов;</w:t>
      </w:r>
    </w:p>
    <w:p w14:paraId="3FA6086F" w14:textId="77777777" w:rsidR="00E76412" w:rsidRPr="00A215B8" w:rsidRDefault="00E76412" w:rsidP="00E76412">
      <w:pPr>
        <w:autoSpaceDE w:val="0"/>
        <w:autoSpaceDN w:val="0"/>
        <w:adjustRightInd w:val="0"/>
        <w:jc w:val="both"/>
        <w:rPr>
          <w:bCs/>
        </w:rPr>
      </w:pPr>
      <w:r w:rsidRPr="00A215B8">
        <w:rPr>
          <w:bCs/>
        </w:rPr>
        <w:t>Неудовлетворительно - менее 55% правильных ответов.</w:t>
      </w:r>
    </w:p>
    <w:p w14:paraId="5F9E5926" w14:textId="77777777" w:rsidR="00E76412" w:rsidRDefault="00E7641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4E204803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47778078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4E884C37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5DE0C4E7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12EEB37A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6A6815D3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361A3CEF" w14:textId="77777777" w:rsidR="00CF59C2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p w14:paraId="34D3B567" w14:textId="77777777" w:rsidR="00CF59C2" w:rsidRPr="00243166" w:rsidRDefault="00CF59C2" w:rsidP="00CF59C2">
      <w:pPr>
        <w:ind w:firstLine="708"/>
        <w:jc w:val="both"/>
        <w:rPr>
          <w:sz w:val="28"/>
          <w:szCs w:val="28"/>
        </w:rPr>
      </w:pPr>
      <w:r w:rsidRPr="00243166">
        <w:rPr>
          <w:sz w:val="28"/>
          <w:szCs w:val="28"/>
        </w:rPr>
        <w:t>Рабочая программа составлена на основе ФГОС ВО по направлению подготовки бакалавров 38.03.02 «Менеджмент», утвержденного приказом Министерства образования и науки РФ от 12.08.2020 г. № 970 (Зарегистрировано в Минюсте России 25.08.2020 № 59449).</w:t>
      </w:r>
    </w:p>
    <w:p w14:paraId="38E2EE9C" w14:textId="77777777" w:rsidR="00CF59C2" w:rsidRDefault="00CF59C2" w:rsidP="00CF59C2">
      <w:pPr>
        <w:ind w:firstLine="708"/>
        <w:jc w:val="both"/>
      </w:pPr>
    </w:p>
    <w:p w14:paraId="74E8A75E" w14:textId="77777777" w:rsidR="00CF59C2" w:rsidRDefault="00CF59C2" w:rsidP="00CF59C2">
      <w:pPr>
        <w:jc w:val="both"/>
        <w:rPr>
          <w:sz w:val="28"/>
          <w:szCs w:val="28"/>
        </w:rPr>
      </w:pPr>
    </w:p>
    <w:p w14:paraId="1C69B30B" w14:textId="77777777" w:rsidR="00CF59C2" w:rsidRDefault="00CF59C2" w:rsidP="00CF59C2">
      <w:pPr>
        <w:jc w:val="both"/>
        <w:rPr>
          <w:sz w:val="28"/>
          <w:szCs w:val="28"/>
        </w:rPr>
      </w:pPr>
    </w:p>
    <w:p w14:paraId="50403D16" w14:textId="77777777" w:rsidR="00CF59C2" w:rsidRPr="005D5380" w:rsidRDefault="00CF59C2" w:rsidP="00406049">
      <w:pPr>
        <w:pStyle w:val="ad"/>
        <w:spacing w:before="0" w:beforeAutospacing="0" w:after="0" w:afterAutospacing="0" w:line="276" w:lineRule="auto"/>
        <w:ind w:right="-1" w:firstLine="567"/>
        <w:jc w:val="both"/>
        <w:rPr>
          <w:b/>
        </w:rPr>
      </w:pPr>
    </w:p>
    <w:sectPr w:rsidR="00CF59C2" w:rsidRPr="005D5380" w:rsidSect="009B1D30">
      <w:pgSz w:w="11906" w:h="16838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79A70F" w14:textId="77777777" w:rsidR="004452AE" w:rsidRDefault="004452AE">
      <w:r>
        <w:separator/>
      </w:r>
    </w:p>
  </w:endnote>
  <w:endnote w:type="continuationSeparator" w:id="0">
    <w:p w14:paraId="3665DF84" w14:textId="77777777" w:rsidR="004452AE" w:rsidRDefault="0044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12B5A" w14:textId="77777777" w:rsidR="003600B9" w:rsidRDefault="003600B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BFF4C4" w14:textId="67193D4F" w:rsidR="003600B9" w:rsidRDefault="003600B9">
    <w:pPr>
      <w:pStyle w:val="af1"/>
      <w:jc w:val="right"/>
    </w:pPr>
    <w:r>
      <w:fldChar w:fldCharType="begin"/>
    </w:r>
    <w:r>
      <w:instrText>PAGE   \* MERGEFORMAT</w:instrText>
    </w:r>
    <w:r>
      <w:fldChar w:fldCharType="separate"/>
    </w:r>
    <w:r w:rsidR="004452AE">
      <w:rPr>
        <w:noProof/>
      </w:rPr>
      <w:t>1</w:t>
    </w:r>
    <w:r>
      <w:rPr>
        <w:noProof/>
      </w:rPr>
      <w:fldChar w:fldCharType="end"/>
    </w:r>
  </w:p>
  <w:p w14:paraId="621DFC36" w14:textId="77777777" w:rsidR="003600B9" w:rsidRDefault="003600B9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32B2E" w14:textId="77777777" w:rsidR="003600B9" w:rsidRDefault="003600B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7B45A3" w14:textId="77777777" w:rsidR="004452AE" w:rsidRDefault="004452AE">
      <w:r>
        <w:separator/>
      </w:r>
    </w:p>
  </w:footnote>
  <w:footnote w:type="continuationSeparator" w:id="0">
    <w:p w14:paraId="7C629F56" w14:textId="77777777" w:rsidR="004452AE" w:rsidRDefault="00445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559C9" w14:textId="77777777" w:rsidR="003600B9" w:rsidRDefault="003600B9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27CEF4" w14:textId="77777777" w:rsidR="003600B9" w:rsidRDefault="003600B9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194C07" w14:textId="77777777" w:rsidR="003600B9" w:rsidRDefault="003600B9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712012C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483"/>
        </w:tabs>
        <w:ind w:left="142" w:firstLine="0"/>
      </w:pPr>
      <w:rPr>
        <w:rFonts w:ascii="Symbol" w:hAnsi="Symbol" w:cs="Symbol"/>
      </w:rPr>
    </w:lvl>
  </w:abstractNum>
  <w:abstractNum w:abstractNumId="3" w15:restartNumberingAfterBreak="0">
    <w:nsid w:val="0000000A"/>
    <w:multiLevelType w:val="singleLevel"/>
    <w:tmpl w:val="0000000A"/>
    <w:name w:val="WW8Num10"/>
    <w:lvl w:ilvl="0">
      <w:start w:val="10"/>
      <w:numFmt w:val="decimal"/>
      <w:lvlText w:val="%1."/>
      <w:lvlJc w:val="left"/>
      <w:pPr>
        <w:tabs>
          <w:tab w:val="num" w:pos="341"/>
        </w:tabs>
        <w:ind w:left="0" w:firstLine="0"/>
      </w:pPr>
      <w:rPr>
        <w:rFonts w:ascii="Times New Roman" w:hAnsi="Times New Roman" w:cs="Times New Roman"/>
      </w:rPr>
    </w:lvl>
  </w:abstractNum>
  <w:abstractNum w:abstractNumId="4" w15:restartNumberingAfterBreak="0">
    <w:nsid w:val="0000000E"/>
    <w:multiLevelType w:val="singleLevel"/>
    <w:tmpl w:val="0000000E"/>
    <w:name w:val="WW8Num14"/>
    <w:lvl w:ilvl="0">
      <w:start w:val="32"/>
      <w:numFmt w:val="decimal"/>
      <w:lvlText w:val="%1."/>
      <w:lvlJc w:val="left"/>
      <w:pPr>
        <w:tabs>
          <w:tab w:val="num" w:pos="341"/>
        </w:tabs>
        <w:ind w:left="0" w:firstLine="0"/>
      </w:pPr>
      <w:rPr>
        <w:rFonts w:ascii="Times New Roman" w:hAnsi="Times New Roman" w:cs="Times New Roman"/>
      </w:rPr>
    </w:lvl>
  </w:abstractNum>
  <w:abstractNum w:abstractNumId="5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/>
      </w:rPr>
    </w:lvl>
  </w:abstractNum>
  <w:abstractNum w:abstractNumId="6" w15:restartNumberingAfterBreak="0">
    <w:nsid w:val="000045C8"/>
    <w:multiLevelType w:val="hybridMultilevel"/>
    <w:tmpl w:val="3FAE7B7C"/>
    <w:lvl w:ilvl="0" w:tplc="AE1A916A">
      <w:start w:val="1"/>
      <w:numFmt w:val="bullet"/>
      <w:lvlText w:val="-"/>
      <w:lvlJc w:val="left"/>
    </w:lvl>
    <w:lvl w:ilvl="1" w:tplc="16B8D290">
      <w:numFmt w:val="decimal"/>
      <w:lvlText w:val=""/>
      <w:lvlJc w:val="left"/>
    </w:lvl>
    <w:lvl w:ilvl="2" w:tplc="8CB47CC8">
      <w:numFmt w:val="decimal"/>
      <w:lvlText w:val=""/>
      <w:lvlJc w:val="left"/>
    </w:lvl>
    <w:lvl w:ilvl="3" w:tplc="94168504">
      <w:numFmt w:val="decimal"/>
      <w:lvlText w:val=""/>
      <w:lvlJc w:val="left"/>
    </w:lvl>
    <w:lvl w:ilvl="4" w:tplc="7A128BCA">
      <w:numFmt w:val="decimal"/>
      <w:lvlText w:val=""/>
      <w:lvlJc w:val="left"/>
    </w:lvl>
    <w:lvl w:ilvl="5" w:tplc="4D901FE6">
      <w:numFmt w:val="decimal"/>
      <w:lvlText w:val=""/>
      <w:lvlJc w:val="left"/>
    </w:lvl>
    <w:lvl w:ilvl="6" w:tplc="2DE2BC0E">
      <w:numFmt w:val="decimal"/>
      <w:lvlText w:val=""/>
      <w:lvlJc w:val="left"/>
    </w:lvl>
    <w:lvl w:ilvl="7" w:tplc="0B7AA318">
      <w:numFmt w:val="decimal"/>
      <w:lvlText w:val=""/>
      <w:lvlJc w:val="left"/>
    </w:lvl>
    <w:lvl w:ilvl="8" w:tplc="5532CB2E">
      <w:numFmt w:val="decimal"/>
      <w:lvlText w:val=""/>
      <w:lvlJc w:val="left"/>
    </w:lvl>
  </w:abstractNum>
  <w:abstractNum w:abstractNumId="7" w15:restartNumberingAfterBreak="0">
    <w:nsid w:val="00005981"/>
    <w:multiLevelType w:val="hybridMultilevel"/>
    <w:tmpl w:val="AEAEC876"/>
    <w:lvl w:ilvl="0" w:tplc="E5C0A888">
      <w:start w:val="1"/>
      <w:numFmt w:val="bullet"/>
      <w:lvlText w:val="–"/>
      <w:lvlJc w:val="left"/>
      <w:rPr>
        <w:rFonts w:ascii="Times New Roman" w:hAnsi="Times New Roman" w:cs="Times New Roman" w:hint="default"/>
      </w:rPr>
    </w:lvl>
    <w:lvl w:ilvl="1" w:tplc="43801416">
      <w:numFmt w:val="decimal"/>
      <w:lvlText w:val=""/>
      <w:lvlJc w:val="left"/>
    </w:lvl>
    <w:lvl w:ilvl="2" w:tplc="E2C4034C">
      <w:numFmt w:val="decimal"/>
      <w:lvlText w:val=""/>
      <w:lvlJc w:val="left"/>
    </w:lvl>
    <w:lvl w:ilvl="3" w:tplc="E610AF30">
      <w:numFmt w:val="decimal"/>
      <w:lvlText w:val=""/>
      <w:lvlJc w:val="left"/>
    </w:lvl>
    <w:lvl w:ilvl="4" w:tplc="375A06D8">
      <w:numFmt w:val="decimal"/>
      <w:lvlText w:val=""/>
      <w:lvlJc w:val="left"/>
    </w:lvl>
    <w:lvl w:ilvl="5" w:tplc="0C624FBA">
      <w:numFmt w:val="decimal"/>
      <w:lvlText w:val=""/>
      <w:lvlJc w:val="left"/>
    </w:lvl>
    <w:lvl w:ilvl="6" w:tplc="E3061842">
      <w:numFmt w:val="decimal"/>
      <w:lvlText w:val=""/>
      <w:lvlJc w:val="left"/>
    </w:lvl>
    <w:lvl w:ilvl="7" w:tplc="12769ED2">
      <w:numFmt w:val="decimal"/>
      <w:lvlText w:val=""/>
      <w:lvlJc w:val="left"/>
    </w:lvl>
    <w:lvl w:ilvl="8" w:tplc="69765E92">
      <w:numFmt w:val="decimal"/>
      <w:lvlText w:val=""/>
      <w:lvlJc w:val="left"/>
    </w:lvl>
  </w:abstractNum>
  <w:abstractNum w:abstractNumId="8" w15:restartNumberingAfterBreak="0">
    <w:nsid w:val="02675847"/>
    <w:multiLevelType w:val="hybridMultilevel"/>
    <w:tmpl w:val="07081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722632"/>
    <w:multiLevelType w:val="singleLevel"/>
    <w:tmpl w:val="185E4434"/>
    <w:lvl w:ilvl="0">
      <w:start w:val="1"/>
      <w:numFmt w:val="decimal"/>
      <w:lvlText w:val="%1."/>
      <w:legacy w:legacy="1" w:legacySpace="0" w:legacyIndent="279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08CE66BC"/>
    <w:multiLevelType w:val="hybridMultilevel"/>
    <w:tmpl w:val="0A3C194A"/>
    <w:lvl w:ilvl="0" w:tplc="E5C0A888">
      <w:start w:val="1"/>
      <w:numFmt w:val="bullet"/>
      <w:lvlText w:val="–"/>
      <w:lvlJc w:val="left"/>
      <w:pPr>
        <w:ind w:left="97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1" w15:restartNumberingAfterBreak="0">
    <w:nsid w:val="0AA91E3D"/>
    <w:multiLevelType w:val="hybridMultilevel"/>
    <w:tmpl w:val="97D65BA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12B977E3"/>
    <w:multiLevelType w:val="multilevel"/>
    <w:tmpl w:val="53F20072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  <w:rPr>
        <w:b/>
        <w:i w:val="0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</w:lvl>
  </w:abstractNum>
  <w:abstractNum w:abstractNumId="13" w15:restartNumberingAfterBreak="0">
    <w:nsid w:val="16A97752"/>
    <w:multiLevelType w:val="hybridMultilevel"/>
    <w:tmpl w:val="93C8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2112F"/>
    <w:multiLevelType w:val="hybridMultilevel"/>
    <w:tmpl w:val="C5E2E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A2088"/>
    <w:multiLevelType w:val="hybridMultilevel"/>
    <w:tmpl w:val="91C82882"/>
    <w:lvl w:ilvl="0" w:tplc="6AAE0482">
      <w:start w:val="1"/>
      <w:numFmt w:val="bullet"/>
      <w:lvlText w:val="−"/>
      <w:lvlJc w:val="left"/>
      <w:pPr>
        <w:tabs>
          <w:tab w:val="num" w:pos="2007"/>
        </w:tabs>
        <w:ind w:left="1647" w:firstLine="0"/>
      </w:pPr>
      <w:rPr>
        <w:rFonts w:ascii="Script MT Bold" w:hAnsi="Script MT Bold" w:cs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652A8"/>
    <w:multiLevelType w:val="hybridMultilevel"/>
    <w:tmpl w:val="7934562A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20257152"/>
    <w:multiLevelType w:val="singleLevel"/>
    <w:tmpl w:val="AFACFB7E"/>
    <w:lvl w:ilvl="0">
      <w:start w:val="1"/>
      <w:numFmt w:val="decimal"/>
      <w:lvlText w:val="%1."/>
      <w:legacy w:legacy="1" w:legacySpace="0" w:legacyIndent="284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B9B2556"/>
    <w:multiLevelType w:val="hybridMultilevel"/>
    <w:tmpl w:val="3E362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B97D42"/>
    <w:multiLevelType w:val="hybridMultilevel"/>
    <w:tmpl w:val="386CF7EE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2E2A4666"/>
    <w:multiLevelType w:val="hybridMultilevel"/>
    <w:tmpl w:val="178C9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6A053E"/>
    <w:multiLevelType w:val="singleLevel"/>
    <w:tmpl w:val="AFACFB7E"/>
    <w:lvl w:ilvl="0">
      <w:start w:val="1"/>
      <w:numFmt w:val="decimal"/>
      <w:lvlText w:val="%1."/>
      <w:legacy w:legacy="1" w:legacySpace="0" w:legacyIndent="28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1A0048C"/>
    <w:multiLevelType w:val="hybridMultilevel"/>
    <w:tmpl w:val="5838F582"/>
    <w:lvl w:ilvl="0" w:tplc="0419000F">
      <w:start w:val="1"/>
      <w:numFmt w:val="decimal"/>
      <w:lvlText w:val="%1."/>
      <w:lvlJc w:val="left"/>
      <w:pPr>
        <w:ind w:left="1267" w:hanging="360"/>
      </w:p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3" w15:restartNumberingAfterBreak="0">
    <w:nsid w:val="43584B81"/>
    <w:multiLevelType w:val="multilevel"/>
    <w:tmpl w:val="B96C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801D1"/>
    <w:multiLevelType w:val="hybridMultilevel"/>
    <w:tmpl w:val="058E7B10"/>
    <w:lvl w:ilvl="0" w:tplc="832EDD7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24BF3"/>
    <w:multiLevelType w:val="hybridMultilevel"/>
    <w:tmpl w:val="0BB20236"/>
    <w:lvl w:ilvl="0" w:tplc="4BD6AEE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E310B"/>
    <w:multiLevelType w:val="hybridMultilevel"/>
    <w:tmpl w:val="85F694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11422B3"/>
    <w:multiLevelType w:val="singleLevel"/>
    <w:tmpl w:val="EE5CCD16"/>
    <w:lvl w:ilvl="0">
      <w:start w:val="2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FB63C7"/>
    <w:multiLevelType w:val="hybridMultilevel"/>
    <w:tmpl w:val="2C60E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C52BB5"/>
    <w:multiLevelType w:val="hybridMultilevel"/>
    <w:tmpl w:val="0BB20236"/>
    <w:lvl w:ilvl="0" w:tplc="4BD6AEE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EB59A5"/>
    <w:multiLevelType w:val="hybridMultilevel"/>
    <w:tmpl w:val="D136BED6"/>
    <w:lvl w:ilvl="0" w:tplc="EFB6ADE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A045F7"/>
    <w:multiLevelType w:val="singleLevel"/>
    <w:tmpl w:val="AFACFB7E"/>
    <w:lvl w:ilvl="0">
      <w:start w:val="1"/>
      <w:numFmt w:val="decimal"/>
      <w:lvlText w:val="%1."/>
      <w:legacy w:legacy="1" w:legacySpace="0" w:legacyIndent="284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6F6E25F0"/>
    <w:multiLevelType w:val="singleLevel"/>
    <w:tmpl w:val="AFACFB7E"/>
    <w:lvl w:ilvl="0">
      <w:start w:val="1"/>
      <w:numFmt w:val="decimal"/>
      <w:lvlText w:val="%1."/>
      <w:legacy w:legacy="1" w:legacySpace="0" w:legacyIndent="284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6F931EA4"/>
    <w:multiLevelType w:val="hybridMultilevel"/>
    <w:tmpl w:val="4E86C7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06516F0"/>
    <w:multiLevelType w:val="singleLevel"/>
    <w:tmpl w:val="AFACFB7E"/>
    <w:lvl w:ilvl="0">
      <w:start w:val="1"/>
      <w:numFmt w:val="decimal"/>
      <w:lvlText w:val="%1."/>
      <w:legacy w:legacy="1" w:legacySpace="0" w:legacyIndent="284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769D47D5"/>
    <w:multiLevelType w:val="hybridMultilevel"/>
    <w:tmpl w:val="2502115C"/>
    <w:lvl w:ilvl="0" w:tplc="4CF23E3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50AD8"/>
    <w:multiLevelType w:val="hybridMultilevel"/>
    <w:tmpl w:val="547A2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C60DB0"/>
    <w:multiLevelType w:val="singleLevel"/>
    <w:tmpl w:val="92CC0EF0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38" w15:restartNumberingAfterBreak="0">
    <w:nsid w:val="7DE040C5"/>
    <w:multiLevelType w:val="hybridMultilevel"/>
    <w:tmpl w:val="F8183262"/>
    <w:lvl w:ilvl="0" w:tplc="E5C0A888">
      <w:start w:val="1"/>
      <w:numFmt w:val="bullet"/>
      <w:lvlText w:val="–"/>
      <w:lvlJc w:val="left"/>
      <w:pPr>
        <w:ind w:left="1093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3" w:hanging="360"/>
      </w:pPr>
      <w:rPr>
        <w:rFonts w:ascii="Wingdings" w:hAnsi="Wingdings" w:hint="default"/>
      </w:rPr>
    </w:lvl>
  </w:abstractNum>
  <w:abstractNum w:abstractNumId="39" w15:restartNumberingAfterBreak="0">
    <w:nsid w:val="7ECE6ACF"/>
    <w:multiLevelType w:val="hybridMultilevel"/>
    <w:tmpl w:val="88E07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10"/>
  </w:num>
  <w:num w:numId="9">
    <w:abstractNumId w:val="38"/>
  </w:num>
  <w:num w:numId="10">
    <w:abstractNumId w:val="23"/>
  </w:num>
  <w:num w:numId="11">
    <w:abstractNumId w:val="30"/>
  </w:num>
  <w:num w:numId="12">
    <w:abstractNumId w:val="35"/>
  </w:num>
  <w:num w:numId="13">
    <w:abstractNumId w:val="19"/>
  </w:num>
  <w:num w:numId="14">
    <w:abstractNumId w:val="21"/>
  </w:num>
  <w:num w:numId="15">
    <w:abstractNumId w:val="31"/>
  </w:num>
  <w:num w:numId="16">
    <w:abstractNumId w:val="0"/>
    <w:lvlOverride w:ilvl="0">
      <w:lvl w:ilvl="0">
        <w:start w:val="65535"/>
        <w:numFmt w:val="bullet"/>
        <w:lvlText w:val="♦"/>
        <w:legacy w:legacy="1" w:legacySpace="0" w:legacyIndent="317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17"/>
  </w:num>
  <w:num w:numId="18">
    <w:abstractNumId w:val="9"/>
  </w:num>
  <w:num w:numId="19">
    <w:abstractNumId w:val="34"/>
  </w:num>
  <w:num w:numId="20">
    <w:abstractNumId w:val="27"/>
  </w:num>
  <w:num w:numId="21">
    <w:abstractNumId w:val="37"/>
  </w:num>
  <w:num w:numId="22">
    <w:abstractNumId w:val="32"/>
  </w:num>
  <w:num w:numId="23">
    <w:abstractNumId w:val="26"/>
  </w:num>
  <w:num w:numId="24">
    <w:abstractNumId w:val="13"/>
  </w:num>
  <w:num w:numId="25">
    <w:abstractNumId w:val="33"/>
  </w:num>
  <w:num w:numId="26">
    <w:abstractNumId w:val="36"/>
  </w:num>
  <w:num w:numId="27">
    <w:abstractNumId w:val="39"/>
  </w:num>
  <w:num w:numId="28">
    <w:abstractNumId w:val="20"/>
  </w:num>
  <w:num w:numId="29">
    <w:abstractNumId w:val="18"/>
  </w:num>
  <w:num w:numId="30">
    <w:abstractNumId w:val="14"/>
  </w:num>
  <w:num w:numId="31">
    <w:abstractNumId w:val="28"/>
  </w:num>
  <w:num w:numId="32">
    <w:abstractNumId w:val="16"/>
  </w:num>
  <w:num w:numId="33">
    <w:abstractNumId w:val="22"/>
  </w:num>
  <w:num w:numId="34">
    <w:abstractNumId w:val="25"/>
  </w:num>
  <w:num w:numId="35">
    <w:abstractNumId w:val="29"/>
  </w:num>
  <w:num w:numId="36">
    <w:abstractNumId w:val="11"/>
  </w:num>
  <w:num w:numId="37">
    <w:abstractNumId w:val="15"/>
  </w:num>
  <w:num w:numId="38">
    <w:abstractNumId w:val="24"/>
  </w:num>
  <w:num w:numId="39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ttachedTemplate r:id="rId1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8A"/>
    <w:rsid w:val="00006B35"/>
    <w:rsid w:val="00007B03"/>
    <w:rsid w:val="00015DC8"/>
    <w:rsid w:val="0002232F"/>
    <w:rsid w:val="00027999"/>
    <w:rsid w:val="00030CFF"/>
    <w:rsid w:val="00045577"/>
    <w:rsid w:val="000502ED"/>
    <w:rsid w:val="000527E4"/>
    <w:rsid w:val="0005318A"/>
    <w:rsid w:val="00061C02"/>
    <w:rsid w:val="0007214B"/>
    <w:rsid w:val="0007333B"/>
    <w:rsid w:val="00080D23"/>
    <w:rsid w:val="00083E45"/>
    <w:rsid w:val="0008790E"/>
    <w:rsid w:val="000A7153"/>
    <w:rsid w:val="000B087C"/>
    <w:rsid w:val="000C556A"/>
    <w:rsid w:val="000D112D"/>
    <w:rsid w:val="000D55E8"/>
    <w:rsid w:val="000D6A01"/>
    <w:rsid w:val="000E221C"/>
    <w:rsid w:val="000E5825"/>
    <w:rsid w:val="000F47D4"/>
    <w:rsid w:val="000F767B"/>
    <w:rsid w:val="00100E1E"/>
    <w:rsid w:val="00111816"/>
    <w:rsid w:val="0011367A"/>
    <w:rsid w:val="001145B2"/>
    <w:rsid w:val="00114C8D"/>
    <w:rsid w:val="00122109"/>
    <w:rsid w:val="00124204"/>
    <w:rsid w:val="00124A5B"/>
    <w:rsid w:val="00125788"/>
    <w:rsid w:val="001336D6"/>
    <w:rsid w:val="00134339"/>
    <w:rsid w:val="0014436B"/>
    <w:rsid w:val="00144EBB"/>
    <w:rsid w:val="0014532A"/>
    <w:rsid w:val="00150CA2"/>
    <w:rsid w:val="00150E6E"/>
    <w:rsid w:val="00155B16"/>
    <w:rsid w:val="001611BF"/>
    <w:rsid w:val="00164CDB"/>
    <w:rsid w:val="001719C9"/>
    <w:rsid w:val="001831F2"/>
    <w:rsid w:val="001A410F"/>
    <w:rsid w:val="001A7E89"/>
    <w:rsid w:val="001B3119"/>
    <w:rsid w:val="001B7A51"/>
    <w:rsid w:val="001C1BFC"/>
    <w:rsid w:val="001D05D6"/>
    <w:rsid w:val="001D63A8"/>
    <w:rsid w:val="001D6AC4"/>
    <w:rsid w:val="001D7D5F"/>
    <w:rsid w:val="001E6D63"/>
    <w:rsid w:val="00206002"/>
    <w:rsid w:val="002073D7"/>
    <w:rsid w:val="00227106"/>
    <w:rsid w:val="00232250"/>
    <w:rsid w:val="002407DD"/>
    <w:rsid w:val="00243166"/>
    <w:rsid w:val="002474F9"/>
    <w:rsid w:val="00250446"/>
    <w:rsid w:val="002521FA"/>
    <w:rsid w:val="002620E2"/>
    <w:rsid w:val="00264828"/>
    <w:rsid w:val="0026542E"/>
    <w:rsid w:val="0027020A"/>
    <w:rsid w:val="00271D6A"/>
    <w:rsid w:val="00284DEA"/>
    <w:rsid w:val="002931BE"/>
    <w:rsid w:val="002B19ED"/>
    <w:rsid w:val="002B32FF"/>
    <w:rsid w:val="002F1AE7"/>
    <w:rsid w:val="00311B1D"/>
    <w:rsid w:val="00316D40"/>
    <w:rsid w:val="0032665E"/>
    <w:rsid w:val="003319F5"/>
    <w:rsid w:val="00335735"/>
    <w:rsid w:val="00337B27"/>
    <w:rsid w:val="00353666"/>
    <w:rsid w:val="003600B9"/>
    <w:rsid w:val="00371211"/>
    <w:rsid w:val="00374544"/>
    <w:rsid w:val="00375BAE"/>
    <w:rsid w:val="00377C66"/>
    <w:rsid w:val="00380290"/>
    <w:rsid w:val="00380E83"/>
    <w:rsid w:val="003860F3"/>
    <w:rsid w:val="003A6B28"/>
    <w:rsid w:val="003B0A47"/>
    <w:rsid w:val="003B4E2D"/>
    <w:rsid w:val="003B77BA"/>
    <w:rsid w:val="003C29EF"/>
    <w:rsid w:val="003C4853"/>
    <w:rsid w:val="003C5602"/>
    <w:rsid w:val="003C7C8C"/>
    <w:rsid w:val="003D6543"/>
    <w:rsid w:val="003E1EC4"/>
    <w:rsid w:val="003E1FCE"/>
    <w:rsid w:val="003F5AEC"/>
    <w:rsid w:val="00400767"/>
    <w:rsid w:val="0040457C"/>
    <w:rsid w:val="00406049"/>
    <w:rsid w:val="00412256"/>
    <w:rsid w:val="004163F9"/>
    <w:rsid w:val="00417086"/>
    <w:rsid w:val="00424567"/>
    <w:rsid w:val="004253A8"/>
    <w:rsid w:val="00427921"/>
    <w:rsid w:val="00431082"/>
    <w:rsid w:val="004356C3"/>
    <w:rsid w:val="00436025"/>
    <w:rsid w:val="00440BDD"/>
    <w:rsid w:val="0044145A"/>
    <w:rsid w:val="004452AE"/>
    <w:rsid w:val="004462CC"/>
    <w:rsid w:val="0046250E"/>
    <w:rsid w:val="00474BC0"/>
    <w:rsid w:val="00476EAC"/>
    <w:rsid w:val="00481D66"/>
    <w:rsid w:val="004905D5"/>
    <w:rsid w:val="004A62BF"/>
    <w:rsid w:val="004A66DD"/>
    <w:rsid w:val="004B0D0D"/>
    <w:rsid w:val="004B4B23"/>
    <w:rsid w:val="004C26AD"/>
    <w:rsid w:val="004D1D0D"/>
    <w:rsid w:val="004E6BC2"/>
    <w:rsid w:val="004E7A24"/>
    <w:rsid w:val="004F1918"/>
    <w:rsid w:val="004F67C2"/>
    <w:rsid w:val="005005F2"/>
    <w:rsid w:val="005051C9"/>
    <w:rsid w:val="00521880"/>
    <w:rsid w:val="00523435"/>
    <w:rsid w:val="00536656"/>
    <w:rsid w:val="0054408D"/>
    <w:rsid w:val="00546A5C"/>
    <w:rsid w:val="00556EAC"/>
    <w:rsid w:val="00584B5C"/>
    <w:rsid w:val="00592009"/>
    <w:rsid w:val="005A7CE8"/>
    <w:rsid w:val="005B7947"/>
    <w:rsid w:val="005C0021"/>
    <w:rsid w:val="005C25AA"/>
    <w:rsid w:val="005C7EEA"/>
    <w:rsid w:val="005D7152"/>
    <w:rsid w:val="005E2112"/>
    <w:rsid w:val="005F5364"/>
    <w:rsid w:val="00604ECB"/>
    <w:rsid w:val="006071A4"/>
    <w:rsid w:val="00662446"/>
    <w:rsid w:val="006846F4"/>
    <w:rsid w:val="006861E4"/>
    <w:rsid w:val="00693F0A"/>
    <w:rsid w:val="00695C54"/>
    <w:rsid w:val="006A0839"/>
    <w:rsid w:val="006A6A41"/>
    <w:rsid w:val="006A7400"/>
    <w:rsid w:val="006B28E3"/>
    <w:rsid w:val="006C5D28"/>
    <w:rsid w:val="006C76A9"/>
    <w:rsid w:val="006C7AA6"/>
    <w:rsid w:val="006D1509"/>
    <w:rsid w:val="006D35E7"/>
    <w:rsid w:val="006E1D6E"/>
    <w:rsid w:val="006F0828"/>
    <w:rsid w:val="006F0E68"/>
    <w:rsid w:val="007106B0"/>
    <w:rsid w:val="00711D28"/>
    <w:rsid w:val="007134D1"/>
    <w:rsid w:val="00716FDC"/>
    <w:rsid w:val="007176C7"/>
    <w:rsid w:val="007273B3"/>
    <w:rsid w:val="00735BBA"/>
    <w:rsid w:val="007444C7"/>
    <w:rsid w:val="00750E03"/>
    <w:rsid w:val="00754D5B"/>
    <w:rsid w:val="00764C1B"/>
    <w:rsid w:val="007A3447"/>
    <w:rsid w:val="007A4205"/>
    <w:rsid w:val="007B1648"/>
    <w:rsid w:val="007B3503"/>
    <w:rsid w:val="007B7FAF"/>
    <w:rsid w:val="007C7F84"/>
    <w:rsid w:val="007D6275"/>
    <w:rsid w:val="007E168B"/>
    <w:rsid w:val="007F68E6"/>
    <w:rsid w:val="00800EB0"/>
    <w:rsid w:val="0080236E"/>
    <w:rsid w:val="00810B68"/>
    <w:rsid w:val="0081160E"/>
    <w:rsid w:val="00815DC8"/>
    <w:rsid w:val="00817F09"/>
    <w:rsid w:val="00817FCB"/>
    <w:rsid w:val="00824549"/>
    <w:rsid w:val="00825D2B"/>
    <w:rsid w:val="00834060"/>
    <w:rsid w:val="008435FB"/>
    <w:rsid w:val="008522E7"/>
    <w:rsid w:val="0085543E"/>
    <w:rsid w:val="008560E4"/>
    <w:rsid w:val="00862DCF"/>
    <w:rsid w:val="008652BC"/>
    <w:rsid w:val="008735D8"/>
    <w:rsid w:val="008776F4"/>
    <w:rsid w:val="00880C7C"/>
    <w:rsid w:val="00883CE0"/>
    <w:rsid w:val="00884795"/>
    <w:rsid w:val="0089521C"/>
    <w:rsid w:val="008A2919"/>
    <w:rsid w:val="008B3D9F"/>
    <w:rsid w:val="008B4595"/>
    <w:rsid w:val="008C60BC"/>
    <w:rsid w:val="008C6AB5"/>
    <w:rsid w:val="008C7467"/>
    <w:rsid w:val="008D00B2"/>
    <w:rsid w:val="008D4EAA"/>
    <w:rsid w:val="008D7AAA"/>
    <w:rsid w:val="008E27D2"/>
    <w:rsid w:val="008E409E"/>
    <w:rsid w:val="008E4ABB"/>
    <w:rsid w:val="008E70AB"/>
    <w:rsid w:val="008F15F2"/>
    <w:rsid w:val="00902ABF"/>
    <w:rsid w:val="00911E88"/>
    <w:rsid w:val="0091494E"/>
    <w:rsid w:val="009269BC"/>
    <w:rsid w:val="00927C4F"/>
    <w:rsid w:val="00934085"/>
    <w:rsid w:val="00934899"/>
    <w:rsid w:val="009437AA"/>
    <w:rsid w:val="00943853"/>
    <w:rsid w:val="00945835"/>
    <w:rsid w:val="009516B3"/>
    <w:rsid w:val="00954788"/>
    <w:rsid w:val="009548B5"/>
    <w:rsid w:val="00962173"/>
    <w:rsid w:val="00965E6A"/>
    <w:rsid w:val="0096707E"/>
    <w:rsid w:val="0096763C"/>
    <w:rsid w:val="00967C19"/>
    <w:rsid w:val="00972033"/>
    <w:rsid w:val="009877C5"/>
    <w:rsid w:val="00994A31"/>
    <w:rsid w:val="009A3E34"/>
    <w:rsid w:val="009A4396"/>
    <w:rsid w:val="009A54B3"/>
    <w:rsid w:val="009B1D30"/>
    <w:rsid w:val="009B2560"/>
    <w:rsid w:val="009B310F"/>
    <w:rsid w:val="009B3726"/>
    <w:rsid w:val="009B6CB9"/>
    <w:rsid w:val="009C1A2C"/>
    <w:rsid w:val="009C5B85"/>
    <w:rsid w:val="009D4B67"/>
    <w:rsid w:val="009E2E64"/>
    <w:rsid w:val="009E726C"/>
    <w:rsid w:val="009F3BA8"/>
    <w:rsid w:val="009F5333"/>
    <w:rsid w:val="009F7CCF"/>
    <w:rsid w:val="00A0608E"/>
    <w:rsid w:val="00A12E0E"/>
    <w:rsid w:val="00A2073E"/>
    <w:rsid w:val="00A23788"/>
    <w:rsid w:val="00A25530"/>
    <w:rsid w:val="00A274EB"/>
    <w:rsid w:val="00A34BF5"/>
    <w:rsid w:val="00A422B1"/>
    <w:rsid w:val="00A5080F"/>
    <w:rsid w:val="00A63A7F"/>
    <w:rsid w:val="00A74AFF"/>
    <w:rsid w:val="00A76AD1"/>
    <w:rsid w:val="00A7797F"/>
    <w:rsid w:val="00A77E13"/>
    <w:rsid w:val="00A80821"/>
    <w:rsid w:val="00A85425"/>
    <w:rsid w:val="00A8647A"/>
    <w:rsid w:val="00AA0BED"/>
    <w:rsid w:val="00AA75E4"/>
    <w:rsid w:val="00AB1BB2"/>
    <w:rsid w:val="00AB3CDB"/>
    <w:rsid w:val="00AB65D8"/>
    <w:rsid w:val="00AC2235"/>
    <w:rsid w:val="00AC344F"/>
    <w:rsid w:val="00AC439E"/>
    <w:rsid w:val="00AC5F76"/>
    <w:rsid w:val="00AD1F43"/>
    <w:rsid w:val="00AD63F5"/>
    <w:rsid w:val="00AE0FD4"/>
    <w:rsid w:val="00AE1C05"/>
    <w:rsid w:val="00AE511A"/>
    <w:rsid w:val="00AE624A"/>
    <w:rsid w:val="00AF0A13"/>
    <w:rsid w:val="00AF1F68"/>
    <w:rsid w:val="00AF7FD2"/>
    <w:rsid w:val="00B01AC8"/>
    <w:rsid w:val="00B02261"/>
    <w:rsid w:val="00B05619"/>
    <w:rsid w:val="00B0570F"/>
    <w:rsid w:val="00B17F83"/>
    <w:rsid w:val="00B255ED"/>
    <w:rsid w:val="00B26EC2"/>
    <w:rsid w:val="00B353B0"/>
    <w:rsid w:val="00B42B9B"/>
    <w:rsid w:val="00B51192"/>
    <w:rsid w:val="00B54D40"/>
    <w:rsid w:val="00B56ADC"/>
    <w:rsid w:val="00B622BC"/>
    <w:rsid w:val="00B65D2F"/>
    <w:rsid w:val="00BA5DE1"/>
    <w:rsid w:val="00BA6EA3"/>
    <w:rsid w:val="00BB020D"/>
    <w:rsid w:val="00BB06FA"/>
    <w:rsid w:val="00BB11EE"/>
    <w:rsid w:val="00BB40F4"/>
    <w:rsid w:val="00BB5CC0"/>
    <w:rsid w:val="00BE59C7"/>
    <w:rsid w:val="00BE6158"/>
    <w:rsid w:val="00C03255"/>
    <w:rsid w:val="00C0381A"/>
    <w:rsid w:val="00C0503B"/>
    <w:rsid w:val="00C23B1D"/>
    <w:rsid w:val="00C26B49"/>
    <w:rsid w:val="00C31A08"/>
    <w:rsid w:val="00C3295B"/>
    <w:rsid w:val="00C331AA"/>
    <w:rsid w:val="00C33BF5"/>
    <w:rsid w:val="00C4027A"/>
    <w:rsid w:val="00C46022"/>
    <w:rsid w:val="00C5110E"/>
    <w:rsid w:val="00C54FBC"/>
    <w:rsid w:val="00C62D95"/>
    <w:rsid w:val="00C710DE"/>
    <w:rsid w:val="00CA6107"/>
    <w:rsid w:val="00CA6F75"/>
    <w:rsid w:val="00CA73FF"/>
    <w:rsid w:val="00CB068D"/>
    <w:rsid w:val="00CB2882"/>
    <w:rsid w:val="00CB6488"/>
    <w:rsid w:val="00CB79DC"/>
    <w:rsid w:val="00CC4363"/>
    <w:rsid w:val="00CC6926"/>
    <w:rsid w:val="00CD474A"/>
    <w:rsid w:val="00CE3178"/>
    <w:rsid w:val="00CF24D3"/>
    <w:rsid w:val="00CF59C2"/>
    <w:rsid w:val="00D01F10"/>
    <w:rsid w:val="00D06A95"/>
    <w:rsid w:val="00D12351"/>
    <w:rsid w:val="00D140A6"/>
    <w:rsid w:val="00D26615"/>
    <w:rsid w:val="00D32349"/>
    <w:rsid w:val="00D35683"/>
    <w:rsid w:val="00D4238B"/>
    <w:rsid w:val="00D54829"/>
    <w:rsid w:val="00D54AF3"/>
    <w:rsid w:val="00D63E52"/>
    <w:rsid w:val="00D72A74"/>
    <w:rsid w:val="00D7525B"/>
    <w:rsid w:val="00D76933"/>
    <w:rsid w:val="00D82291"/>
    <w:rsid w:val="00D82D79"/>
    <w:rsid w:val="00D8609B"/>
    <w:rsid w:val="00D91D28"/>
    <w:rsid w:val="00D955E2"/>
    <w:rsid w:val="00DA77C4"/>
    <w:rsid w:val="00DB25E4"/>
    <w:rsid w:val="00DD30FF"/>
    <w:rsid w:val="00DD4197"/>
    <w:rsid w:val="00DD6139"/>
    <w:rsid w:val="00DF098E"/>
    <w:rsid w:val="00DF3DE6"/>
    <w:rsid w:val="00DF59B4"/>
    <w:rsid w:val="00E00290"/>
    <w:rsid w:val="00E005FA"/>
    <w:rsid w:val="00E04779"/>
    <w:rsid w:val="00E07212"/>
    <w:rsid w:val="00E07683"/>
    <w:rsid w:val="00E10945"/>
    <w:rsid w:val="00E13C6E"/>
    <w:rsid w:val="00E14DB3"/>
    <w:rsid w:val="00E204FB"/>
    <w:rsid w:val="00E2595B"/>
    <w:rsid w:val="00E30928"/>
    <w:rsid w:val="00E32DB1"/>
    <w:rsid w:val="00E46490"/>
    <w:rsid w:val="00E5064D"/>
    <w:rsid w:val="00E53FAD"/>
    <w:rsid w:val="00E57F0D"/>
    <w:rsid w:val="00E60F15"/>
    <w:rsid w:val="00E713B4"/>
    <w:rsid w:val="00E71DAD"/>
    <w:rsid w:val="00E76412"/>
    <w:rsid w:val="00E83DCA"/>
    <w:rsid w:val="00E9308A"/>
    <w:rsid w:val="00EA13D8"/>
    <w:rsid w:val="00EC0DFF"/>
    <w:rsid w:val="00EC2270"/>
    <w:rsid w:val="00EC238D"/>
    <w:rsid w:val="00EC5ACB"/>
    <w:rsid w:val="00ED5AE4"/>
    <w:rsid w:val="00EE4CDA"/>
    <w:rsid w:val="00EE5319"/>
    <w:rsid w:val="00EE5F04"/>
    <w:rsid w:val="00F033C2"/>
    <w:rsid w:val="00F06B2B"/>
    <w:rsid w:val="00F144DA"/>
    <w:rsid w:val="00F14CAB"/>
    <w:rsid w:val="00F15633"/>
    <w:rsid w:val="00F1609F"/>
    <w:rsid w:val="00F24F29"/>
    <w:rsid w:val="00F27FB6"/>
    <w:rsid w:val="00F312E8"/>
    <w:rsid w:val="00F542A6"/>
    <w:rsid w:val="00F54C1B"/>
    <w:rsid w:val="00F5732D"/>
    <w:rsid w:val="00F60CC5"/>
    <w:rsid w:val="00F62451"/>
    <w:rsid w:val="00F82D60"/>
    <w:rsid w:val="00F86878"/>
    <w:rsid w:val="00FA11D0"/>
    <w:rsid w:val="00FA4829"/>
    <w:rsid w:val="00FB18A9"/>
    <w:rsid w:val="00FB5452"/>
    <w:rsid w:val="00FB78BF"/>
    <w:rsid w:val="00FD02BD"/>
    <w:rsid w:val="00FD2BC3"/>
    <w:rsid w:val="00FD5C69"/>
    <w:rsid w:val="00FD5F8D"/>
    <w:rsid w:val="00FE4E2D"/>
    <w:rsid w:val="00FE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C7C3E"/>
  <w15:docId w15:val="{88445581-7AC4-4795-A3A7-CE26E1F6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098E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B40F4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584B5C"/>
    <w:pPr>
      <w:autoSpaceDE w:val="0"/>
      <w:autoSpaceDN w:val="0"/>
      <w:adjustRightInd w:val="0"/>
      <w:jc w:val="center"/>
    </w:pPr>
    <w:rPr>
      <w:i/>
      <w:iCs/>
    </w:rPr>
  </w:style>
  <w:style w:type="character" w:customStyle="1" w:styleId="a4">
    <w:name w:val="Основной текст Знак"/>
    <w:link w:val="a3"/>
    <w:rsid w:val="00584B5C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3">
    <w:name w:val="çàãîëîâîê 3"/>
    <w:basedOn w:val="a"/>
    <w:next w:val="a"/>
    <w:rsid w:val="00584B5C"/>
    <w:pPr>
      <w:keepNext/>
      <w:autoSpaceDE w:val="0"/>
      <w:autoSpaceDN w:val="0"/>
      <w:adjustRightInd w:val="0"/>
      <w:jc w:val="center"/>
    </w:pPr>
  </w:style>
  <w:style w:type="paragraph" w:customStyle="1" w:styleId="30">
    <w:name w:val="Îñíîâíîé òåêñò 3"/>
    <w:basedOn w:val="a"/>
    <w:rsid w:val="00584B5C"/>
    <w:pPr>
      <w:widowControl w:val="0"/>
      <w:tabs>
        <w:tab w:val="left" w:pos="720"/>
        <w:tab w:val="left" w:pos="1872"/>
        <w:tab w:val="left" w:pos="4608"/>
      </w:tabs>
      <w:autoSpaceDE w:val="0"/>
      <w:autoSpaceDN w:val="0"/>
      <w:adjustRightInd w:val="0"/>
      <w:jc w:val="both"/>
    </w:pPr>
    <w:rPr>
      <w:sz w:val="26"/>
      <w:szCs w:val="26"/>
    </w:rPr>
  </w:style>
  <w:style w:type="paragraph" w:styleId="a5">
    <w:name w:val="List Paragraph"/>
    <w:basedOn w:val="a"/>
    <w:uiPriority w:val="34"/>
    <w:qFormat/>
    <w:rsid w:val="00A0608E"/>
    <w:pPr>
      <w:ind w:left="720"/>
      <w:contextualSpacing/>
    </w:pPr>
  </w:style>
  <w:style w:type="paragraph" w:styleId="2">
    <w:name w:val="List 2"/>
    <w:basedOn w:val="a"/>
    <w:rsid w:val="006C7AA6"/>
    <w:pPr>
      <w:ind w:left="566" w:hanging="283"/>
    </w:pPr>
    <w:rPr>
      <w:sz w:val="22"/>
      <w:szCs w:val="20"/>
    </w:rPr>
  </w:style>
  <w:style w:type="paragraph" w:styleId="a6">
    <w:name w:val="Body Text Indent"/>
    <w:basedOn w:val="a"/>
    <w:link w:val="a7"/>
    <w:uiPriority w:val="99"/>
    <w:semiHidden/>
    <w:unhideWhenUsed/>
    <w:rsid w:val="00FE4E2D"/>
    <w:pPr>
      <w:spacing w:after="120"/>
      <w:ind w:left="283"/>
    </w:pPr>
  </w:style>
  <w:style w:type="character" w:customStyle="1" w:styleId="a7">
    <w:name w:val="Основной текст с отступом Знак"/>
    <w:link w:val="a6"/>
    <w:uiPriority w:val="99"/>
    <w:semiHidden/>
    <w:rsid w:val="00FE4E2D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8E27D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List Continue 3"/>
    <w:basedOn w:val="a"/>
    <w:unhideWhenUsed/>
    <w:rsid w:val="002521FA"/>
    <w:pPr>
      <w:spacing w:after="120"/>
      <w:ind w:left="849"/>
      <w:contextualSpacing/>
    </w:pPr>
  </w:style>
  <w:style w:type="character" w:styleId="a9">
    <w:name w:val="Hyperlink"/>
    <w:uiPriority w:val="99"/>
    <w:unhideWhenUsed/>
    <w:rsid w:val="00C710DE"/>
    <w:rPr>
      <w:color w:val="0000FF"/>
      <w:u w:val="single"/>
    </w:rPr>
  </w:style>
  <w:style w:type="character" w:customStyle="1" w:styleId="10">
    <w:name w:val="Заголовок 1 Знак"/>
    <w:link w:val="1"/>
    <w:rsid w:val="00BB40F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a">
    <w:name w:val="Document Map"/>
    <w:basedOn w:val="a"/>
    <w:link w:val="ab"/>
    <w:uiPriority w:val="99"/>
    <w:semiHidden/>
    <w:unhideWhenUsed/>
    <w:rsid w:val="00BB40F4"/>
    <w:pPr>
      <w:spacing w:after="200" w:line="276" w:lineRule="auto"/>
    </w:pPr>
    <w:rPr>
      <w:rFonts w:ascii="Tahoma" w:eastAsia="Calibri" w:hAnsi="Tahoma"/>
      <w:sz w:val="16"/>
      <w:szCs w:val="16"/>
    </w:rPr>
  </w:style>
  <w:style w:type="character" w:customStyle="1" w:styleId="ab">
    <w:name w:val="Схема документа Знак"/>
    <w:link w:val="aa"/>
    <w:uiPriority w:val="99"/>
    <w:semiHidden/>
    <w:rsid w:val="00BB40F4"/>
    <w:rPr>
      <w:rFonts w:ascii="Tahoma" w:eastAsia="Calibri" w:hAnsi="Tahoma" w:cs="Tahoma"/>
      <w:sz w:val="16"/>
      <w:szCs w:val="16"/>
    </w:rPr>
  </w:style>
  <w:style w:type="paragraph" w:customStyle="1" w:styleId="ac">
    <w:name w:val="список с точками"/>
    <w:basedOn w:val="a"/>
    <w:rsid w:val="00DD30FF"/>
    <w:pPr>
      <w:tabs>
        <w:tab w:val="left" w:pos="822"/>
      </w:tabs>
      <w:suppressAutoHyphens/>
      <w:spacing w:line="312" w:lineRule="auto"/>
      <w:ind w:left="822" w:hanging="255"/>
      <w:jc w:val="both"/>
    </w:pPr>
    <w:rPr>
      <w:lang w:eastAsia="zh-CN"/>
    </w:rPr>
  </w:style>
  <w:style w:type="character" w:customStyle="1" w:styleId="apple-converted-space">
    <w:name w:val="apple-converted-space"/>
    <w:basedOn w:val="a0"/>
    <w:rsid w:val="00711D28"/>
  </w:style>
  <w:style w:type="paragraph" w:styleId="ad">
    <w:name w:val="Normal (Web)"/>
    <w:aliases w:val="Обычный (Web) Знак,Обычный (веб) Знак,Обычный (веб) Знак Знак Знак Знак,Обычный (Web) Знак Знак,Обычный (Web) Знак Знак Знак"/>
    <w:basedOn w:val="a"/>
    <w:link w:val="11"/>
    <w:uiPriority w:val="99"/>
    <w:unhideWhenUsed/>
    <w:rsid w:val="00D76933"/>
    <w:pPr>
      <w:spacing w:before="100" w:beforeAutospacing="1" w:after="100" w:afterAutospacing="1"/>
    </w:pPr>
  </w:style>
  <w:style w:type="character" w:styleId="ae">
    <w:name w:val="FollowedHyperlink"/>
    <w:uiPriority w:val="99"/>
    <w:semiHidden/>
    <w:unhideWhenUsed/>
    <w:rsid w:val="00431082"/>
    <w:rPr>
      <w:color w:val="800080"/>
      <w:u w:val="single"/>
    </w:rPr>
  </w:style>
  <w:style w:type="paragraph" w:styleId="af">
    <w:name w:val="header"/>
    <w:basedOn w:val="a"/>
    <w:link w:val="af0"/>
    <w:uiPriority w:val="99"/>
    <w:unhideWhenUsed/>
    <w:rsid w:val="00AC5F7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link w:val="af"/>
    <w:uiPriority w:val="99"/>
    <w:rsid w:val="00AC5F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AC5F7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link w:val="af1"/>
    <w:uiPriority w:val="99"/>
    <w:rsid w:val="00AC5F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D35683"/>
    <w:pPr>
      <w:widowControl w:val="0"/>
      <w:ind w:left="103"/>
    </w:pPr>
    <w:rPr>
      <w:sz w:val="22"/>
      <w:szCs w:val="22"/>
      <w:lang w:val="en-US" w:eastAsia="en-US"/>
    </w:rPr>
  </w:style>
  <w:style w:type="character" w:customStyle="1" w:styleId="11">
    <w:name w:val="Обычный (веб) Знак1"/>
    <w:aliases w:val="Обычный (Web) Знак Знак1,Обычный (веб) Знак Знак,Обычный (веб) Знак Знак Знак Знак Знак,Обычный (Web) Знак Знак Знак1,Обычный (Web) Знак Знак Знак Знак"/>
    <w:link w:val="ad"/>
    <w:uiPriority w:val="99"/>
    <w:locked/>
    <w:rsid w:val="00144EBB"/>
    <w:rPr>
      <w:rFonts w:ascii="Times New Roman" w:eastAsia="Times New Roman" w:hAnsi="Times New Roman"/>
      <w:sz w:val="24"/>
      <w:szCs w:val="24"/>
    </w:rPr>
  </w:style>
  <w:style w:type="paragraph" w:styleId="af3">
    <w:name w:val="No Spacing"/>
    <w:uiPriority w:val="1"/>
    <w:qFormat/>
    <w:rsid w:val="000D55E8"/>
    <w:rPr>
      <w:rFonts w:ascii="Times New Roman" w:eastAsia="Times New Roman" w:hAnsi="Times New Roman"/>
      <w:sz w:val="24"/>
      <w:szCs w:val="24"/>
    </w:rPr>
  </w:style>
  <w:style w:type="character" w:customStyle="1" w:styleId="FontStyle37">
    <w:name w:val="Font Style37"/>
    <w:basedOn w:val="a0"/>
    <w:uiPriority w:val="99"/>
    <w:rsid w:val="00377C66"/>
    <w:rPr>
      <w:rFonts w:ascii="Times New Roman" w:hAnsi="Times New Roman" w:cs="Times New Roman"/>
      <w:color w:val="000000"/>
      <w:sz w:val="26"/>
      <w:szCs w:val="26"/>
    </w:rPr>
  </w:style>
  <w:style w:type="paragraph" w:customStyle="1" w:styleId="s1">
    <w:name w:val="s_1"/>
    <w:basedOn w:val="a"/>
    <w:rsid w:val="00377C66"/>
    <w:pPr>
      <w:spacing w:before="100" w:beforeAutospacing="1" w:after="100" w:afterAutospacing="1"/>
    </w:pPr>
  </w:style>
  <w:style w:type="paragraph" w:styleId="af4">
    <w:name w:val="Balloon Text"/>
    <w:basedOn w:val="a"/>
    <w:link w:val="af5"/>
    <w:uiPriority w:val="99"/>
    <w:semiHidden/>
    <w:unhideWhenUsed/>
    <w:rsid w:val="000E221C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0E221C"/>
    <w:rPr>
      <w:rFonts w:ascii="Tahoma" w:eastAsia="Times New Roman" w:hAnsi="Tahoma" w:cs="Tahoma"/>
      <w:sz w:val="16"/>
      <w:szCs w:val="16"/>
    </w:rPr>
  </w:style>
  <w:style w:type="paragraph" w:styleId="12">
    <w:name w:val="toc 1"/>
    <w:basedOn w:val="a"/>
    <w:next w:val="a"/>
    <w:autoRedefine/>
    <w:uiPriority w:val="39"/>
    <w:unhideWhenUsed/>
    <w:rsid w:val="00CE3178"/>
    <w:pPr>
      <w:spacing w:line="276" w:lineRule="auto"/>
    </w:pPr>
  </w:style>
  <w:style w:type="paragraph" w:styleId="20">
    <w:name w:val="toc 2"/>
    <w:basedOn w:val="a"/>
    <w:next w:val="a"/>
    <w:autoRedefine/>
    <w:uiPriority w:val="39"/>
    <w:unhideWhenUsed/>
    <w:rsid w:val="00CE3178"/>
    <w:pPr>
      <w:tabs>
        <w:tab w:val="left" w:pos="993"/>
        <w:tab w:val="right" w:leader="dot" w:pos="9627"/>
      </w:tabs>
      <w:spacing w:line="276" w:lineRule="auto"/>
      <w:ind w:left="709" w:hanging="2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knigafund.ru/books/184961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nigafund.ru/books/185956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5;&#1089;&#1090;&#1072;&#1085;&#1090;&#1080;&#1085;\Documents\&#1055;&#1086;&#1083;&#1100;&#1079;&#1086;&#1074;&#1072;&#1090;&#1077;&#1083;&#1100;&#1089;&#1082;&#1080;&#1077;%20&#1096;&#1072;&#1073;&#1083;&#1086;&#1085;&#1099;%20Office\&#1059;&#1087;&#1088;&#1072;&#1074;&#1083;&#1077;&#1085;&#1080;&#1077;%20&#1095;&#1077;&#1083;&#1086;&#1074;&#1077;&#1095;&#1077;&#1089;&#1082;&#1080;&#1084;&#1080;%20&#1088;&#1077;&#1089;&#1091;&#1088;&#1089;&#1072;&#1084;&#1080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0324C-7844-4309-9BB1-51D59C8DC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Управление человеческими ресурсами.dot</Template>
  <TotalTime>0</TotalTime>
  <Pages>44</Pages>
  <Words>13560</Words>
  <Characters>77298</Characters>
  <Application>Microsoft Office Word</Application>
  <DocSecurity>0</DocSecurity>
  <Lines>644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90677</CharactersWithSpaces>
  <SharedDoc>false</SharedDoc>
  <HLinks>
    <vt:vector size="60" baseType="variant">
      <vt:variant>
        <vt:i4>3997756</vt:i4>
      </vt:variant>
      <vt:variant>
        <vt:i4>27</vt:i4>
      </vt:variant>
      <vt:variant>
        <vt:i4>0</vt:i4>
      </vt:variant>
      <vt:variant>
        <vt:i4>5</vt:i4>
      </vt:variant>
      <vt:variant>
        <vt:lpwstr>http://www.grandars.ru/college/biznes/</vt:lpwstr>
      </vt:variant>
      <vt:variant>
        <vt:lpwstr/>
      </vt:variant>
      <vt:variant>
        <vt:i4>1507331</vt:i4>
      </vt:variant>
      <vt:variant>
        <vt:i4>24</vt:i4>
      </vt:variant>
      <vt:variant>
        <vt:i4>0</vt:i4>
      </vt:variant>
      <vt:variant>
        <vt:i4>5</vt:i4>
      </vt:variant>
      <vt:variant>
        <vt:lpwstr>http://www.kdelo.ru/</vt:lpwstr>
      </vt:variant>
      <vt:variant>
        <vt:lpwstr/>
      </vt:variant>
      <vt:variant>
        <vt:i4>7864436</vt:i4>
      </vt:variant>
      <vt:variant>
        <vt:i4>21</vt:i4>
      </vt:variant>
      <vt:variant>
        <vt:i4>0</vt:i4>
      </vt:variant>
      <vt:variant>
        <vt:i4>5</vt:i4>
      </vt:variant>
      <vt:variant>
        <vt:lpwstr>http://www.top-personal.ru/</vt:lpwstr>
      </vt:variant>
      <vt:variant>
        <vt:lpwstr/>
      </vt:variant>
      <vt:variant>
        <vt:i4>1310743</vt:i4>
      </vt:variant>
      <vt:variant>
        <vt:i4>18</vt:i4>
      </vt:variant>
      <vt:variant>
        <vt:i4>0</vt:i4>
      </vt:variant>
      <vt:variant>
        <vt:i4>5</vt:i4>
      </vt:variant>
      <vt:variant>
        <vt:lpwstr>http://www.rcg-moscow.ru/</vt:lpwstr>
      </vt:variant>
      <vt:variant>
        <vt:lpwstr/>
      </vt:variant>
      <vt:variant>
        <vt:i4>1376273</vt:i4>
      </vt:variant>
      <vt:variant>
        <vt:i4>15</vt:i4>
      </vt:variant>
      <vt:variant>
        <vt:i4>0</vt:i4>
      </vt:variant>
      <vt:variant>
        <vt:i4>5</vt:i4>
      </vt:variant>
      <vt:variant>
        <vt:lpwstr>http://www.hr-ru.com/</vt:lpwstr>
      </vt:variant>
      <vt:variant>
        <vt:lpwstr/>
      </vt:variant>
      <vt:variant>
        <vt:i4>7536761</vt:i4>
      </vt:variant>
      <vt:variant>
        <vt:i4>12</vt:i4>
      </vt:variant>
      <vt:variant>
        <vt:i4>0</vt:i4>
      </vt:variant>
      <vt:variant>
        <vt:i4>5</vt:i4>
      </vt:variant>
      <vt:variant>
        <vt:lpwstr>http://www.hrm.ru/</vt:lpwstr>
      </vt:variant>
      <vt:variant>
        <vt:lpwstr/>
      </vt:variant>
      <vt:variant>
        <vt:i4>1769551</vt:i4>
      </vt:variant>
      <vt:variant>
        <vt:i4>9</vt:i4>
      </vt:variant>
      <vt:variant>
        <vt:i4>0</vt:i4>
      </vt:variant>
      <vt:variant>
        <vt:i4>5</vt:i4>
      </vt:variant>
      <vt:variant>
        <vt:lpwstr>http://www.knigafund.ru/books/182488</vt:lpwstr>
      </vt:variant>
      <vt:variant>
        <vt:lpwstr/>
      </vt:variant>
      <vt:variant>
        <vt:i4>1441862</vt:i4>
      </vt:variant>
      <vt:variant>
        <vt:i4>6</vt:i4>
      </vt:variant>
      <vt:variant>
        <vt:i4>0</vt:i4>
      </vt:variant>
      <vt:variant>
        <vt:i4>5</vt:i4>
      </vt:variant>
      <vt:variant>
        <vt:lpwstr>http://www.knigafund.ru/books/194373</vt:lpwstr>
      </vt:variant>
      <vt:variant>
        <vt:lpwstr/>
      </vt:variant>
      <vt:variant>
        <vt:i4>2031687</vt:i4>
      </vt:variant>
      <vt:variant>
        <vt:i4>3</vt:i4>
      </vt:variant>
      <vt:variant>
        <vt:i4>0</vt:i4>
      </vt:variant>
      <vt:variant>
        <vt:i4>5</vt:i4>
      </vt:variant>
      <vt:variant>
        <vt:lpwstr>http://www.knigafund.ru/books/184961</vt:lpwstr>
      </vt:variant>
      <vt:variant>
        <vt:lpwstr/>
      </vt:variant>
      <vt:variant>
        <vt:i4>1769536</vt:i4>
      </vt:variant>
      <vt:variant>
        <vt:i4>0</vt:i4>
      </vt:variant>
      <vt:variant>
        <vt:i4>0</vt:i4>
      </vt:variant>
      <vt:variant>
        <vt:i4>5</vt:i4>
      </vt:variant>
      <vt:variant>
        <vt:lpwstr>http://www.knigafund.ru/books/186834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cparkko@outlook.com</dc:creator>
  <cp:lastModifiedBy>Другие</cp:lastModifiedBy>
  <cp:revision>2</cp:revision>
  <cp:lastPrinted>2025-05-29T11:03:00Z</cp:lastPrinted>
  <dcterms:created xsi:type="dcterms:W3CDTF">2026-04-13T20:59:00Z</dcterms:created>
  <dcterms:modified xsi:type="dcterms:W3CDTF">2026-04-13T20:59:00Z</dcterms:modified>
</cp:coreProperties>
</file>