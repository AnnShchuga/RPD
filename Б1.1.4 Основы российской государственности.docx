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571C00E" w14:textId="703A20DC" w:rsidR="00FA3264" w:rsidRDefault="00FA3264" w:rsidP="00D16561">
      <w:pPr>
        <w:tabs>
          <w:tab w:val="left" w:pos="708"/>
        </w:tabs>
        <w:suppressAutoHyphens w:val="0"/>
        <w:rPr>
          <w:rFonts w:ascii="Times New Roman"/>
          <w:noProof/>
          <w:sz w:val="17"/>
          <w:lang w:eastAsia="ru-RU"/>
        </w:rPr>
      </w:pPr>
      <w:r>
        <w:rPr>
          <w:rFonts w:ascii="Times New Roman"/>
          <w:noProof/>
          <w:sz w:val="17"/>
          <w:lang w:eastAsia="ru-RU"/>
        </w:rPr>
        <w:drawing>
          <wp:anchor distT="0" distB="0" distL="114300" distR="114300" simplePos="0" relativeHeight="251661824" behindDoc="1" locked="0" layoutInCell="1" allowOverlap="1" wp14:anchorId="58E51BC7" wp14:editId="0C53C504">
            <wp:simplePos x="0" y="0"/>
            <wp:positionH relativeFrom="page">
              <wp:align>left</wp:align>
            </wp:positionH>
            <wp:positionV relativeFrom="paragraph">
              <wp:posOffset>-691515</wp:posOffset>
            </wp:positionV>
            <wp:extent cx="7067550" cy="10650897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1" t="4933" r="10903" b="4573"/>
                    <a:stretch/>
                  </pic:blipFill>
                  <pic:spPr bwMode="auto">
                    <a:xfrm>
                      <a:off x="0" y="0"/>
                      <a:ext cx="7067550" cy="1065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91F4B" w14:textId="1A8B61F8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B525720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0E544BC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668ABF87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73E29913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5717517B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49DC4F5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399CCB6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5E4F368F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1FED00FD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624BB91C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E0940CA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14074227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7581918E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6B9E80E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508111E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1856FEF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723FAF7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7A5FB915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54C5549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1C70B8B3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B6A6313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B67A4A6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224387D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297F87E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1B24AE87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69481FB9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EF5F345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C826999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219C9A9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259F8EA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0AEFC68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1415F2A2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909E3F4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7B7ADCD5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376C560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6E7EC039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FA14E6F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A4AB863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5F90936B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8744776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FE660AC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417620E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00197613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6BD37936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ADE034E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231A42D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657407D8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F5DDDD5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3F141197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7FF3A631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413BABEC" w14:textId="77777777" w:rsidR="00CA135B" w:rsidRDefault="00CA135B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293F5BF8" w14:textId="77777777" w:rsidR="00936ECA" w:rsidRPr="00936ECA" w:rsidRDefault="00D40DD2" w:rsidP="00D16561">
      <w:pPr>
        <w:tabs>
          <w:tab w:val="left" w:pos="708"/>
        </w:tabs>
        <w:suppressAutoHyphens w:val="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b/>
          <w:noProof/>
          <w:kern w:val="0"/>
          <w:lang w:eastAsia="ru-RU" w:bidi="ar-SA"/>
        </w:rPr>
        <w:drawing>
          <wp:anchor distT="0" distB="0" distL="114300" distR="114300" simplePos="0" relativeHeight="251657728" behindDoc="1" locked="0" layoutInCell="1" allowOverlap="1" wp14:anchorId="05CFD103" wp14:editId="10921B96">
            <wp:simplePos x="0" y="0"/>
            <wp:positionH relativeFrom="column">
              <wp:posOffset>3559810</wp:posOffset>
            </wp:positionH>
            <wp:positionV relativeFrom="paragraph">
              <wp:posOffset>-9525</wp:posOffset>
            </wp:positionV>
            <wp:extent cx="670560" cy="55499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554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8A2">
        <w:rPr>
          <w:rFonts w:ascii="Times New Roman" w:eastAsia="Times New Roman" w:hAnsi="Times New Roman" w:cs="Times New Roman"/>
          <w:b/>
          <w:kern w:val="0"/>
          <w:lang w:eastAsia="ru-RU" w:bidi="ar-SA"/>
        </w:rPr>
        <w:t>Разработчик</w:t>
      </w:r>
      <w:r w:rsidR="00936ECA" w:rsidRPr="00936ECA">
        <w:rPr>
          <w:rFonts w:ascii="Times New Roman" w:eastAsia="Times New Roman" w:hAnsi="Times New Roman" w:cs="Times New Roman"/>
          <w:b/>
          <w:kern w:val="0"/>
          <w:lang w:eastAsia="ru-RU" w:bidi="ar-SA"/>
        </w:rPr>
        <w:t xml:space="preserve">: </w:t>
      </w:r>
      <w:r w:rsidR="00D16561">
        <w:rPr>
          <w:rFonts w:ascii="Times New Roman" w:eastAsia="Times New Roman" w:hAnsi="Times New Roman" w:cs="Times New Roman"/>
          <w:b/>
          <w:kern w:val="0"/>
          <w:lang w:eastAsia="ru-RU" w:bidi="ar-SA"/>
        </w:rPr>
        <w:t xml:space="preserve"> </w:t>
      </w:r>
    </w:p>
    <w:p w14:paraId="7EB80DC2" w14:textId="77777777" w:rsidR="00936ECA" w:rsidRDefault="008767D3" w:rsidP="00D16561">
      <w:pPr>
        <w:pStyle w:val="ad"/>
        <w:tabs>
          <w:tab w:val="clear" w:pos="340"/>
          <w:tab w:val="left" w:pos="7088"/>
        </w:tabs>
        <w:spacing w:line="240" w:lineRule="auto"/>
        <w:ind w:left="28" w:right="-1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Доцент</w:t>
      </w:r>
      <w:r w:rsidR="00CA4201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к.психол.н</w:t>
      </w:r>
      <w:proofErr w:type="spellEnd"/>
      <w:r w:rsidR="00CA420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,</w:t>
      </w:r>
      <w:r w:rsidR="00CA42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к. </w:t>
      </w:r>
      <w:proofErr w:type="spellStart"/>
      <w:r>
        <w:rPr>
          <w:rFonts w:ascii="Times New Roman" w:hAnsi="Times New Roman" w:cs="Times New Roman"/>
        </w:rPr>
        <w:t>юрид.н</w:t>
      </w:r>
      <w:proofErr w:type="spellEnd"/>
      <w:r>
        <w:rPr>
          <w:rFonts w:ascii="Times New Roman" w:hAnsi="Times New Roman" w:cs="Times New Roman"/>
        </w:rPr>
        <w:t>.</w:t>
      </w:r>
      <w:r w:rsidR="0070124E">
        <w:rPr>
          <w:rFonts w:ascii="Times New Roman" w:hAnsi="Times New Roman" w:cs="Times New Roman"/>
        </w:rPr>
        <w:t>, доцент</w:t>
      </w:r>
      <w:r w:rsidR="00936ECA" w:rsidRPr="00B159A5">
        <w:rPr>
          <w:rFonts w:ascii="Times New Roman" w:hAnsi="Times New Roman" w:cs="Times New Roman"/>
        </w:rPr>
        <w:t xml:space="preserve"> </w:t>
      </w:r>
      <w:r w:rsidR="00936ECA">
        <w:rPr>
          <w:rFonts w:ascii="Times New Roman" w:hAnsi="Times New Roman" w:cs="Times New Roman"/>
        </w:rPr>
        <w:tab/>
      </w:r>
      <w:r w:rsidR="0070124E">
        <w:rPr>
          <w:rFonts w:ascii="Times New Roman" w:hAnsi="Times New Roman" w:cs="Times New Roman"/>
        </w:rPr>
        <w:t xml:space="preserve">  </w:t>
      </w:r>
      <w:r w:rsidR="007B28A2">
        <w:rPr>
          <w:rFonts w:ascii="Times New Roman" w:hAnsi="Times New Roman" w:cs="Times New Roman"/>
        </w:rPr>
        <w:t xml:space="preserve">  </w:t>
      </w:r>
      <w:r w:rsidR="0070124E">
        <w:rPr>
          <w:rFonts w:ascii="Times New Roman" w:hAnsi="Times New Roman" w:cs="Times New Roman"/>
        </w:rPr>
        <w:t xml:space="preserve">  </w:t>
      </w:r>
      <w:r w:rsidR="00D16561">
        <w:rPr>
          <w:rFonts w:ascii="Times New Roman" w:hAnsi="Times New Roman" w:cs="Times New Roman"/>
        </w:rPr>
        <w:t xml:space="preserve">      </w:t>
      </w:r>
      <w:r w:rsidR="00936ECA" w:rsidRPr="00B159A5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Аминов И.И./ </w:t>
      </w:r>
      <w:r w:rsidR="00936ECA" w:rsidRPr="00B159A5">
        <w:rPr>
          <w:rFonts w:ascii="Times New Roman" w:hAnsi="Times New Roman" w:cs="Times New Roman"/>
        </w:rPr>
        <w:t xml:space="preserve"> </w:t>
      </w:r>
    </w:p>
    <w:p w14:paraId="75F4D56B" w14:textId="77777777" w:rsidR="00810F38" w:rsidRPr="00B159A5" w:rsidRDefault="00810F38" w:rsidP="00936ECA">
      <w:pPr>
        <w:pStyle w:val="ad"/>
        <w:tabs>
          <w:tab w:val="clear" w:pos="340"/>
          <w:tab w:val="left" w:pos="7088"/>
        </w:tabs>
        <w:spacing w:line="240" w:lineRule="auto"/>
        <w:ind w:left="28" w:firstLine="0"/>
        <w:rPr>
          <w:rFonts w:ascii="Times New Roman" w:hAnsi="Times New Roman" w:cs="Times New Roman"/>
        </w:rPr>
      </w:pPr>
    </w:p>
    <w:p w14:paraId="4CAC5325" w14:textId="77777777" w:rsidR="00936ECA" w:rsidRDefault="00936ECA" w:rsidP="00936ECA">
      <w:pPr>
        <w:tabs>
          <w:tab w:val="left" w:pos="6225"/>
        </w:tabs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09FE943A" w14:textId="77777777" w:rsidR="0070124E" w:rsidRPr="00936ECA" w:rsidRDefault="0070124E" w:rsidP="00936ECA">
      <w:pPr>
        <w:tabs>
          <w:tab w:val="left" w:pos="6225"/>
        </w:tabs>
        <w:suppressAutoHyphens w:val="0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06892A20" w14:textId="77777777" w:rsidR="007B28A2" w:rsidRP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  <w:r w:rsidRPr="007B28A2">
        <w:rPr>
          <w:rFonts w:ascii="Times New Roman" w:eastAsia="Times New Roman" w:hAnsi="Times New Roman" w:cs="Times New Roman"/>
          <w:b/>
          <w:kern w:val="0"/>
          <w:lang w:eastAsia="ru-RU" w:bidi="ar-SA"/>
        </w:rPr>
        <w:t>Согласовано:</w:t>
      </w:r>
    </w:p>
    <w:p w14:paraId="5721B1D0" w14:textId="77777777" w:rsidR="00D16561" w:rsidRPr="00E5455F" w:rsidRDefault="00D16561" w:rsidP="00D16561">
      <w:pPr>
        <w:rPr>
          <w:rFonts w:hint="eastAsia"/>
        </w:rPr>
      </w:pPr>
      <w:bookmarkStart w:id="0" w:name="_heading=h.gjdgxs"/>
      <w:bookmarkEnd w:id="0"/>
      <w:r w:rsidRPr="00E5455F">
        <w:t>Заведующий кафедрой «</w:t>
      </w:r>
      <w:r>
        <w:t>Гуманитарные дисциплины</w:t>
      </w:r>
      <w:r w:rsidRPr="00E5455F">
        <w:t>»,</w:t>
      </w:r>
    </w:p>
    <w:p w14:paraId="42AF6E80" w14:textId="77777777" w:rsidR="00D16561" w:rsidRDefault="00D40DD2" w:rsidP="00D16561">
      <w:pPr>
        <w:rPr>
          <w:rFonts w:hint="eastAsia"/>
        </w:rPr>
      </w:pPr>
      <w:r>
        <w:rPr>
          <w:noProof/>
          <w:lang w:eastAsia="ru-RU" w:bidi="ar-SA"/>
        </w:rPr>
        <mc:AlternateContent>
          <mc:Choice Requires="wpi">
            <w:drawing>
              <wp:anchor distT="0" distB="0" distL="114300" distR="114300" simplePos="0" relativeHeight="251660800" behindDoc="1" locked="0" layoutInCell="1" allowOverlap="1" wp14:anchorId="50390582" wp14:editId="36953906">
                <wp:simplePos x="0" y="0"/>
                <wp:positionH relativeFrom="column">
                  <wp:posOffset>3961765</wp:posOffset>
                </wp:positionH>
                <wp:positionV relativeFrom="paragraph">
                  <wp:posOffset>-398145</wp:posOffset>
                </wp:positionV>
                <wp:extent cx="810895" cy="953770"/>
                <wp:effectExtent l="52705" t="50800" r="41275" b="43180"/>
                <wp:wrapNone/>
                <wp:docPr id="1" name="Рукописный ввод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810895" cy="95377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07E69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" o:spid="_x0000_s1026" type="#_x0000_t75" style="position:absolute;margin-left:311.7pt;margin-top:-31.7pt;width:64.45pt;height:75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">
                <v:imagedata r:id="rId11" o:title=""/>
                <o:lock v:ext="edit" rotation="t" verticies="t" shapetype="t"/>
              </v:shape>
            </w:pict>
          </mc:Fallback>
        </mc:AlternateContent>
      </w:r>
      <w:r w:rsidR="00D16561">
        <w:t>Кандидат филос. наук, доцент                                                                               /</w:t>
      </w:r>
      <w:proofErr w:type="spellStart"/>
      <w:r w:rsidR="00D16561">
        <w:t>Ю.В.Лобанова</w:t>
      </w:r>
      <w:proofErr w:type="spellEnd"/>
      <w:r w:rsidR="00D16561">
        <w:t>/</w:t>
      </w:r>
    </w:p>
    <w:p w14:paraId="5F2EFA97" w14:textId="77777777" w:rsidR="00D16561" w:rsidRPr="00E5455F" w:rsidRDefault="00D40DD2" w:rsidP="00D16561">
      <w:pPr>
        <w:rPr>
          <w:rFonts w:hint="eastAsia"/>
        </w:rPr>
      </w:pPr>
      <w:r>
        <w:rPr>
          <w:noProof/>
          <w:lang w:eastAsia="ru-RU" w:bidi="ar-SA"/>
        </w:rPr>
        <w:drawing>
          <wp:anchor distT="0" distB="0" distL="114300" distR="114300" simplePos="0" relativeHeight="251659776" behindDoc="0" locked="0" layoutInCell="1" allowOverlap="1" wp14:anchorId="15B96B22" wp14:editId="054FA390">
            <wp:simplePos x="0" y="0"/>
            <wp:positionH relativeFrom="column">
              <wp:posOffset>2990850</wp:posOffset>
            </wp:positionH>
            <wp:positionV relativeFrom="paragraph">
              <wp:posOffset>12065</wp:posOffset>
            </wp:positionV>
            <wp:extent cx="1304290" cy="780415"/>
            <wp:effectExtent l="0" t="0" r="0" b="0"/>
            <wp:wrapNone/>
            <wp:docPr id="5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561" w:rsidRPr="00E5455F">
        <w:tab/>
      </w:r>
      <w:r w:rsidR="00D16561" w:rsidRPr="00E5455F">
        <w:tab/>
      </w:r>
      <w:r w:rsidR="00D16561" w:rsidRPr="00E5455F">
        <w:tab/>
      </w:r>
      <w:r w:rsidR="00D16561" w:rsidRPr="00E5455F">
        <w:tab/>
      </w:r>
      <w:r w:rsidR="00D16561" w:rsidRPr="00E5455F">
        <w:tab/>
      </w:r>
      <w:r w:rsidR="00D16561" w:rsidRPr="00E5455F">
        <w:tab/>
      </w:r>
      <w:r w:rsidR="00D16561" w:rsidRPr="00E5455F">
        <w:tab/>
      </w:r>
      <w:r w:rsidR="00D16561" w:rsidRPr="00E5455F">
        <w:tab/>
      </w:r>
      <w:r w:rsidR="00D16561" w:rsidRPr="00E5455F">
        <w:tab/>
      </w:r>
    </w:p>
    <w:p w14:paraId="285067BF" w14:textId="77777777" w:rsidR="00D16561" w:rsidRPr="00E5455F" w:rsidRDefault="00D16561" w:rsidP="00D16561">
      <w:pPr>
        <w:rPr>
          <w:rFonts w:hint="eastAsia"/>
        </w:rPr>
      </w:pPr>
      <w:r w:rsidRPr="00E5455F">
        <w:t>Заведующий кафедрой «</w:t>
      </w:r>
      <w:r>
        <w:t>Менеджмент</w:t>
      </w:r>
      <w:r w:rsidRPr="00E5455F">
        <w:t>»,</w:t>
      </w:r>
    </w:p>
    <w:p w14:paraId="2FA8CBA7" w14:textId="77777777" w:rsidR="00D16561" w:rsidRPr="00E5455F" w:rsidRDefault="00D16561" w:rsidP="00D16561">
      <w:pPr>
        <w:rPr>
          <w:rFonts w:hint="eastAsia"/>
        </w:rPr>
      </w:pPr>
      <w:r>
        <w:t>к.э.н., доцент</w:t>
      </w:r>
      <w:r>
        <w:tab/>
      </w:r>
      <w:r>
        <w:tab/>
      </w:r>
      <w:r w:rsidRPr="00E5455F">
        <w:tab/>
      </w:r>
      <w:r w:rsidRPr="00E5455F">
        <w:tab/>
      </w:r>
      <w:r w:rsidRPr="00E5455F">
        <w:tab/>
      </w:r>
      <w:r w:rsidRPr="00E5455F">
        <w:tab/>
      </w:r>
      <w:r w:rsidRPr="00E5455F">
        <w:tab/>
      </w:r>
      <w:r w:rsidRPr="00E5455F">
        <w:tab/>
      </w:r>
      <w:r w:rsidRPr="00E5455F">
        <w:tab/>
      </w:r>
      <w:r w:rsidRPr="00E5455F">
        <w:tab/>
      </w:r>
      <w:r>
        <w:t xml:space="preserve">                                       /Е.Э. Аленина/</w:t>
      </w:r>
    </w:p>
    <w:p w14:paraId="79998128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10FCE447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50CE3E4D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1338E6E4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08FE8748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27988F74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22C414C2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575D121E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288CF938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3419789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65F3378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D464E1F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1D2FD8B3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F9911E9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3E50EB0A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155BED7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118720A4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07FBE196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6509FF32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B901AD9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7262D012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53D52931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339A10F2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3888ED14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77FBF7F2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1863FD65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4EFCD68B" w14:textId="77777777" w:rsid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54BF7DF1" w14:textId="77777777" w:rsidR="00F33BE1" w:rsidRDefault="00F33BE1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514F7286" w14:textId="77777777" w:rsidR="00F33BE1" w:rsidRDefault="00F33BE1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6FE94EB3" w14:textId="77777777" w:rsidR="00D16561" w:rsidRDefault="00D16561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647D28EE" w14:textId="77777777" w:rsidR="00D16561" w:rsidRDefault="00D16561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30980EB3" w14:textId="77777777" w:rsidR="00D16561" w:rsidRDefault="00D16561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5478B381" w14:textId="77777777" w:rsidR="00D16561" w:rsidRDefault="00D16561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358B4AD5" w14:textId="77777777" w:rsidR="007B28A2" w:rsidRPr="007B28A2" w:rsidRDefault="007B28A2" w:rsidP="007B28A2">
      <w:pPr>
        <w:suppressAutoHyphens w:val="0"/>
        <w:spacing w:line="276" w:lineRule="auto"/>
        <w:rPr>
          <w:rFonts w:ascii="Times New Roman" w:eastAsia="Times New Roman" w:hAnsi="Times New Roman" w:cs="Times New Roman"/>
          <w:color w:val="FF0000"/>
          <w:kern w:val="0"/>
          <w:lang w:eastAsia="ru-RU" w:bidi="ar-SA"/>
        </w:rPr>
      </w:pPr>
    </w:p>
    <w:p w14:paraId="3BC2A798" w14:textId="77777777" w:rsidR="0006313E" w:rsidRDefault="0006313E" w:rsidP="0006313E">
      <w:pPr>
        <w:ind w:firstLine="567"/>
        <w:jc w:val="both"/>
        <w:outlineLvl w:val="2"/>
        <w:rPr>
          <w:rFonts w:hint="eastAsia"/>
          <w:sz w:val="28"/>
          <w:szCs w:val="28"/>
        </w:rPr>
      </w:pPr>
    </w:p>
    <w:p w14:paraId="35A4405F" w14:textId="77777777" w:rsidR="00936ECA" w:rsidRPr="00936ECA" w:rsidRDefault="00B927BB" w:rsidP="00B927BB">
      <w:pPr>
        <w:suppressAutoHyphens w:val="0"/>
        <w:spacing w:after="120" w:line="360" w:lineRule="auto"/>
        <w:ind w:left="-1134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5B42853B" wp14:editId="21FE11EF">
            <wp:extent cx="7496175" cy="499022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808" cy="49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414B" w14:textId="77777777" w:rsidR="00936ECA" w:rsidRPr="00936ECA" w:rsidRDefault="00936ECA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1743D0B6" w14:textId="77777777" w:rsidR="00936ECA" w:rsidRPr="00936ECA" w:rsidRDefault="00936ECA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1FAA9057" w14:textId="77777777" w:rsidR="00936ECA" w:rsidRDefault="00E4663D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  <w:t xml:space="preserve"> </w:t>
      </w:r>
    </w:p>
    <w:p w14:paraId="6D701240" w14:textId="77777777" w:rsidR="00A42666" w:rsidRDefault="00A42666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7F790760" w14:textId="77777777" w:rsidR="00936ECA" w:rsidRDefault="00936ECA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611CDDE4" w14:textId="77777777" w:rsidR="007B28A2" w:rsidRDefault="007B28A2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2B7962F3" w14:textId="77777777" w:rsidR="007B28A2" w:rsidRDefault="007B28A2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6AD5C610" w14:textId="77777777" w:rsidR="00D609C1" w:rsidRDefault="00D609C1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261C4016" w14:textId="77777777" w:rsidR="00F33BE1" w:rsidRDefault="00F33BE1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24D3519A" w14:textId="77777777" w:rsidR="00F65192" w:rsidRDefault="00F65192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59EE50F8" w14:textId="77777777" w:rsidR="00F33BE1" w:rsidRDefault="00F33BE1" w:rsidP="00936ECA">
      <w:pPr>
        <w:suppressAutoHyphens w:val="0"/>
        <w:spacing w:after="120" w:line="360" w:lineRule="auto"/>
        <w:ind w:left="65"/>
        <w:rPr>
          <w:rFonts w:ascii="Times New Roman" w:eastAsia="Times New Roman" w:hAnsi="Times New Roman" w:cs="Times New Roman"/>
          <w:kern w:val="0"/>
          <w:sz w:val="26"/>
          <w:szCs w:val="26"/>
          <w:lang w:eastAsia="ru-RU" w:bidi="ar-SA"/>
        </w:rPr>
      </w:pPr>
    </w:p>
    <w:p w14:paraId="26A513A3" w14:textId="77777777" w:rsidR="00271FE1" w:rsidRDefault="00271FE1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b/>
          <w:bCs/>
          <w:kern w:val="0"/>
          <w:lang w:eastAsia="en-US" w:bidi="ar-SA"/>
        </w:rPr>
      </w:pPr>
    </w:p>
    <w:p w14:paraId="25EF0A04" w14:textId="77777777" w:rsidR="00271FE1" w:rsidRPr="00271FE1" w:rsidRDefault="00271FE1" w:rsidP="00D609C1">
      <w:pPr>
        <w:keepNext/>
        <w:numPr>
          <w:ilvl w:val="0"/>
          <w:numId w:val="17"/>
        </w:numPr>
        <w:tabs>
          <w:tab w:val="left" w:pos="708"/>
        </w:tabs>
        <w:suppressAutoHyphens w:val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:lang w:eastAsia="ru-RU" w:bidi="ar-SA"/>
        </w:rPr>
      </w:pPr>
      <w:r w:rsidRPr="00271FE1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:lang w:eastAsia="ru-RU" w:bidi="ar-SA"/>
        </w:rPr>
        <w:t>Цели, задачи и планируемые результаты обучения по дисциплине</w:t>
      </w:r>
    </w:p>
    <w:p w14:paraId="5E5FFEF6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b/>
          <w:bCs/>
          <w:kern w:val="0"/>
          <w:lang w:eastAsia="en-US" w:bidi="ar-SA"/>
        </w:rPr>
        <w:t>Основной целью</w:t>
      </w: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освоения дисциплины </w:t>
      </w:r>
      <w:bookmarkStart w:id="1" w:name="_Hlk142302230"/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«Основы российской государственности» </w:t>
      </w:r>
      <w:bookmarkEnd w:id="1"/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>является формирование у обучающихся системы знаний, навыков и компетенций, а также ценностей, правил и норм поведения, связанных с осознанием принадлежности к российскому обществу, развитием чувства патриотизма и гражданственности, формированием духовно-нравственного и культурного фундамента развитой и цельной личности, осознающей особенности исторического пути российского государства, самобытность его политической организации и сопряжение индивидуального достоинства и успеха с общественным прогрессом и политической стабильностью своей Родины.</w:t>
      </w:r>
    </w:p>
    <w:p w14:paraId="23C51676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b/>
          <w:bCs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>Реализация курса предполагает последовательное освоение студентами знаний, представлений, научных концепций, а также исторических, культурологических, социологических и иных данных, связанных с проблематикой развития российской цивилизации и е</w:t>
      </w:r>
      <w:r w:rsidR="008B1E4A">
        <w:rPr>
          <w:rFonts w:ascii="Times New Roman" w:eastAsia="PMingLiU" w:hAnsi="Times New Roman" w:cs="Times New Roman"/>
          <w:kern w:val="0"/>
          <w:lang w:eastAsia="en-US" w:bidi="ar-SA"/>
        </w:rPr>
        <w:t>е</w:t>
      </w: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государственности в исторической ретроспективе и в условиях актуальных вызовов политической, экономической, техногенной и иной природы. Исходя из поставленной цели, для ее достижения в рамках дисциплины можно выделить </w:t>
      </w:r>
      <w:r w:rsidRPr="00C348FC">
        <w:rPr>
          <w:rFonts w:ascii="Times New Roman" w:eastAsia="PMingLiU" w:hAnsi="Times New Roman" w:cs="Times New Roman"/>
          <w:b/>
          <w:bCs/>
          <w:kern w:val="0"/>
          <w:lang w:eastAsia="en-US" w:bidi="ar-SA"/>
        </w:rPr>
        <w:t>следующие задачи:</w:t>
      </w:r>
    </w:p>
    <w:p w14:paraId="5AFB6057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представить историю России в ее непрерывном цивилизационном измерении, отразить ее наиболее значимые особенности, принципы и актуальные ориентиры;</w:t>
      </w:r>
    </w:p>
    <w:p w14:paraId="78ABE1A3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раскрыть ценностно-поведенческое содержание чувства гражданственности и патриотизма, неотделимого от развитого критического мышления, свободного развития личности и способности независимого суждения об актуальном политико-культурном контексте;</w:t>
      </w:r>
    </w:p>
    <w:p w14:paraId="74FC29F7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рассмотреть фундаментальные достижения, изобретения, открытия и свершения, связанные с развитием русской земли и российской цивилизации, представить их в актуальной и значимой перспективе, воспитывающей в гражданине гордость и сопричастность своей культуре и своему народу;</w:t>
      </w:r>
    </w:p>
    <w:p w14:paraId="08E2DD66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представить ключевые смыслы, этические и мировоззренческие доктрины, сложившиеся внутри российской цивилизации и отражающие е</w:t>
      </w:r>
      <w:r w:rsidR="008B1E4A">
        <w:rPr>
          <w:rFonts w:ascii="Times New Roman" w:eastAsia="PMingLiU" w:hAnsi="Times New Roman" w:cs="Times New Roman"/>
          <w:kern w:val="0"/>
          <w:lang w:eastAsia="en-US" w:bidi="ar-SA"/>
        </w:rPr>
        <w:t>е</w:t>
      </w: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многонациональный, многоконфессиональный и солидарный (общинный) характер;</w:t>
      </w:r>
    </w:p>
    <w:p w14:paraId="02543E7E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рассмотреть особенности современной политической организации российского общества, каузальную природу и специфику его актуальной трансформации, ценностное обеспечение традиционных институциональных решений и особую </w:t>
      </w:r>
      <w:proofErr w:type="spellStart"/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>поливариантность</w:t>
      </w:r>
      <w:proofErr w:type="spellEnd"/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взаимоотношений российского государства и общества в федеративном измерении;</w:t>
      </w:r>
    </w:p>
    <w:p w14:paraId="74EE103B" w14:textId="77777777" w:rsidR="00C348FC" w:rsidRP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исследовать наиболее вероятные внешние и внутренние вызовы, стоящие перед лицом российской цивилизации и ее государственностью в настоящий момент, обозначить ключевые сценарии ее перспективного развития;</w:t>
      </w:r>
    </w:p>
    <w:p w14:paraId="6BF1AAEF" w14:textId="77777777" w:rsidR="00C348FC" w:rsidRDefault="00C348FC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C348FC">
        <w:rPr>
          <w:rFonts w:ascii="Times New Roman" w:eastAsia="PMingLiU" w:hAnsi="Times New Roman" w:cs="Times New Roman"/>
          <w:kern w:val="0"/>
          <w:lang w:eastAsia="en-US" w:bidi="ar-SA"/>
        </w:rPr>
        <w:t xml:space="preserve"> - обозначить фундаментальные ценностные принципы (константы) российской цивилизации (единство многообразия, сила и ответственность, согласие и сотрудничество, любовь и доверие, созидание и развитие), а также связанные между собой ценностные ориентиры российского цивилизационного развития.</w:t>
      </w:r>
    </w:p>
    <w:p w14:paraId="31377B33" w14:textId="77777777" w:rsidR="00271FE1" w:rsidRDefault="00271FE1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  <w:r w:rsidRPr="00271FE1">
        <w:rPr>
          <w:rFonts w:ascii="Times New Roman" w:eastAsia="PMingLiU" w:hAnsi="Times New Roman" w:cs="Times New Roman"/>
          <w:kern w:val="0"/>
          <w:lang w:eastAsia="en-US" w:bidi="ar-SA"/>
        </w:rPr>
        <w:t>Обучение по дисциплине «</w:t>
      </w:r>
      <w:r>
        <w:rPr>
          <w:rFonts w:ascii="Times New Roman" w:eastAsia="PMingLiU" w:hAnsi="Times New Roman" w:cs="Times New Roman"/>
          <w:kern w:val="0"/>
          <w:lang w:eastAsia="en-US" w:bidi="ar-SA"/>
        </w:rPr>
        <w:t>Основы российской государственности»</w:t>
      </w:r>
      <w:r w:rsidRPr="00271FE1">
        <w:rPr>
          <w:rFonts w:ascii="Times New Roman" w:eastAsia="PMingLiU" w:hAnsi="Times New Roman" w:cs="Times New Roman"/>
          <w:kern w:val="0"/>
          <w:lang w:eastAsia="en-US" w:bidi="ar-SA"/>
        </w:rPr>
        <w:t xml:space="preserve"> направлено на формирование у обучающихся следующих компетенций:</w:t>
      </w:r>
    </w:p>
    <w:p w14:paraId="387E2E6B" w14:textId="77777777" w:rsidR="00271FE1" w:rsidRDefault="00271FE1" w:rsidP="00C348FC">
      <w:pPr>
        <w:suppressAutoHyphens w:val="0"/>
        <w:ind w:firstLine="420"/>
        <w:jc w:val="both"/>
        <w:rPr>
          <w:rFonts w:ascii="Times New Roman" w:eastAsia="PMingLiU" w:hAnsi="Times New Roman" w:cs="Times New Roman"/>
          <w:kern w:val="0"/>
          <w:lang w:eastAsia="en-US" w:bidi="ar-SA"/>
        </w:rPr>
      </w:pPr>
    </w:p>
    <w:tbl>
      <w:tblPr>
        <w:tblW w:w="509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ook w:val="04A0" w:firstRow="1" w:lastRow="0" w:firstColumn="1" w:lastColumn="0" w:noHBand="0" w:noVBand="1"/>
      </w:tblPr>
      <w:tblGrid>
        <w:gridCol w:w="2685"/>
        <w:gridCol w:w="2907"/>
        <w:gridCol w:w="4204"/>
      </w:tblGrid>
      <w:tr w:rsidR="00726936" w:rsidRPr="00726936" w14:paraId="0B23F19C" w14:textId="77777777" w:rsidTr="00D609C1">
        <w:trPr>
          <w:trHeight w:val="367"/>
          <w:jc w:val="center"/>
        </w:trPr>
        <w:tc>
          <w:tcPr>
            <w:tcW w:w="13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C77F02" w14:textId="77777777" w:rsidR="00271FE1" w:rsidRPr="00726936" w:rsidRDefault="00271FE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726936">
              <w:rPr>
                <w:b/>
              </w:rPr>
              <w:t>Код и наименование компетенций</w:t>
            </w:r>
          </w:p>
        </w:tc>
        <w:tc>
          <w:tcPr>
            <w:tcW w:w="14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F605C27" w14:textId="77777777" w:rsidR="00271FE1" w:rsidRPr="00726936" w:rsidRDefault="00271FE1">
            <w:pPr>
              <w:jc w:val="center"/>
              <w:rPr>
                <w:rFonts w:hint="eastAsia"/>
                <w:b/>
              </w:rPr>
            </w:pPr>
            <w:r w:rsidRPr="00726936">
              <w:rPr>
                <w:b/>
              </w:rPr>
              <w:t>Индикаторы достижения компетенции</w:t>
            </w:r>
          </w:p>
        </w:tc>
        <w:tc>
          <w:tcPr>
            <w:tcW w:w="21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7EBBF145" w14:textId="77777777" w:rsidR="00271FE1" w:rsidRPr="00726936" w:rsidRDefault="00271FE1">
            <w:pPr>
              <w:jc w:val="center"/>
              <w:rPr>
                <w:rFonts w:hint="eastAsia"/>
                <w:b/>
              </w:rPr>
            </w:pPr>
            <w:r w:rsidRPr="00726936">
              <w:rPr>
                <w:b/>
              </w:rPr>
              <w:t xml:space="preserve">Наименование показателя оценивания </w:t>
            </w:r>
          </w:p>
        </w:tc>
      </w:tr>
      <w:tr w:rsidR="00726936" w:rsidRPr="00726936" w14:paraId="4FD4DBD7" w14:textId="77777777" w:rsidTr="00D609C1">
        <w:trPr>
          <w:trHeight w:val="418"/>
          <w:jc w:val="center"/>
        </w:trPr>
        <w:tc>
          <w:tcPr>
            <w:tcW w:w="13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F8A5CA" w14:textId="77777777" w:rsidR="00271FE1" w:rsidRPr="00726936" w:rsidRDefault="00271FE1" w:rsidP="00D609C1">
            <w:pPr>
              <w:pStyle w:val="15"/>
              <w:spacing w:before="0" w:beforeAutospacing="0" w:after="0" w:afterAutospacing="0" w:line="276" w:lineRule="auto"/>
            </w:pPr>
            <w:r w:rsidRPr="00726936">
              <w:t>УК-5. Способен воспринимать межкультурное разнообразие общества в социально-</w:t>
            </w:r>
            <w:r w:rsidRPr="00726936">
              <w:lastRenderedPageBreak/>
              <w:t>историческом, этическом и философском контекстах</w:t>
            </w:r>
          </w:p>
        </w:tc>
        <w:tc>
          <w:tcPr>
            <w:tcW w:w="14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69FD3875" w14:textId="77777777" w:rsidR="00271FE1" w:rsidRPr="00726936" w:rsidRDefault="00271FE1">
            <w:pPr>
              <w:rPr>
                <w:rFonts w:hint="eastAsia"/>
              </w:rPr>
            </w:pPr>
            <w:r w:rsidRPr="00726936">
              <w:lastRenderedPageBreak/>
              <w:t xml:space="preserve">ИУК-5.1. Анализирует и интерпретирует события, современное состояние общества, проявления его межкультурного разнообразия в </w:t>
            </w:r>
            <w:r w:rsidRPr="00726936">
              <w:lastRenderedPageBreak/>
              <w:t>социально-историческом, этическом и философском контекстах;</w:t>
            </w:r>
          </w:p>
          <w:p w14:paraId="326BC6EF" w14:textId="77777777" w:rsidR="00271FE1" w:rsidRPr="00726936" w:rsidRDefault="00271FE1">
            <w:pPr>
              <w:rPr>
                <w:rFonts w:hint="eastAsia"/>
              </w:rPr>
            </w:pPr>
            <w:r w:rsidRPr="00726936">
              <w:t>ИУК-5.2. Осознает систему общечеловеческих ценностей, понимает значение для развития цивилизаций исторического наследия и социокультурных традиций различных социальных групп, этносов и конфессий, а также мировых религий, философских и этических учений;</w:t>
            </w:r>
          </w:p>
          <w:p w14:paraId="6BBB7DE9" w14:textId="77777777" w:rsidR="00271FE1" w:rsidRPr="00726936" w:rsidRDefault="00271FE1">
            <w:pPr>
              <w:rPr>
                <w:rFonts w:hint="eastAsia"/>
              </w:rPr>
            </w:pPr>
            <w:r w:rsidRPr="00726936">
              <w:t>ИУК-5.3. Взаимодействует с людьми с учетом социокультурных особенностей в целях успешного выполнения профессиональных задач и социальной интеграции.</w:t>
            </w:r>
          </w:p>
        </w:tc>
        <w:tc>
          <w:tcPr>
            <w:tcW w:w="21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2DA519A" w14:textId="77777777" w:rsidR="00271FE1" w:rsidRPr="00726936" w:rsidRDefault="00271FE1">
            <w:pPr>
              <w:rPr>
                <w:rFonts w:hint="eastAsia"/>
                <w:b/>
              </w:rPr>
            </w:pPr>
            <w:r w:rsidRPr="00726936">
              <w:rPr>
                <w:b/>
              </w:rPr>
              <w:lastRenderedPageBreak/>
              <w:t>Знать:</w:t>
            </w:r>
          </w:p>
          <w:p w14:paraId="5C794175" w14:textId="77777777" w:rsidR="00271FE1" w:rsidRPr="00726936" w:rsidRDefault="00E068AD" w:rsidP="00271FE1">
            <w:pPr>
              <w:rPr>
                <w:rFonts w:hint="eastAsia"/>
              </w:rPr>
            </w:pPr>
            <w:r>
              <w:t xml:space="preserve">- </w:t>
            </w:r>
            <w:r w:rsidR="00271FE1" w:rsidRPr="00726936">
              <w:t xml:space="preserve">фундаментальные достижения, изобретения, открытия и свершения, связанные с развитием русской земли и российской цивилизации, </w:t>
            </w:r>
            <w:r w:rsidR="00271FE1" w:rsidRPr="00726936">
              <w:lastRenderedPageBreak/>
              <w:t>представлять их в актуальной и значимой перспективе;</w:t>
            </w:r>
          </w:p>
          <w:p w14:paraId="32D10E68" w14:textId="77777777" w:rsidR="00271FE1" w:rsidRPr="00726936" w:rsidRDefault="00271FE1" w:rsidP="00271FE1">
            <w:pPr>
              <w:rPr>
                <w:rFonts w:hint="eastAsia"/>
              </w:rPr>
            </w:pPr>
            <w:r w:rsidRPr="00726936">
              <w:t xml:space="preserve"> - особенности современной политической организации российского общества, каузальную природу и специфику его актуальной трансформации, ценностное обеспечение традиционных институциональных решений и особую </w:t>
            </w:r>
            <w:proofErr w:type="spellStart"/>
            <w:r w:rsidRPr="00726936">
              <w:t>поливариантность</w:t>
            </w:r>
            <w:proofErr w:type="spellEnd"/>
            <w:r w:rsidRPr="00726936">
              <w:t xml:space="preserve"> взаимоотношений российского государства и общества в федеративном измерении;</w:t>
            </w:r>
          </w:p>
          <w:p w14:paraId="19226AA6" w14:textId="77777777" w:rsidR="00271FE1" w:rsidRPr="00726936" w:rsidRDefault="00271FE1" w:rsidP="00271FE1">
            <w:pPr>
              <w:rPr>
                <w:rFonts w:hint="eastAsia"/>
              </w:rPr>
            </w:pPr>
            <w:r w:rsidRPr="00726936">
              <w:t xml:space="preserve"> - фундаментальные ценностные принципы российской цивилизации, такие, как единство многообразия, сила и ответственность, согласие и сотрудничество, любовь и доверие, созидание и развитие, а также перспективные ценностные ориентиры российского цивилизационного развития;</w:t>
            </w:r>
          </w:p>
          <w:p w14:paraId="586224FD" w14:textId="77777777" w:rsidR="00271FE1" w:rsidRPr="00726936" w:rsidRDefault="00271FE1">
            <w:pPr>
              <w:rPr>
                <w:rFonts w:hint="eastAsia"/>
                <w:b/>
              </w:rPr>
            </w:pPr>
            <w:r w:rsidRPr="00726936">
              <w:rPr>
                <w:b/>
              </w:rPr>
              <w:t>Уметь:</w:t>
            </w:r>
          </w:p>
          <w:p w14:paraId="4831F113" w14:textId="77777777" w:rsidR="00D609C1" w:rsidRPr="00726936" w:rsidRDefault="00D609C1" w:rsidP="00D609C1">
            <w:pPr>
              <w:rPr>
                <w:rFonts w:hint="eastAsia"/>
              </w:rPr>
            </w:pPr>
            <w:r w:rsidRPr="00726936">
              <w:t>- адекватно воспринимать актуальные социальные и культурные различий, уважительно и бережно относиться к историческому наследию и культурным традициям;</w:t>
            </w:r>
          </w:p>
          <w:p w14:paraId="3EFA46B6" w14:textId="77777777" w:rsidR="00D609C1" w:rsidRPr="00726936" w:rsidRDefault="00D609C1" w:rsidP="00D609C1">
            <w:pPr>
              <w:rPr>
                <w:rFonts w:hint="eastAsia"/>
              </w:rPr>
            </w:pPr>
            <w:r w:rsidRPr="00726936">
              <w:t xml:space="preserve"> - находить и использовать необходимую для саморазвития и взаимодействия с другими людьми информацию о культурных особенностях и традициях различных социальных групп;</w:t>
            </w:r>
          </w:p>
          <w:p w14:paraId="227781AC" w14:textId="77777777" w:rsidR="00271FE1" w:rsidRPr="00726936" w:rsidRDefault="00D609C1" w:rsidP="00D609C1">
            <w:pPr>
              <w:rPr>
                <w:rFonts w:hint="eastAsia"/>
              </w:rPr>
            </w:pPr>
            <w:r w:rsidRPr="00726936">
              <w:t xml:space="preserve"> -проявлять в своем поведении уважительное отношение к историческому наследию и социокультурным традициям различных социальных групп, опирающееся на знание этапов исторического развития России в контексте мировой истории и культурных традиций мира;</w:t>
            </w:r>
          </w:p>
          <w:p w14:paraId="5DB656E2" w14:textId="77777777" w:rsidR="00271FE1" w:rsidRPr="00726936" w:rsidRDefault="00271FE1">
            <w:pPr>
              <w:rPr>
                <w:rFonts w:hint="eastAsia"/>
                <w:b/>
              </w:rPr>
            </w:pPr>
            <w:r w:rsidRPr="00726936">
              <w:rPr>
                <w:b/>
              </w:rPr>
              <w:t>Владеть:</w:t>
            </w:r>
          </w:p>
          <w:p w14:paraId="37300D2B" w14:textId="77777777" w:rsidR="00D609C1" w:rsidRPr="00D609C1" w:rsidRDefault="00D609C1" w:rsidP="00D609C1">
            <w:pPr>
              <w:rPr>
                <w:rFonts w:hint="eastAsia"/>
                <w:iCs/>
              </w:rPr>
            </w:pPr>
            <w:r w:rsidRPr="00D609C1">
              <w:rPr>
                <w:iCs/>
              </w:rPr>
              <w:t>- навыками осознанного выбора ценностных ориентиров и гражданской позиции;</w:t>
            </w:r>
          </w:p>
          <w:p w14:paraId="49760822" w14:textId="77777777" w:rsidR="00D609C1" w:rsidRPr="00D609C1" w:rsidRDefault="00D609C1" w:rsidP="00D609C1">
            <w:pPr>
              <w:rPr>
                <w:rFonts w:hint="eastAsia"/>
                <w:iCs/>
              </w:rPr>
            </w:pPr>
            <w:r w:rsidRPr="00D609C1">
              <w:rPr>
                <w:iCs/>
              </w:rPr>
              <w:t xml:space="preserve"> - навыками аргументированного обсуждения и решения проблем мировоззренческого, общественного и личностного характера;</w:t>
            </w:r>
          </w:p>
          <w:p w14:paraId="5022CE34" w14:textId="77777777" w:rsidR="00D609C1" w:rsidRPr="00D609C1" w:rsidRDefault="00D609C1" w:rsidP="00D609C1">
            <w:pPr>
              <w:rPr>
                <w:rFonts w:hint="eastAsia"/>
                <w:iCs/>
              </w:rPr>
            </w:pPr>
            <w:r w:rsidRPr="00D609C1">
              <w:rPr>
                <w:iCs/>
              </w:rPr>
              <w:lastRenderedPageBreak/>
              <w:t xml:space="preserve"> - развитым чувством гражданственности и патриотизма, навыками самостоятельного критического мышления.</w:t>
            </w:r>
          </w:p>
          <w:p w14:paraId="624D702A" w14:textId="77777777" w:rsidR="00271FE1" w:rsidRPr="00726936" w:rsidRDefault="00271FE1">
            <w:pPr>
              <w:rPr>
                <w:rFonts w:hint="eastAsia"/>
              </w:rPr>
            </w:pPr>
          </w:p>
        </w:tc>
      </w:tr>
    </w:tbl>
    <w:p w14:paraId="3402A61E" w14:textId="77777777" w:rsidR="00711577" w:rsidRPr="00B159A5" w:rsidRDefault="00711577" w:rsidP="0061788E">
      <w:pPr>
        <w:pStyle w:val="a5"/>
        <w:tabs>
          <w:tab w:val="left" w:pos="360"/>
        </w:tabs>
        <w:autoSpaceDE w:val="0"/>
        <w:spacing w:after="120" w:line="240" w:lineRule="auto"/>
        <w:jc w:val="center"/>
        <w:rPr>
          <w:rFonts w:ascii="Arial" w:hAnsi="Arial" w:cs="Arial"/>
          <w:b/>
        </w:rPr>
      </w:pPr>
      <w:r w:rsidRPr="00B159A5">
        <w:rPr>
          <w:rFonts w:ascii="Arial" w:hAnsi="Arial" w:cs="Arial"/>
          <w:b/>
        </w:rPr>
        <w:lastRenderedPageBreak/>
        <w:t xml:space="preserve">2. Место дисциплины в структуре </w:t>
      </w:r>
      <w:r w:rsidR="00D609C1">
        <w:rPr>
          <w:rFonts w:ascii="Arial" w:hAnsi="Arial" w:cs="Arial"/>
          <w:b/>
        </w:rPr>
        <w:t xml:space="preserve">образовательной программы </w:t>
      </w:r>
    </w:p>
    <w:p w14:paraId="64AB8CA9" w14:textId="77777777" w:rsidR="00D609C1" w:rsidRPr="00E4663D" w:rsidRDefault="00D609C1" w:rsidP="00D609C1">
      <w:pPr>
        <w:ind w:firstLine="708"/>
        <w:jc w:val="both"/>
        <w:rPr>
          <w:rFonts w:ascii="Times New Roman" w:hAnsi="Times New Roman" w:cs="Times New Roman"/>
        </w:rPr>
      </w:pPr>
      <w:r w:rsidRPr="00E4663D">
        <w:rPr>
          <w:rFonts w:ascii="Times New Roman" w:hAnsi="Times New Roman" w:cs="Times New Roman"/>
        </w:rPr>
        <w:t xml:space="preserve">Дисциплина относится к части, формируемой участниками образовательных отношений блока Б1 «Дисциплины (модули)». Дисциплина непосредственно связана со следующими дисциплинами и практиками ООП: </w:t>
      </w:r>
      <w:r w:rsidR="00E4663D" w:rsidRPr="00E4663D">
        <w:rPr>
          <w:rFonts w:ascii="Times New Roman" w:hAnsi="Times New Roman" w:cs="Times New Roman"/>
        </w:rPr>
        <w:t xml:space="preserve"> </w:t>
      </w:r>
    </w:p>
    <w:p w14:paraId="24401F57" w14:textId="77777777" w:rsidR="00D609C1" w:rsidRPr="00E4663D" w:rsidRDefault="00D609C1" w:rsidP="00D609C1">
      <w:pPr>
        <w:ind w:firstLine="708"/>
        <w:jc w:val="both"/>
        <w:rPr>
          <w:rFonts w:ascii="Times New Roman" w:hAnsi="Times New Roman" w:cs="Times New Roman"/>
        </w:rPr>
      </w:pPr>
      <w:r w:rsidRPr="00E4663D">
        <w:rPr>
          <w:rFonts w:ascii="Times New Roman" w:hAnsi="Times New Roman" w:cs="Times New Roman"/>
        </w:rPr>
        <w:t>История России;</w:t>
      </w:r>
    </w:p>
    <w:p w14:paraId="4AFF0E51" w14:textId="77777777" w:rsidR="00D609C1" w:rsidRPr="00E4663D" w:rsidRDefault="00D609C1" w:rsidP="00D609C1">
      <w:pPr>
        <w:ind w:firstLine="708"/>
        <w:jc w:val="both"/>
        <w:rPr>
          <w:rFonts w:ascii="Times New Roman" w:hAnsi="Times New Roman" w:cs="Times New Roman"/>
        </w:rPr>
      </w:pPr>
      <w:r w:rsidRPr="00E4663D">
        <w:rPr>
          <w:rFonts w:ascii="Times New Roman" w:hAnsi="Times New Roman" w:cs="Times New Roman"/>
        </w:rPr>
        <w:t>Правоведение;</w:t>
      </w:r>
    </w:p>
    <w:p w14:paraId="35D51EBB" w14:textId="77777777" w:rsidR="00B72D95" w:rsidRPr="00E4663D" w:rsidRDefault="00D609C1" w:rsidP="00D609C1">
      <w:pPr>
        <w:ind w:firstLine="708"/>
        <w:jc w:val="both"/>
        <w:rPr>
          <w:rFonts w:ascii="Times New Roman" w:hAnsi="Times New Roman" w:cs="Times New Roman"/>
        </w:rPr>
      </w:pPr>
      <w:r w:rsidRPr="00E4663D">
        <w:rPr>
          <w:rFonts w:ascii="Times New Roman" w:hAnsi="Times New Roman" w:cs="Times New Roman"/>
        </w:rPr>
        <w:t>Философия.</w:t>
      </w:r>
    </w:p>
    <w:p w14:paraId="4C08B596" w14:textId="77777777" w:rsidR="00B72D95" w:rsidRDefault="00B72D95" w:rsidP="00F03D50">
      <w:pPr>
        <w:ind w:firstLine="708"/>
        <w:jc w:val="both"/>
        <w:rPr>
          <w:rFonts w:ascii="Times New Roman" w:hAnsi="Times New Roman" w:cs="Times New Roman"/>
        </w:rPr>
      </w:pPr>
    </w:p>
    <w:p w14:paraId="052B2A8A" w14:textId="77777777" w:rsidR="00711577" w:rsidRPr="00B159A5" w:rsidRDefault="003A5897" w:rsidP="00B159A5">
      <w:pPr>
        <w:pStyle w:val="a5"/>
        <w:tabs>
          <w:tab w:val="left" w:pos="360"/>
        </w:tabs>
        <w:autoSpaceDE w:val="0"/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3</w:t>
      </w:r>
      <w:r w:rsidR="00711577" w:rsidRPr="00B159A5">
        <w:rPr>
          <w:rFonts w:ascii="Arial" w:hAnsi="Arial" w:cs="Arial"/>
          <w:b/>
        </w:rPr>
        <w:t>. Структура и содержание дисциплины</w:t>
      </w:r>
    </w:p>
    <w:p w14:paraId="640BAAF3" w14:textId="77777777" w:rsidR="00FB2EFA" w:rsidRPr="00B159A5" w:rsidRDefault="00FB2EFA" w:rsidP="00F33BE1">
      <w:pPr>
        <w:ind w:firstLine="420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</w:rPr>
        <w:t xml:space="preserve">Общая трудоемкость дисциплины составляет </w:t>
      </w:r>
      <w:r w:rsidR="00DE7B65" w:rsidRPr="00DE7B65">
        <w:rPr>
          <w:rFonts w:ascii="Times New Roman" w:hAnsi="Times New Roman" w:cs="Times New Roman"/>
          <w:b/>
          <w:bCs/>
        </w:rPr>
        <w:t>2</w:t>
      </w:r>
      <w:r w:rsidRPr="00B159A5">
        <w:rPr>
          <w:rFonts w:ascii="Times New Roman" w:hAnsi="Times New Roman" w:cs="Times New Roman"/>
        </w:rPr>
        <w:t xml:space="preserve"> зачетные единицы</w:t>
      </w:r>
      <w:r w:rsidR="003A5897">
        <w:rPr>
          <w:rFonts w:ascii="Times New Roman" w:hAnsi="Times New Roman" w:cs="Times New Roman"/>
        </w:rPr>
        <w:t xml:space="preserve"> (72 часа)</w:t>
      </w:r>
      <w:r w:rsidRPr="00B159A5">
        <w:rPr>
          <w:rFonts w:ascii="Times New Roman" w:hAnsi="Times New Roman" w:cs="Times New Roman"/>
        </w:rPr>
        <w:t>.</w:t>
      </w:r>
    </w:p>
    <w:p w14:paraId="2EAA1CAC" w14:textId="77777777" w:rsidR="003A5897" w:rsidRDefault="003A5897" w:rsidP="00F33BE1">
      <w:pPr>
        <w:ind w:firstLine="420"/>
        <w:rPr>
          <w:rFonts w:ascii="Times New Roman" w:hAnsi="Times New Roman" w:cs="Times New Roman"/>
          <w:b/>
        </w:rPr>
      </w:pPr>
      <w:r w:rsidRPr="003A5897">
        <w:rPr>
          <w:rFonts w:ascii="Times New Roman" w:hAnsi="Times New Roman" w:cs="Times New Roman"/>
          <w:b/>
        </w:rPr>
        <w:t>3.1</w:t>
      </w:r>
      <w:r>
        <w:rPr>
          <w:rFonts w:ascii="Times New Roman" w:hAnsi="Times New Roman" w:cs="Times New Roman"/>
          <w:b/>
        </w:rPr>
        <w:t>.</w:t>
      </w:r>
      <w:r w:rsidRPr="003A5897">
        <w:rPr>
          <w:rFonts w:ascii="Times New Roman" w:hAnsi="Times New Roman" w:cs="Times New Roman"/>
          <w:b/>
        </w:rPr>
        <w:tab/>
        <w:t>Виды учебной работы и трудоемкость (по формам обучения)</w:t>
      </w:r>
    </w:p>
    <w:p w14:paraId="4F1AB7A5" w14:textId="77777777" w:rsidR="003A5897" w:rsidRPr="009B0093" w:rsidRDefault="00C42FBC" w:rsidP="00F33BE1">
      <w:pPr>
        <w:ind w:firstLine="420"/>
        <w:rPr>
          <w:rFonts w:ascii="Times New Roman" w:hAnsi="Times New Roman" w:cs="Times New Roman"/>
          <w:bCs/>
        </w:rPr>
      </w:pPr>
      <w:r w:rsidRPr="009B0093">
        <w:rPr>
          <w:rFonts w:ascii="Times New Roman" w:hAnsi="Times New Roman" w:cs="Times New Roman"/>
          <w:bCs/>
        </w:rPr>
        <w:t>3.1.1</w:t>
      </w:r>
      <w:r w:rsidR="009B0093">
        <w:rPr>
          <w:rFonts w:ascii="Times New Roman" w:hAnsi="Times New Roman" w:cs="Times New Roman"/>
          <w:bCs/>
        </w:rPr>
        <w:t>.</w:t>
      </w:r>
      <w:r w:rsidRPr="009B0093">
        <w:rPr>
          <w:rFonts w:ascii="Times New Roman" w:hAnsi="Times New Roman" w:cs="Times New Roman"/>
          <w:bCs/>
        </w:rPr>
        <w:t xml:space="preserve"> Очная форма обучения</w:t>
      </w:r>
    </w:p>
    <w:tbl>
      <w:tblPr>
        <w:tblW w:w="975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4521"/>
        <w:gridCol w:w="1523"/>
        <w:gridCol w:w="1559"/>
        <w:gridCol w:w="1473"/>
      </w:tblGrid>
      <w:tr w:rsidR="009B0093" w:rsidRPr="009B0093" w14:paraId="2C61EFAB" w14:textId="77777777" w:rsidTr="00C02EF8">
        <w:trPr>
          <w:trHeight w:val="20"/>
          <w:jc w:val="center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40184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№ п/п</w:t>
            </w:r>
          </w:p>
        </w:tc>
        <w:tc>
          <w:tcPr>
            <w:tcW w:w="45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B1737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Вид учебной работы</w:t>
            </w:r>
          </w:p>
        </w:tc>
        <w:tc>
          <w:tcPr>
            <w:tcW w:w="15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69943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 xml:space="preserve">Количество </w:t>
            </w: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br/>
              <w:t>часов</w:t>
            </w:r>
          </w:p>
        </w:tc>
        <w:tc>
          <w:tcPr>
            <w:tcW w:w="30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2519E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Семестры</w:t>
            </w:r>
          </w:p>
        </w:tc>
      </w:tr>
      <w:tr w:rsidR="009B0093" w:rsidRPr="009B0093" w14:paraId="4394A8C8" w14:textId="77777777" w:rsidTr="00C02EF8">
        <w:trPr>
          <w:trHeight w:val="20"/>
          <w:jc w:val="center"/>
        </w:trPr>
        <w:tc>
          <w:tcPr>
            <w:tcW w:w="6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441B9" w14:textId="77777777" w:rsidR="009B0093" w:rsidRPr="009B0093" w:rsidRDefault="009B0093" w:rsidP="009B0093">
            <w:pPr>
              <w:suppressAutoHyphens w:val="0"/>
              <w:spacing w:line="276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A1E71" w14:textId="77777777" w:rsidR="009B0093" w:rsidRPr="009B0093" w:rsidRDefault="009B0093" w:rsidP="009B0093">
            <w:pPr>
              <w:suppressAutoHyphens w:val="0"/>
              <w:spacing w:line="276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152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E8C6D" w14:textId="77777777" w:rsidR="009B0093" w:rsidRPr="009B0093" w:rsidRDefault="009B0093" w:rsidP="009B0093">
            <w:pPr>
              <w:suppressAutoHyphens w:val="0"/>
              <w:spacing w:line="276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DEDFE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FEC30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03701936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BD51A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B151E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 xml:space="preserve">Аудиторные занятия 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61576" w14:textId="6AF1AC1D" w:rsidR="009B0093" w:rsidRPr="009B0093" w:rsidRDefault="0043695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60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2298E" w14:textId="31EAAF36" w:rsidR="009B0093" w:rsidRPr="009B0093" w:rsidRDefault="0043695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60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116B0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17B73BDE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3D3BA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E7FBB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В том числе: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6F7D6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E8A7D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844C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154CC82B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0689F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1.1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A85B6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Лекции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86AF6" w14:textId="562467F0" w:rsidR="009B0093" w:rsidRPr="009B0093" w:rsidRDefault="0043695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20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C4307" w14:textId="46EAD227" w:rsidR="009B0093" w:rsidRPr="009B0093" w:rsidRDefault="0043695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20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406FB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2930DEBE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7D7AA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95784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Семинарские/практические занятия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F5D16" w14:textId="66B4160F" w:rsidR="009B0093" w:rsidRPr="009B0093" w:rsidRDefault="0043695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40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2F1D4" w14:textId="47437BCF" w:rsidR="009B0093" w:rsidRPr="009B0093" w:rsidRDefault="0043695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40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42DE1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4847984B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DD5DF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1.3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2A45B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Лабораторные занятия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7F075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-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07139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-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84CE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46409B55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A5DB1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95773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Самостоятельная работа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C8BE7" w14:textId="3CF1C358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1</w:t>
            </w:r>
            <w:r w:rsidR="0043695F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FEE71" w14:textId="23A6838C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9645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1</w:t>
            </w:r>
            <w:r w:rsidR="0043695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2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B3081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49F300DF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D6E2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76F1F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Промежуточная аттестация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EDBFD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зачет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A700B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94EDB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7A1DCA1F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558A3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0EB9" w14:textId="77777777" w:rsidR="009B0093" w:rsidRPr="009B0093" w:rsidRDefault="009B0093" w:rsidP="009B0093">
            <w:pPr>
              <w:suppressAutoHyphens w:val="0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Зачет/</w:t>
            </w:r>
            <w:proofErr w:type="spellStart"/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диф.зачет</w:t>
            </w:r>
            <w:proofErr w:type="spellEnd"/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/экзамен 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C12B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29964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35417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68EF0822" w14:textId="77777777" w:rsidTr="00C02EF8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00A4F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86D11" w14:textId="77777777" w:rsidR="009B0093" w:rsidRPr="009B0093" w:rsidRDefault="009B0093" w:rsidP="009B009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Итого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CDC05" w14:textId="77777777" w:rsidR="009B0093" w:rsidRPr="009B0093" w:rsidRDefault="009645E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72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1AA84" w14:textId="77777777" w:rsidR="009B0093" w:rsidRPr="009B0093" w:rsidRDefault="009645EF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72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79014" w14:textId="77777777" w:rsidR="009B0093" w:rsidRPr="009B0093" w:rsidRDefault="009B0093" w:rsidP="009B009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</w:tbl>
    <w:p w14:paraId="3517FB63" w14:textId="77777777" w:rsidR="003A5897" w:rsidRDefault="003A5897" w:rsidP="00C62CD9">
      <w:pPr>
        <w:spacing w:after="120"/>
        <w:rPr>
          <w:rFonts w:ascii="Times New Roman" w:hAnsi="Times New Roman" w:cs="Times New Roman"/>
          <w:b/>
        </w:rPr>
      </w:pPr>
    </w:p>
    <w:p w14:paraId="7413C22E" w14:textId="77777777" w:rsidR="009B0093" w:rsidRPr="009B0093" w:rsidRDefault="009B0093" w:rsidP="009B0093">
      <w:pPr>
        <w:suppressAutoHyphens w:val="0"/>
        <w:spacing w:line="252" w:lineRule="auto"/>
        <w:ind w:firstLine="708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B0093">
        <w:rPr>
          <w:rFonts w:ascii="Times New Roman" w:eastAsia="Times New Roman" w:hAnsi="Times New Roman" w:cs="Times New Roman"/>
          <w:kern w:val="0"/>
          <w:lang w:eastAsia="ru-RU" w:bidi="ar-SA"/>
        </w:rPr>
        <w:t>3.1.2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  <w:r w:rsidR="00D16561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Очно-з</w:t>
      </w:r>
      <w:r w:rsidRPr="009B0093">
        <w:rPr>
          <w:rFonts w:ascii="Times New Roman" w:eastAsia="Times New Roman" w:hAnsi="Times New Roman" w:cs="Times New Roman"/>
          <w:kern w:val="0"/>
          <w:lang w:eastAsia="ru-RU" w:bidi="ar-SA"/>
        </w:rPr>
        <w:t>аочная форма обучения</w:t>
      </w:r>
    </w:p>
    <w:tbl>
      <w:tblPr>
        <w:tblW w:w="975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4521"/>
        <w:gridCol w:w="1523"/>
        <w:gridCol w:w="1559"/>
        <w:gridCol w:w="1473"/>
      </w:tblGrid>
      <w:tr w:rsidR="009B0093" w:rsidRPr="009B0093" w14:paraId="20CCAB75" w14:textId="77777777" w:rsidTr="009B0093">
        <w:trPr>
          <w:trHeight w:val="20"/>
          <w:jc w:val="center"/>
        </w:trPr>
        <w:tc>
          <w:tcPr>
            <w:tcW w:w="6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D47E9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№ п/п</w:t>
            </w:r>
          </w:p>
        </w:tc>
        <w:tc>
          <w:tcPr>
            <w:tcW w:w="45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C9062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Вид учебной работы</w:t>
            </w:r>
          </w:p>
        </w:tc>
        <w:tc>
          <w:tcPr>
            <w:tcW w:w="15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BD82C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 xml:space="preserve">Количество </w:t>
            </w: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br/>
              <w:t>часов</w:t>
            </w:r>
          </w:p>
        </w:tc>
        <w:tc>
          <w:tcPr>
            <w:tcW w:w="303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0B7ED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Семестры</w:t>
            </w:r>
          </w:p>
        </w:tc>
      </w:tr>
      <w:tr w:rsidR="009B0093" w:rsidRPr="009B0093" w14:paraId="163E8FF8" w14:textId="77777777" w:rsidTr="009B0093">
        <w:trPr>
          <w:trHeight w:val="254"/>
          <w:jc w:val="center"/>
        </w:trPr>
        <w:tc>
          <w:tcPr>
            <w:tcW w:w="6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A7ADC" w14:textId="77777777" w:rsidR="009B0093" w:rsidRPr="009B0093" w:rsidRDefault="009B0093" w:rsidP="009B0093">
            <w:pPr>
              <w:suppressAutoHyphens w:val="0"/>
              <w:spacing w:line="276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839D3" w14:textId="77777777" w:rsidR="009B0093" w:rsidRPr="009B0093" w:rsidRDefault="009B0093" w:rsidP="009B0093">
            <w:pPr>
              <w:suppressAutoHyphens w:val="0"/>
              <w:spacing w:line="276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152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F4B63" w14:textId="77777777" w:rsidR="009B0093" w:rsidRPr="009B0093" w:rsidRDefault="009B0093" w:rsidP="009B0093">
            <w:pPr>
              <w:suppressAutoHyphens w:val="0"/>
              <w:spacing w:line="276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BF8D8" w14:textId="77777777" w:rsidR="009B0093" w:rsidRPr="009B0093" w:rsidRDefault="009645EF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6552E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7C445D16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5D0CB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1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7E253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 xml:space="preserve">Аудиторные занятия 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25741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28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1A2EEF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28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743E4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65FFE61E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41E55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CA122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В том числе: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E71A9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B5834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3ADD0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2B5FC037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BF9C5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1.1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9D17C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Лекции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65080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AF8CC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  <w:r w:rsidR="009645EF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4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69BA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43C79241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DC7F0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1.2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C0062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Семинарские/практические занятия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759F0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217B8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1</w:t>
            </w:r>
            <w:r w:rsidR="009645EF"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4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4A4EA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3A1A2371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29B02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1.3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17BEF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Лабораторные занятия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C625C" w14:textId="77777777" w:rsidR="009B0093" w:rsidRPr="009B0093" w:rsidRDefault="009645EF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-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6116E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70AB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1B39B3D5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E7F4B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2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62088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Самостоятельная работа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FBC3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44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9596F" w14:textId="77777777" w:rsidR="009B0093" w:rsidRPr="009B0093" w:rsidRDefault="00D16561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44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8B8E3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39743095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4C447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3</w:t>
            </w: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A9FBA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Промежуточная аттестация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E646E" w14:textId="77777777" w:rsidR="009B0093" w:rsidRPr="009B0093" w:rsidRDefault="000E5F4A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зачет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FC333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6374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4F66EDD0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89CFF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BA672" w14:textId="77777777" w:rsidR="009B0093" w:rsidRPr="009B0093" w:rsidRDefault="009B0093" w:rsidP="009B0093">
            <w:pPr>
              <w:suppressAutoHyphens w:val="0"/>
              <w:spacing w:line="252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Зачет/</w:t>
            </w:r>
            <w:proofErr w:type="spellStart"/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>диф.зачет</w:t>
            </w:r>
            <w:proofErr w:type="spellEnd"/>
            <w:r w:rsidRPr="009B0093"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  <w:t xml:space="preserve">/экзамен 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D4C04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9FECF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11E5F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  <w:tr w:rsidR="009B0093" w:rsidRPr="009B0093" w14:paraId="26F32F12" w14:textId="77777777" w:rsidTr="009B0093">
        <w:trPr>
          <w:trHeight w:val="20"/>
          <w:jc w:val="center"/>
        </w:trPr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E3375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</w:p>
        </w:tc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8E2C0" w14:textId="77777777" w:rsidR="009B0093" w:rsidRPr="009B0093" w:rsidRDefault="009B0093" w:rsidP="009B0093">
            <w:pPr>
              <w:suppressAutoHyphens w:val="0"/>
              <w:spacing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  <w:r w:rsidRPr="009B0093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Итого</w:t>
            </w:r>
          </w:p>
        </w:tc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B206" w14:textId="77777777" w:rsidR="009B0093" w:rsidRPr="009B0093" w:rsidRDefault="009645EF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 w:bidi="ar-SA"/>
              </w:rPr>
              <w:t>72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5498" w14:textId="77777777" w:rsidR="009B0093" w:rsidRPr="009B0093" w:rsidRDefault="009645EF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</w:pPr>
            <w:r w:rsidRPr="009645E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72</w:t>
            </w:r>
          </w:p>
        </w:tc>
        <w:tc>
          <w:tcPr>
            <w:tcW w:w="14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F87B" w14:textId="77777777" w:rsidR="009B0093" w:rsidRPr="009B0093" w:rsidRDefault="009B0093" w:rsidP="009B0093">
            <w:pPr>
              <w:suppressAutoHyphens w:val="0"/>
              <w:spacing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 w:bidi="ar-SA"/>
              </w:rPr>
            </w:pPr>
          </w:p>
        </w:tc>
      </w:tr>
    </w:tbl>
    <w:p w14:paraId="5A619BB5" w14:textId="77777777" w:rsidR="003A5897" w:rsidRDefault="003A5897" w:rsidP="00C62CD9">
      <w:pPr>
        <w:spacing w:after="120"/>
        <w:rPr>
          <w:rFonts w:ascii="Times New Roman" w:hAnsi="Times New Roman" w:cs="Times New Roman"/>
          <w:b/>
        </w:rPr>
      </w:pPr>
    </w:p>
    <w:p w14:paraId="6D9F5B3F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157C80B1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6461C311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158548EE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354B9F90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31352DA2" w14:textId="77777777" w:rsidR="0075496E" w:rsidRPr="00F33BE1" w:rsidRDefault="0075496E" w:rsidP="00F33BE1">
      <w:pPr>
        <w:pStyle w:val="2"/>
        <w:numPr>
          <w:ilvl w:val="1"/>
          <w:numId w:val="20"/>
        </w:numPr>
        <w:tabs>
          <w:tab w:val="left" w:pos="708"/>
        </w:tabs>
        <w:suppressAutoHyphens w:val="0"/>
        <w:spacing w:before="0" w:after="0"/>
        <w:ind w:left="0" w:firstLine="420"/>
        <w:rPr>
          <w:rFonts w:ascii="Times New Roman" w:eastAsia="Times New Roman" w:hAnsi="Times New Roman" w:cs="Times New Roman"/>
          <w:i w:val="0"/>
          <w:iCs w:val="0"/>
          <w:kern w:val="0"/>
          <w:sz w:val="24"/>
          <w:szCs w:val="24"/>
          <w:lang w:eastAsia="ru-RU" w:bidi="ar-SA"/>
        </w:rPr>
      </w:pPr>
      <w:r w:rsidRPr="00F33BE1">
        <w:rPr>
          <w:rFonts w:ascii="Times New Roman" w:hAnsi="Times New Roman" w:cs="Times New Roman"/>
          <w:i w:val="0"/>
          <w:iCs w:val="0"/>
          <w:sz w:val="24"/>
          <w:szCs w:val="24"/>
        </w:rPr>
        <w:lastRenderedPageBreak/>
        <w:t xml:space="preserve">Тематический план изучения дисциплины </w:t>
      </w:r>
    </w:p>
    <w:p w14:paraId="60245CEB" w14:textId="77777777" w:rsidR="0075496E" w:rsidRPr="007050F3" w:rsidRDefault="0075496E" w:rsidP="00F33BE1">
      <w:pPr>
        <w:ind w:firstLine="420"/>
        <w:rPr>
          <w:rFonts w:hint="eastAsia"/>
          <w:b/>
          <w:bCs/>
        </w:rPr>
      </w:pPr>
      <w:r w:rsidRPr="007050F3">
        <w:rPr>
          <w:b/>
          <w:bCs/>
        </w:rPr>
        <w:t>3.2.1</w:t>
      </w:r>
      <w:r w:rsidR="00F33BE1">
        <w:rPr>
          <w:b/>
          <w:bCs/>
        </w:rPr>
        <w:t>.</w:t>
      </w:r>
      <w:r w:rsidRPr="007050F3">
        <w:rPr>
          <w:b/>
          <w:bCs/>
        </w:rPr>
        <w:t xml:space="preserve"> Очная форма обучения</w:t>
      </w:r>
    </w:p>
    <w:tbl>
      <w:tblPr>
        <w:tblW w:w="98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985"/>
        <w:gridCol w:w="851"/>
        <w:gridCol w:w="850"/>
        <w:gridCol w:w="993"/>
        <w:gridCol w:w="850"/>
        <w:gridCol w:w="851"/>
        <w:gridCol w:w="814"/>
      </w:tblGrid>
      <w:tr w:rsidR="0075496E" w14:paraId="5B63CF6C" w14:textId="77777777" w:rsidTr="00AA3E4F">
        <w:trPr>
          <w:trHeight w:val="20"/>
          <w:jc w:val="center"/>
        </w:trPr>
        <w:tc>
          <w:tcPr>
            <w:tcW w:w="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D7EA2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  <w:bookmarkStart w:id="2" w:name="_Hlk143099842"/>
            <w:r>
              <w:rPr>
                <w:b/>
              </w:rPr>
              <w:t>№</w:t>
            </w:r>
          </w:p>
          <w:p w14:paraId="16BFEFD6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п/п</w:t>
            </w:r>
          </w:p>
        </w:tc>
        <w:tc>
          <w:tcPr>
            <w:tcW w:w="3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7" w:type="dxa"/>
              <w:bottom w:w="0" w:type="dxa"/>
              <w:right w:w="17" w:type="dxa"/>
            </w:tcMar>
            <w:vAlign w:val="center"/>
            <w:hideMark/>
          </w:tcPr>
          <w:p w14:paraId="5C609645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Разделы/темы</w:t>
            </w:r>
          </w:p>
          <w:p w14:paraId="0071B162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дисциплины</w:t>
            </w:r>
          </w:p>
        </w:tc>
        <w:tc>
          <w:tcPr>
            <w:tcW w:w="5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EA7B0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Трудоемкость, час</w:t>
            </w:r>
          </w:p>
        </w:tc>
      </w:tr>
      <w:tr w:rsidR="0075496E" w14:paraId="1860B8FC" w14:textId="77777777" w:rsidTr="00AA3E4F">
        <w:trPr>
          <w:trHeight w:val="20"/>
          <w:jc w:val="center"/>
        </w:trPr>
        <w:tc>
          <w:tcPr>
            <w:tcW w:w="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4854" w14:textId="77777777" w:rsidR="0075496E" w:rsidRDefault="0075496E">
            <w:pPr>
              <w:rPr>
                <w:rFonts w:hint="eastAsia"/>
                <w:b/>
              </w:rPr>
            </w:pPr>
          </w:p>
        </w:tc>
        <w:tc>
          <w:tcPr>
            <w:tcW w:w="3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87178" w14:textId="77777777" w:rsidR="0075496E" w:rsidRDefault="0075496E">
            <w:pPr>
              <w:rPr>
                <w:rFonts w:hint="eastAsia"/>
                <w:b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5CFDB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  <w:r>
              <w:rPr>
                <w:b/>
              </w:rPr>
              <w:t>Всего</w:t>
            </w:r>
          </w:p>
        </w:tc>
        <w:tc>
          <w:tcPr>
            <w:tcW w:w="35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3AE12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Аудиторная работа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9B424" w14:textId="77777777" w:rsidR="0075496E" w:rsidRDefault="0075496E">
            <w:pPr>
              <w:spacing w:line="232" w:lineRule="auto"/>
              <w:ind w:left="-57" w:right="-57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 xml:space="preserve">Самостоятельная работа </w:t>
            </w:r>
          </w:p>
        </w:tc>
      </w:tr>
      <w:tr w:rsidR="0075496E" w14:paraId="05EB9655" w14:textId="77777777" w:rsidTr="00AA3E4F">
        <w:trPr>
          <w:cantSplit/>
          <w:trHeight w:val="1707"/>
          <w:tblHeader/>
          <w:jc w:val="center"/>
        </w:trPr>
        <w:tc>
          <w:tcPr>
            <w:tcW w:w="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56CFE" w14:textId="77777777" w:rsidR="0075496E" w:rsidRDefault="0075496E">
            <w:pPr>
              <w:rPr>
                <w:rFonts w:hint="eastAsia"/>
                <w:b/>
              </w:rPr>
            </w:pPr>
          </w:p>
        </w:tc>
        <w:tc>
          <w:tcPr>
            <w:tcW w:w="3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3371F" w14:textId="77777777" w:rsidR="0075496E" w:rsidRDefault="0075496E">
            <w:pPr>
              <w:rPr>
                <w:rFonts w:hint="eastAsia"/>
                <w:b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67AD9" w14:textId="77777777" w:rsidR="0075496E" w:rsidRDefault="0075496E">
            <w:pPr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3C7D3" w14:textId="77777777" w:rsidR="0075496E" w:rsidRDefault="0075496E">
            <w:pPr>
              <w:spacing w:line="232" w:lineRule="auto"/>
              <w:ind w:left="113" w:right="113"/>
              <w:jc w:val="center"/>
              <w:rPr>
                <w:rFonts w:hint="eastAsia"/>
              </w:rPr>
            </w:pPr>
            <w:r>
              <w:t>Лекции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C032" w14:textId="77777777" w:rsidR="0075496E" w:rsidRDefault="0075496E">
            <w:pPr>
              <w:spacing w:line="232" w:lineRule="auto"/>
              <w:ind w:left="-113" w:right="-57"/>
              <w:jc w:val="center"/>
              <w:rPr>
                <w:rFonts w:hint="eastAsia"/>
              </w:rPr>
            </w:pPr>
            <w:r>
              <w:t>Семинарские/ практические занятия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B1023" w14:textId="77777777" w:rsidR="0075496E" w:rsidRDefault="0075496E">
            <w:pPr>
              <w:spacing w:line="232" w:lineRule="auto"/>
              <w:ind w:left="-57" w:right="-57"/>
              <w:jc w:val="center"/>
              <w:rPr>
                <w:rFonts w:hint="eastAsia"/>
              </w:rPr>
            </w:pPr>
            <w:r>
              <w:t>Лабораторные занятия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DD9E" w14:textId="77777777" w:rsidR="0075496E" w:rsidRDefault="0075496E">
            <w:pPr>
              <w:spacing w:line="232" w:lineRule="auto"/>
              <w:ind w:left="-57" w:right="-57"/>
              <w:jc w:val="center"/>
              <w:rPr>
                <w:rFonts w:hint="eastAsia"/>
              </w:rPr>
            </w:pPr>
            <w: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0B423" w14:textId="77777777" w:rsidR="0075496E" w:rsidRDefault="0075496E">
            <w:pPr>
              <w:rPr>
                <w:rFonts w:hint="eastAsia"/>
                <w:b/>
              </w:rPr>
            </w:pPr>
          </w:p>
        </w:tc>
      </w:tr>
      <w:tr w:rsidR="0075496E" w14:paraId="7603398D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2F8C5" w14:textId="77777777" w:rsidR="0075496E" w:rsidRDefault="0075496E">
            <w:pPr>
              <w:widowControl w:val="0"/>
              <w:spacing w:line="232" w:lineRule="auto"/>
              <w:jc w:val="both"/>
              <w:rPr>
                <w:rFonts w:hint="eastAsia"/>
              </w:rPr>
            </w:pPr>
            <w:r>
              <w:t>1</w:t>
            </w:r>
            <w:r w:rsidR="00FA4D29">
              <w:t>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E78C1" w14:textId="77777777" w:rsidR="0075496E" w:rsidRDefault="0075496E">
            <w:pPr>
              <w:spacing w:line="232" w:lineRule="auto"/>
              <w:ind w:firstLine="4"/>
              <w:rPr>
                <w:rFonts w:hint="eastAsia"/>
              </w:rPr>
            </w:pPr>
            <w:r>
              <w:t>Раздел 1</w:t>
            </w:r>
            <w:r w:rsidRPr="00626033">
              <w:t xml:space="preserve">. </w:t>
            </w:r>
            <w:r w:rsidR="00FA4D29" w:rsidRPr="00626033">
              <w:t>Что такое Россия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6020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8790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7448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C73F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1949A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B42F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5496E" w14:paraId="2D4648A6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3C530" w14:textId="77777777" w:rsidR="0075496E" w:rsidRDefault="0075496E">
            <w:pPr>
              <w:widowControl w:val="0"/>
              <w:spacing w:line="232" w:lineRule="auto"/>
              <w:jc w:val="both"/>
              <w:rPr>
                <w:rFonts w:hint="eastAsia"/>
              </w:rPr>
            </w:pPr>
            <w:r>
              <w:t>1.1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0C318" w14:textId="77777777" w:rsidR="0075496E" w:rsidRDefault="0075496E">
            <w:pPr>
              <w:spacing w:line="232" w:lineRule="auto"/>
              <w:ind w:firstLine="4"/>
              <w:rPr>
                <w:rFonts w:hint="eastAsia"/>
              </w:rPr>
            </w:pPr>
            <w:r>
              <w:t>Тема 1.</w:t>
            </w:r>
            <w:r w:rsidR="00FA4D29">
              <w:t xml:space="preserve"> </w:t>
            </w:r>
            <w:r w:rsidR="00FA4D29" w:rsidRPr="00FA4D29">
              <w:t>Современная Россия: цифры и факты, достижения и герои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1E8D" w14:textId="77777777" w:rsidR="0075496E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5CEDA" w14:textId="77777777" w:rsidR="0075496E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73E8" w14:textId="77777777" w:rsidR="0075496E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8F15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1DF96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57DB" w14:textId="77777777" w:rsidR="0075496E" w:rsidRDefault="00243D8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75496E" w14:paraId="3AF6DAC5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DC4D8" w14:textId="77777777" w:rsidR="0075496E" w:rsidRDefault="00FA4D29">
            <w:pPr>
              <w:widowControl w:val="0"/>
              <w:spacing w:line="232" w:lineRule="auto"/>
              <w:jc w:val="both"/>
              <w:rPr>
                <w:rFonts w:hint="eastAsia"/>
              </w:rPr>
            </w:pPr>
            <w:r>
              <w:t>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589AE" w14:textId="77777777" w:rsidR="0075496E" w:rsidRDefault="00AA3E4F">
            <w:pPr>
              <w:spacing w:line="232" w:lineRule="auto"/>
              <w:ind w:firstLine="4"/>
              <w:rPr>
                <w:rFonts w:hint="eastAsia"/>
              </w:rPr>
            </w:pPr>
            <w:r>
              <w:t>Раздел</w:t>
            </w:r>
            <w:r w:rsidR="0075496E">
              <w:t xml:space="preserve"> 2.</w:t>
            </w:r>
            <w:r w:rsidR="00FA4D29">
              <w:t xml:space="preserve"> </w:t>
            </w:r>
            <w:r w:rsidR="00FA4D29" w:rsidRPr="00FA4D29">
              <w:t>Российское государство- цивилизация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FB1C0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EEEA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4A86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B9D0A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488D6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4B7E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5496E" w14:paraId="141B6F9B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81AC" w14:textId="77777777" w:rsidR="0075496E" w:rsidRDefault="00AA3E4F">
            <w:pPr>
              <w:spacing w:line="232" w:lineRule="auto"/>
              <w:jc w:val="both"/>
              <w:rPr>
                <w:rFonts w:hint="eastAsia"/>
              </w:rPr>
            </w:pPr>
            <w:r>
              <w:t>2.1.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26F9C" w14:textId="77777777" w:rsidR="0075496E" w:rsidRDefault="00FA4D29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FA4D29">
              <w:t>Цивилизационный подход: возможности и ограничения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A27D" w14:textId="77777777" w:rsidR="0075496E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6881F" w14:textId="77777777" w:rsidR="0075496E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10FC" w14:textId="77777777" w:rsidR="0075496E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79FA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2AE9" w14:textId="77777777" w:rsidR="0075496E" w:rsidRDefault="0075496E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043C" w14:textId="77777777" w:rsidR="0075496E" w:rsidRDefault="00243D8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FA4D29" w14:paraId="4441D592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3FE2" w14:textId="77777777" w:rsidR="00FA4D29" w:rsidRDefault="00AA3E4F">
            <w:pPr>
              <w:spacing w:line="232" w:lineRule="auto"/>
              <w:jc w:val="both"/>
              <w:rPr>
                <w:rFonts w:hint="eastAsia"/>
              </w:rPr>
            </w:pPr>
            <w:r>
              <w:t>2.2.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0B23F" w14:textId="77777777" w:rsidR="00FA4D29" w:rsidRDefault="00FA4D29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FA4D29">
              <w:t>Философское осмысление России как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D927" w14:textId="77777777" w:rsidR="00FA4D29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84D7" w14:textId="77777777" w:rsidR="00FA4D29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CD25" w14:textId="054E7230" w:rsidR="00FA4D29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089E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58C3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CEFA2" w14:textId="77777777" w:rsidR="00FA4D29" w:rsidRDefault="00243D8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</w:tr>
      <w:tr w:rsidR="00FA4D29" w14:paraId="023752FE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12F7" w14:textId="77777777" w:rsidR="00FA4D29" w:rsidRDefault="00FA4D29">
            <w:pPr>
              <w:spacing w:line="232" w:lineRule="auto"/>
              <w:jc w:val="both"/>
              <w:rPr>
                <w:rFonts w:hint="eastAsia"/>
              </w:rPr>
            </w:pPr>
            <w:r>
              <w:t xml:space="preserve">3. 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47CD" w14:textId="77777777" w:rsidR="00FA4D29" w:rsidRDefault="00AA3E4F">
            <w:pPr>
              <w:spacing w:line="232" w:lineRule="auto"/>
              <w:rPr>
                <w:rFonts w:hint="eastAsia"/>
              </w:rPr>
            </w:pPr>
            <w:r>
              <w:t xml:space="preserve">Раздел 3. </w:t>
            </w:r>
            <w:r w:rsidR="00FA4D29" w:rsidRPr="00FA4D29">
              <w:t>Российское мировоззрение и ценности российской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6548C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46DD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97B7A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E670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F3ED7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A8403" w14:textId="77777777" w:rsidR="00FA4D29" w:rsidRDefault="00FA4D29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AA3E4F" w14:paraId="567790A4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77CF8" w14:textId="77777777" w:rsidR="00AA3E4F" w:rsidRDefault="00626033">
            <w:pPr>
              <w:spacing w:line="232" w:lineRule="auto"/>
              <w:jc w:val="both"/>
              <w:rPr>
                <w:rFonts w:hint="eastAsia"/>
              </w:rPr>
            </w:pPr>
            <w:r>
              <w:t>3.1.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1ED65" w14:textId="77777777" w:rsidR="00AA3E4F" w:rsidRDefault="00AA3E4F" w:rsidP="00AA3E4F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AA3E4F">
              <w:t>Мировоззрение и идентичность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081E" w14:textId="77777777" w:rsidR="00AA3E4F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4B3A" w14:textId="77777777" w:rsidR="00AA3E4F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BD239" w14:textId="77777777" w:rsidR="00AA3E4F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D2F5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03C1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DB9B" w14:textId="630A169E" w:rsidR="00AA3E4F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AA3E4F" w14:paraId="1D09FEE6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BA6C" w14:textId="77777777" w:rsidR="00AA3E4F" w:rsidRDefault="00626033">
            <w:pPr>
              <w:spacing w:line="232" w:lineRule="auto"/>
              <w:jc w:val="both"/>
              <w:rPr>
                <w:rFonts w:hint="eastAsia"/>
              </w:rPr>
            </w:pPr>
            <w:r>
              <w:t>3.2.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88B8" w14:textId="77777777" w:rsidR="00AA3E4F" w:rsidRDefault="00AA3E4F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AA3E4F">
              <w:t>Мировоззренческие принципы (константы) российской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B943" w14:textId="77777777" w:rsidR="00AA3E4F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FE93" w14:textId="77777777" w:rsidR="00AA3E4F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7594A" w14:textId="77777777" w:rsidR="00AA3E4F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70E2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5177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0104" w14:textId="31734AAE" w:rsidR="00AA3E4F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AA3E4F" w14:paraId="482E1303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8E8E" w14:textId="77777777" w:rsidR="00AA3E4F" w:rsidRDefault="00AA3E4F">
            <w:pPr>
              <w:spacing w:line="232" w:lineRule="auto"/>
              <w:jc w:val="both"/>
              <w:rPr>
                <w:rFonts w:hint="eastAsia"/>
              </w:rPr>
            </w:pPr>
            <w:r>
              <w:t>4.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9EA0" w14:textId="77777777" w:rsidR="00AA3E4F" w:rsidRDefault="00626033">
            <w:pPr>
              <w:spacing w:line="232" w:lineRule="auto"/>
              <w:rPr>
                <w:rFonts w:hint="eastAsia"/>
              </w:rPr>
            </w:pPr>
            <w:r>
              <w:t xml:space="preserve">Раздел 4. </w:t>
            </w:r>
            <w:r w:rsidR="00AA3E4F" w:rsidRPr="00AA3E4F">
              <w:t>Политическое устройство России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B2D14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D20A6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459E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D728C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4EE2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1A3A" w14:textId="77777777" w:rsidR="00AA3E4F" w:rsidRDefault="00AA3E4F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626033" w14:paraId="2DAA217C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4251" w14:textId="77777777" w:rsidR="00626033" w:rsidRDefault="00626033">
            <w:pPr>
              <w:spacing w:line="232" w:lineRule="auto"/>
              <w:jc w:val="both"/>
              <w:rPr>
                <w:rFonts w:hint="eastAsia"/>
              </w:rPr>
            </w:pPr>
            <w:r>
              <w:t>4.1.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EA4D" w14:textId="77777777" w:rsidR="00626033" w:rsidRDefault="00626033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626033">
              <w:t>Конституционные принципы и разделение властей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73C0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562F" w14:textId="77777777" w:rsidR="00626033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FCDB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FE61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9825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A18A" w14:textId="31436A51" w:rsidR="00626033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626033" w14:paraId="67E97833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54F4" w14:textId="77777777" w:rsidR="00626033" w:rsidRDefault="00626033">
            <w:pPr>
              <w:spacing w:line="232" w:lineRule="auto"/>
              <w:jc w:val="both"/>
              <w:rPr>
                <w:rFonts w:hint="eastAsia"/>
              </w:rPr>
            </w:pPr>
            <w:r>
              <w:t>4.2.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F1CB6" w14:textId="77777777" w:rsidR="00626033" w:rsidRDefault="00626033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626033">
              <w:t>Стратегическое планирование: национальные проекты и государственные программы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4690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8D0FC" w14:textId="77777777" w:rsidR="00626033" w:rsidRDefault="00D71903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491C" w14:textId="477977A0" w:rsidR="00626033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F90C9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5225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618F" w14:textId="1C59D510" w:rsidR="00626033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626033" w14:paraId="718D0B07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20C9" w14:textId="77777777" w:rsidR="00626033" w:rsidRDefault="00626033">
            <w:pPr>
              <w:spacing w:line="232" w:lineRule="auto"/>
              <w:jc w:val="both"/>
              <w:rPr>
                <w:rFonts w:hint="eastAsia"/>
              </w:rPr>
            </w:pPr>
            <w:r>
              <w:t xml:space="preserve">5. 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73D7" w14:textId="77777777" w:rsidR="00626033" w:rsidRDefault="00626033">
            <w:pPr>
              <w:spacing w:line="232" w:lineRule="auto"/>
              <w:rPr>
                <w:rFonts w:hint="eastAsia"/>
              </w:rPr>
            </w:pPr>
            <w:r>
              <w:t xml:space="preserve">Раздел 5. </w:t>
            </w:r>
            <w:r w:rsidRPr="00626033">
              <w:t>Вызовы будущего и развитие страны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017D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9BEB2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ABE7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6C7F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F2B16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DADC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626033" w14:paraId="32FA9FBE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F4F7" w14:textId="77777777" w:rsidR="00626033" w:rsidRDefault="006F5689">
            <w:pPr>
              <w:spacing w:line="232" w:lineRule="auto"/>
              <w:jc w:val="both"/>
              <w:rPr>
                <w:rFonts w:hint="eastAsia"/>
              </w:rPr>
            </w:pPr>
            <w:r>
              <w:t>5.1.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E9772" w14:textId="77777777" w:rsidR="00626033" w:rsidRDefault="00626033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626033">
              <w:t>Актуальные вызовы и проблемы развития России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E9F3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FDABB" w14:textId="77777777" w:rsidR="00626033" w:rsidRDefault="0083721B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0E67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506C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1242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2B59" w14:textId="5EA43613" w:rsidR="00626033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626033" w14:paraId="716C3AFC" w14:textId="77777777" w:rsidTr="00AA3E4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0E85" w14:textId="77777777" w:rsidR="00626033" w:rsidRDefault="006F5689">
            <w:pPr>
              <w:spacing w:line="232" w:lineRule="auto"/>
              <w:jc w:val="both"/>
              <w:rPr>
                <w:rFonts w:hint="eastAsia"/>
              </w:rPr>
            </w:pPr>
            <w:r>
              <w:t>5.2.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F4A2" w14:textId="77777777" w:rsidR="00626033" w:rsidRDefault="00626033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626033">
              <w:t>Сценарии развития российской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CF67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997B" w14:textId="735A2E6A" w:rsidR="00626033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2CF4A" w14:textId="77777777" w:rsidR="00626033" w:rsidRDefault="007A7BA5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07ED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D1DC" w14:textId="77777777" w:rsidR="00626033" w:rsidRDefault="00626033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AB8B1" w14:textId="6BC07118" w:rsidR="00626033" w:rsidRDefault="00EE0A91">
            <w:pPr>
              <w:spacing w:line="232" w:lineRule="auto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75496E" w14:paraId="10C68F63" w14:textId="77777777" w:rsidTr="00AA3E4F">
        <w:trPr>
          <w:trHeight w:val="20"/>
          <w:jc w:val="center"/>
        </w:trPr>
        <w:tc>
          <w:tcPr>
            <w:tcW w:w="4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FC9D5" w14:textId="77777777" w:rsidR="0075496E" w:rsidRDefault="0075496E">
            <w:pPr>
              <w:spacing w:line="232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EECFC" w14:textId="77777777" w:rsidR="0075496E" w:rsidRDefault="00FE1964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5C03" w14:textId="6551ED72" w:rsidR="0075496E" w:rsidRDefault="0043695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981C" w14:textId="6DADDE53" w:rsidR="0075496E" w:rsidRDefault="0043695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4CC7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49A1" w14:textId="77777777" w:rsidR="0075496E" w:rsidRDefault="0075496E">
            <w:pPr>
              <w:spacing w:line="23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78F71" w14:textId="536D74BE" w:rsidR="0075496E" w:rsidRDefault="00243D8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1</w:t>
            </w:r>
            <w:r w:rsidR="0043695F">
              <w:rPr>
                <w:b/>
              </w:rPr>
              <w:t>2</w:t>
            </w:r>
          </w:p>
        </w:tc>
      </w:tr>
      <w:bookmarkEnd w:id="2"/>
    </w:tbl>
    <w:p w14:paraId="2C777852" w14:textId="77777777" w:rsidR="009B0093" w:rsidRDefault="009B0093" w:rsidP="00C62CD9">
      <w:pPr>
        <w:spacing w:after="120"/>
        <w:rPr>
          <w:rFonts w:ascii="Times New Roman" w:hAnsi="Times New Roman" w:cs="Times New Roman"/>
          <w:b/>
        </w:rPr>
      </w:pPr>
    </w:p>
    <w:p w14:paraId="7E4FB3D5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52B2EE9C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3578B6CE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7309D865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5BBF998B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60725744" w14:textId="77777777" w:rsidR="00CA135B" w:rsidRDefault="00CA135B" w:rsidP="00C62CD9">
      <w:pPr>
        <w:spacing w:after="120"/>
        <w:rPr>
          <w:rFonts w:ascii="Times New Roman" w:hAnsi="Times New Roman" w:cs="Times New Roman"/>
          <w:b/>
        </w:rPr>
      </w:pPr>
    </w:p>
    <w:p w14:paraId="1D8AA984" w14:textId="77777777" w:rsidR="0075496E" w:rsidRDefault="007050F3" w:rsidP="00C62CD9">
      <w:pPr>
        <w:spacing w:after="120"/>
        <w:rPr>
          <w:rFonts w:ascii="Times New Roman" w:hAnsi="Times New Roman" w:cs="Times New Roman"/>
          <w:b/>
        </w:rPr>
      </w:pPr>
      <w:r w:rsidRPr="007050F3">
        <w:rPr>
          <w:rFonts w:ascii="Times New Roman" w:hAnsi="Times New Roman" w:cs="Times New Roman"/>
          <w:b/>
        </w:rPr>
        <w:lastRenderedPageBreak/>
        <w:t>3.2.2</w:t>
      </w:r>
      <w:r w:rsidR="00F33BE1">
        <w:rPr>
          <w:rFonts w:ascii="Times New Roman" w:hAnsi="Times New Roman" w:cs="Times New Roman"/>
          <w:b/>
        </w:rPr>
        <w:t>.</w:t>
      </w:r>
      <w:r w:rsidR="00D16561">
        <w:rPr>
          <w:rFonts w:ascii="Times New Roman" w:hAnsi="Times New Roman" w:cs="Times New Roman"/>
          <w:b/>
        </w:rPr>
        <w:t xml:space="preserve"> Очно-з</w:t>
      </w:r>
      <w:r w:rsidRPr="007050F3">
        <w:rPr>
          <w:rFonts w:ascii="Times New Roman" w:hAnsi="Times New Roman" w:cs="Times New Roman"/>
          <w:b/>
        </w:rPr>
        <w:t>аочная форма обучения</w:t>
      </w:r>
    </w:p>
    <w:tbl>
      <w:tblPr>
        <w:tblW w:w="98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985"/>
        <w:gridCol w:w="851"/>
        <w:gridCol w:w="850"/>
        <w:gridCol w:w="993"/>
        <w:gridCol w:w="850"/>
        <w:gridCol w:w="851"/>
        <w:gridCol w:w="814"/>
      </w:tblGrid>
      <w:tr w:rsidR="007050F3" w14:paraId="6A3FF54D" w14:textId="77777777" w:rsidTr="00EE05AF">
        <w:trPr>
          <w:trHeight w:val="20"/>
          <w:jc w:val="center"/>
        </w:trPr>
        <w:tc>
          <w:tcPr>
            <w:tcW w:w="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5F050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№</w:t>
            </w:r>
          </w:p>
          <w:p w14:paraId="72311237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п/п</w:t>
            </w:r>
          </w:p>
        </w:tc>
        <w:tc>
          <w:tcPr>
            <w:tcW w:w="3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7" w:type="dxa"/>
              <w:bottom w:w="0" w:type="dxa"/>
              <w:right w:w="17" w:type="dxa"/>
            </w:tcMar>
            <w:vAlign w:val="center"/>
            <w:hideMark/>
          </w:tcPr>
          <w:p w14:paraId="5F94AA36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Разделы/темы</w:t>
            </w:r>
          </w:p>
          <w:p w14:paraId="6552B88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дисциплины</w:t>
            </w:r>
          </w:p>
        </w:tc>
        <w:tc>
          <w:tcPr>
            <w:tcW w:w="52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ED862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Трудоемкость, час</w:t>
            </w:r>
          </w:p>
        </w:tc>
      </w:tr>
      <w:tr w:rsidR="007050F3" w14:paraId="7944DBA1" w14:textId="77777777" w:rsidTr="00EE05AF">
        <w:trPr>
          <w:trHeight w:val="20"/>
          <w:jc w:val="center"/>
        </w:trPr>
        <w:tc>
          <w:tcPr>
            <w:tcW w:w="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272AD" w14:textId="77777777" w:rsidR="007050F3" w:rsidRDefault="007050F3" w:rsidP="00EE05AF">
            <w:pPr>
              <w:rPr>
                <w:rFonts w:hint="eastAsia"/>
                <w:b/>
              </w:rPr>
            </w:pPr>
          </w:p>
        </w:tc>
        <w:tc>
          <w:tcPr>
            <w:tcW w:w="3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61950" w14:textId="77777777" w:rsidR="007050F3" w:rsidRDefault="007050F3" w:rsidP="00EE05AF">
            <w:pPr>
              <w:rPr>
                <w:rFonts w:hint="eastAsia"/>
                <w:b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5C9F5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rPr>
                <w:b/>
              </w:rPr>
              <w:t>Всего</w:t>
            </w:r>
          </w:p>
        </w:tc>
        <w:tc>
          <w:tcPr>
            <w:tcW w:w="35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1A92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Аудиторная работа</w:t>
            </w:r>
          </w:p>
        </w:tc>
        <w:tc>
          <w:tcPr>
            <w:tcW w:w="8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406C8" w14:textId="77777777" w:rsidR="007050F3" w:rsidRDefault="007050F3" w:rsidP="00EE05AF">
            <w:pPr>
              <w:spacing w:line="232" w:lineRule="auto"/>
              <w:ind w:left="-57" w:right="-57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 xml:space="preserve">Самостоятельная работа </w:t>
            </w:r>
          </w:p>
        </w:tc>
      </w:tr>
      <w:tr w:rsidR="007050F3" w14:paraId="34825AB5" w14:textId="77777777" w:rsidTr="00EE05AF">
        <w:trPr>
          <w:cantSplit/>
          <w:trHeight w:val="1707"/>
          <w:tblHeader/>
          <w:jc w:val="center"/>
        </w:trPr>
        <w:tc>
          <w:tcPr>
            <w:tcW w:w="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A996F" w14:textId="77777777" w:rsidR="007050F3" w:rsidRDefault="007050F3" w:rsidP="00EE05AF">
            <w:pPr>
              <w:rPr>
                <w:rFonts w:hint="eastAsia"/>
                <w:b/>
              </w:rPr>
            </w:pPr>
          </w:p>
        </w:tc>
        <w:tc>
          <w:tcPr>
            <w:tcW w:w="3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D3188" w14:textId="77777777" w:rsidR="007050F3" w:rsidRDefault="007050F3" w:rsidP="00EE05AF">
            <w:pPr>
              <w:rPr>
                <w:rFonts w:hint="eastAsia"/>
                <w:b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21210" w14:textId="77777777" w:rsidR="007050F3" w:rsidRDefault="007050F3" w:rsidP="00EE05AF">
            <w:pPr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BB99E" w14:textId="77777777" w:rsidR="007050F3" w:rsidRDefault="007050F3" w:rsidP="00EE05AF">
            <w:pPr>
              <w:spacing w:line="232" w:lineRule="auto"/>
              <w:ind w:left="113" w:right="113"/>
              <w:jc w:val="center"/>
              <w:rPr>
                <w:rFonts w:hint="eastAsia"/>
              </w:rPr>
            </w:pPr>
            <w:r>
              <w:t>Лекции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CB904" w14:textId="77777777" w:rsidR="007050F3" w:rsidRDefault="007050F3" w:rsidP="00EE05AF">
            <w:pPr>
              <w:spacing w:line="232" w:lineRule="auto"/>
              <w:ind w:left="-113" w:right="-57"/>
              <w:jc w:val="center"/>
              <w:rPr>
                <w:rFonts w:hint="eastAsia"/>
              </w:rPr>
            </w:pPr>
            <w:r>
              <w:t>Семинарские/ практические занятия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2A766" w14:textId="77777777" w:rsidR="007050F3" w:rsidRDefault="007050F3" w:rsidP="00EE05AF">
            <w:pPr>
              <w:spacing w:line="232" w:lineRule="auto"/>
              <w:ind w:left="-57" w:right="-57"/>
              <w:jc w:val="center"/>
              <w:rPr>
                <w:rFonts w:hint="eastAsia"/>
              </w:rPr>
            </w:pPr>
            <w:r>
              <w:t>Лабораторные занятия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C9877" w14:textId="77777777" w:rsidR="007050F3" w:rsidRDefault="007050F3" w:rsidP="00EE05AF">
            <w:pPr>
              <w:spacing w:line="232" w:lineRule="auto"/>
              <w:ind w:left="-57" w:right="-57"/>
              <w:jc w:val="center"/>
              <w:rPr>
                <w:rFonts w:hint="eastAsia"/>
              </w:rPr>
            </w:pPr>
            <w:r>
              <w:t>Практическая подготовка</w:t>
            </w:r>
          </w:p>
        </w:tc>
        <w:tc>
          <w:tcPr>
            <w:tcW w:w="8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21813" w14:textId="77777777" w:rsidR="007050F3" w:rsidRDefault="007050F3" w:rsidP="00EE05AF">
            <w:pPr>
              <w:rPr>
                <w:rFonts w:hint="eastAsia"/>
                <w:b/>
              </w:rPr>
            </w:pPr>
          </w:p>
        </w:tc>
      </w:tr>
      <w:tr w:rsidR="007050F3" w14:paraId="3A1A55C9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EA860" w14:textId="77777777" w:rsidR="007050F3" w:rsidRDefault="007050F3" w:rsidP="00EE05AF">
            <w:pPr>
              <w:widowControl w:val="0"/>
              <w:spacing w:line="232" w:lineRule="auto"/>
              <w:jc w:val="both"/>
              <w:rPr>
                <w:rFonts w:hint="eastAsia"/>
              </w:rPr>
            </w:pPr>
            <w:r>
              <w:t>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1D75" w14:textId="77777777" w:rsidR="007050F3" w:rsidRDefault="007050F3" w:rsidP="00EE05AF">
            <w:pPr>
              <w:spacing w:line="232" w:lineRule="auto"/>
              <w:ind w:firstLine="4"/>
              <w:rPr>
                <w:rFonts w:hint="eastAsia"/>
              </w:rPr>
            </w:pPr>
            <w:r>
              <w:t>Раздел 1</w:t>
            </w:r>
            <w:r w:rsidRPr="00626033">
              <w:t>. Что такое Россия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B5EB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DCD9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60EE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33BF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90372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1D2E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050F3" w14:paraId="665FBED9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9E553" w14:textId="77777777" w:rsidR="007050F3" w:rsidRDefault="007050F3" w:rsidP="00EE05AF">
            <w:pPr>
              <w:widowControl w:val="0"/>
              <w:spacing w:line="232" w:lineRule="auto"/>
              <w:jc w:val="both"/>
              <w:rPr>
                <w:rFonts w:hint="eastAsia"/>
              </w:rPr>
            </w:pPr>
            <w:r>
              <w:t>1.1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F6ACE" w14:textId="77777777" w:rsidR="007050F3" w:rsidRDefault="007050F3" w:rsidP="00EE05AF">
            <w:pPr>
              <w:spacing w:line="232" w:lineRule="auto"/>
              <w:ind w:firstLine="4"/>
              <w:rPr>
                <w:rFonts w:hint="eastAsia"/>
              </w:rPr>
            </w:pPr>
            <w:r>
              <w:t xml:space="preserve">Тема 1. </w:t>
            </w:r>
            <w:r w:rsidRPr="00FA4D29">
              <w:t>Современная Россия: цифры и факты, достижения и герои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14FE2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4BEB" w14:textId="77777777" w:rsidR="007050F3" w:rsidRDefault="00091E30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66C4" w14:textId="77777777" w:rsidR="007050F3" w:rsidRDefault="00091E30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325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E65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49B0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7050F3" w14:paraId="7FB6167C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989D7" w14:textId="77777777" w:rsidR="007050F3" w:rsidRDefault="007050F3" w:rsidP="00EE05AF">
            <w:pPr>
              <w:widowControl w:val="0"/>
              <w:spacing w:line="232" w:lineRule="auto"/>
              <w:jc w:val="both"/>
              <w:rPr>
                <w:rFonts w:hint="eastAsia"/>
              </w:rPr>
            </w:pPr>
            <w:r>
              <w:t>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9AC04" w14:textId="77777777" w:rsidR="007050F3" w:rsidRDefault="007050F3" w:rsidP="00EE05AF">
            <w:pPr>
              <w:spacing w:line="232" w:lineRule="auto"/>
              <w:ind w:firstLine="4"/>
              <w:rPr>
                <w:rFonts w:hint="eastAsia"/>
              </w:rPr>
            </w:pPr>
            <w:r>
              <w:t xml:space="preserve">Раздел 2. </w:t>
            </w:r>
            <w:r w:rsidRPr="00FA4D29">
              <w:t>Российское государство- цивилизация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8BDB1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0E89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47270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1644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17FA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B388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050F3" w14:paraId="191BF9A6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8817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2.1.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68357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FA4D29">
              <w:t>Цивилизационный подход: возможности и ограничения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8828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416B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F8C5F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04EF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184C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DC6D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7050F3" w14:paraId="26B8FFF5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503AF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2.2.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3B20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FA4D29">
              <w:t>Философское осмысление России как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F957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559B7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BCE3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E3086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5947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5AF0B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7050F3" w14:paraId="1D0DF13B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1982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 xml:space="preserve">3. 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549A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Раздел 3. </w:t>
            </w:r>
            <w:r w:rsidRPr="00FA4D29">
              <w:t>Российское мировоззрение и ценности российской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54E7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DF8C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2D3D6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B652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0521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F2B5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050F3" w14:paraId="0533DA18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386E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bookmarkStart w:id="3" w:name="_Hlk143102920"/>
            <w:r>
              <w:t>3.1.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9F31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AA3E4F">
              <w:t>Мировоззрение и идентичность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0DC5D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B327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B111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A11B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710A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3339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6</w:t>
            </w:r>
          </w:p>
        </w:tc>
      </w:tr>
      <w:tr w:rsidR="007050F3" w14:paraId="1D3148B0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2752B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3.2.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B56B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AA3E4F">
              <w:t>Мировоззренческие принципы (константы) российской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DB44E" w14:textId="77777777" w:rsidR="007050F3" w:rsidRDefault="00067101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022E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837E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3803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B09E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57BF5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</w:tr>
      <w:bookmarkEnd w:id="3"/>
      <w:tr w:rsidR="007050F3" w14:paraId="0854373F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43F5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4.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D470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Раздел 4. </w:t>
            </w:r>
            <w:r w:rsidRPr="00AA3E4F">
              <w:t>Политическое устройство России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F9CA4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EBC8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5E4E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998C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F6714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2E3A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050F3" w14:paraId="56339819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82D00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4.1.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2CEB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626033">
              <w:t>Конституционные принципы и разделение властей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1DFF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8565" w14:textId="77777777" w:rsidR="007050F3" w:rsidRDefault="00091E30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51A7" w14:textId="77777777" w:rsidR="007050F3" w:rsidRDefault="00091E30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44F7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94A3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E3A69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7050F3" w14:paraId="0FE3A5F0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DBA4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4.2.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CCEA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626033">
              <w:t>Стратегическое планирование: национальные проекты и государственные программы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DF889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7D34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2123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0F1C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8562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BCC4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7050F3" w14:paraId="28934359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B00C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 xml:space="preserve">5. 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B7740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Раздел 5. </w:t>
            </w:r>
            <w:r w:rsidRPr="00626033">
              <w:t>Вызовы будущего и развитие страны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C99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4D13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9EDB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FFF1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85DC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236F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</w:tr>
      <w:tr w:rsidR="007050F3" w14:paraId="18BA6748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87FF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5.1.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133B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1. </w:t>
            </w:r>
            <w:r w:rsidRPr="00626033">
              <w:t>Актуальные вызовы и проблемы развития России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7B739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B1B0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9EAF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48DD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FCFC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219F3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7050F3" w14:paraId="38159E2D" w14:textId="77777777" w:rsidTr="00EE05AF">
        <w:trPr>
          <w:trHeight w:val="20"/>
          <w:jc w:val="center"/>
        </w:trPr>
        <w:tc>
          <w:tcPr>
            <w:tcW w:w="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ED21" w14:textId="77777777" w:rsidR="007050F3" w:rsidRDefault="007050F3" w:rsidP="00EE05AF">
            <w:pPr>
              <w:spacing w:line="232" w:lineRule="auto"/>
              <w:jc w:val="both"/>
              <w:rPr>
                <w:rFonts w:hint="eastAsia"/>
              </w:rPr>
            </w:pPr>
            <w:r>
              <w:t>5.2.</w:t>
            </w:r>
          </w:p>
        </w:tc>
        <w:tc>
          <w:tcPr>
            <w:tcW w:w="3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DD8C3" w14:textId="77777777" w:rsidR="007050F3" w:rsidRDefault="007050F3" w:rsidP="00EE05AF">
            <w:pPr>
              <w:spacing w:line="232" w:lineRule="auto"/>
              <w:rPr>
                <w:rFonts w:hint="eastAsia"/>
              </w:rPr>
            </w:pPr>
            <w:r>
              <w:t xml:space="preserve">Тема 2. </w:t>
            </w:r>
            <w:r w:rsidRPr="00626033">
              <w:t>Сценарии развития российской цивилизации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9F83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22EE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5E319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F95F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6956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C815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</w:rPr>
            </w:pPr>
            <w:r>
              <w:t>4</w:t>
            </w:r>
          </w:p>
        </w:tc>
      </w:tr>
      <w:tr w:rsidR="007050F3" w14:paraId="6CAF07F6" w14:textId="77777777" w:rsidTr="00EE05AF">
        <w:trPr>
          <w:trHeight w:val="20"/>
          <w:jc w:val="center"/>
        </w:trPr>
        <w:tc>
          <w:tcPr>
            <w:tcW w:w="4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2084E" w14:textId="77777777" w:rsidR="007050F3" w:rsidRDefault="007050F3" w:rsidP="00EE05AF">
            <w:pPr>
              <w:spacing w:line="232" w:lineRule="auto"/>
              <w:jc w:val="right"/>
              <w:rPr>
                <w:rFonts w:hint="eastAsia"/>
                <w:b/>
              </w:rPr>
            </w:pPr>
            <w:r>
              <w:rPr>
                <w:b/>
              </w:rPr>
              <w:t>Итого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57A7" w14:textId="77777777" w:rsidR="007050F3" w:rsidRDefault="00BF38F7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67CC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FDE9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B6B3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CFD0" w14:textId="77777777" w:rsidR="007050F3" w:rsidRDefault="007050F3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</w:p>
        </w:tc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2FC9" w14:textId="77777777" w:rsidR="007050F3" w:rsidRDefault="00D40DD2" w:rsidP="00EE05AF">
            <w:pPr>
              <w:spacing w:line="232" w:lineRule="auto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44</w:t>
            </w:r>
          </w:p>
        </w:tc>
      </w:tr>
    </w:tbl>
    <w:p w14:paraId="11D14F52" w14:textId="77777777" w:rsidR="00711577" w:rsidRPr="00B159A5" w:rsidRDefault="00711577" w:rsidP="00B159A5">
      <w:pPr>
        <w:rPr>
          <w:rFonts w:ascii="Times New Roman" w:hAnsi="Times New Roman" w:cs="Times New Roman"/>
          <w:b/>
        </w:rPr>
      </w:pPr>
    </w:p>
    <w:p w14:paraId="25DCC672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21B5CC19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566395E6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457A88F2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08E49771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44927044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40E9AC9B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5F8F9039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219CB359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1399329A" w14:textId="77777777" w:rsidR="00CA135B" w:rsidRDefault="00CA135B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</w:p>
    <w:p w14:paraId="77370C8B" w14:textId="77777777" w:rsidR="00711577" w:rsidRDefault="00711577" w:rsidP="00BC555B">
      <w:pPr>
        <w:pStyle w:val="a5"/>
        <w:tabs>
          <w:tab w:val="left" w:pos="360"/>
        </w:tabs>
        <w:autoSpaceDE w:val="0"/>
        <w:spacing w:after="0" w:line="240" w:lineRule="auto"/>
        <w:ind w:firstLine="357"/>
        <w:jc w:val="center"/>
        <w:rPr>
          <w:rFonts w:ascii="Arial" w:hAnsi="Arial" w:cs="Arial"/>
          <w:b/>
        </w:rPr>
      </w:pPr>
      <w:r w:rsidRPr="00B159A5">
        <w:rPr>
          <w:rFonts w:ascii="Arial" w:hAnsi="Arial" w:cs="Arial"/>
          <w:b/>
        </w:rPr>
        <w:lastRenderedPageBreak/>
        <w:t>Содержание дисциплины</w:t>
      </w:r>
    </w:p>
    <w:p w14:paraId="15E91F18" w14:textId="77777777" w:rsidR="00FB5D02" w:rsidRPr="005B21D9" w:rsidRDefault="00711577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159A5">
        <w:rPr>
          <w:rFonts w:ascii="Times New Roman" w:hAnsi="Times New Roman" w:cs="Times New Roman"/>
          <w:i w:val="0"/>
          <w:sz w:val="24"/>
          <w:szCs w:val="24"/>
        </w:rPr>
        <w:t xml:space="preserve">Раздел 1. </w:t>
      </w:r>
      <w:r w:rsidR="00FB5D02" w:rsidRPr="005B21D9">
        <w:rPr>
          <w:rFonts w:ascii="Times New Roman" w:hAnsi="Times New Roman" w:cs="Times New Roman"/>
          <w:i w:val="0"/>
          <w:iCs w:val="0"/>
          <w:sz w:val="24"/>
          <w:szCs w:val="24"/>
        </w:rPr>
        <w:t>Что такое Россия</w:t>
      </w:r>
    </w:p>
    <w:p w14:paraId="2B5A9318" w14:textId="77777777" w:rsidR="00C02EF8" w:rsidRPr="00D90302" w:rsidRDefault="00DA627E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sz w:val="24"/>
          <w:szCs w:val="24"/>
        </w:rPr>
      </w:pPr>
      <w:r w:rsidRPr="00D90302">
        <w:rPr>
          <w:rFonts w:ascii="Times New Roman" w:hAnsi="Times New Roman" w:cs="Times New Roman"/>
          <w:sz w:val="24"/>
          <w:szCs w:val="24"/>
        </w:rPr>
        <w:t xml:space="preserve"> </w:t>
      </w:r>
      <w:r w:rsidR="00BC555B" w:rsidRPr="00D90302">
        <w:rPr>
          <w:rFonts w:ascii="Times New Roman" w:hAnsi="Times New Roman" w:cs="Times New Roman"/>
          <w:sz w:val="24"/>
          <w:szCs w:val="24"/>
        </w:rPr>
        <w:t>Тема 1. Современная Россия: цифры и факты, достижения и герои</w:t>
      </w:r>
    </w:p>
    <w:p w14:paraId="4CC9BC1C" w14:textId="77777777" w:rsidR="00FB5D02" w:rsidRPr="00DA627E" w:rsidRDefault="00FB5D02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Страна в е</w:t>
      </w:r>
      <w:r w:rsid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е</w:t>
      </w: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пространственном, человеческом, ресурсном и идейно-символическом измерении</w:t>
      </w:r>
      <w:r w:rsidR="005B21D9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.</w:t>
      </w: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ab/>
        <w:t>Объективные и характерные данные о России, е</w:t>
      </w:r>
      <w:r w:rsidR="005B21D9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е</w:t>
      </w: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географии, ресурсах, экономике.</w:t>
      </w:r>
    </w:p>
    <w:p w14:paraId="72426772" w14:textId="77777777" w:rsidR="00FB5D02" w:rsidRPr="00DA627E" w:rsidRDefault="00FB5D02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Население, культура, религии и языки.</w:t>
      </w:r>
      <w:r w:rsidR="00BC555B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Современное положение российских регионов.</w:t>
      </w:r>
    </w:p>
    <w:p w14:paraId="7887621E" w14:textId="77777777" w:rsidR="00DA627E" w:rsidRPr="00DA627E" w:rsidRDefault="00FB5D02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Выдающиеся персоналии («герои»).</w:t>
      </w:r>
      <w:r w:rsidR="00BC555B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</w:t>
      </w: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Ключевые испытания и победы России, отразившиеся в е</w:t>
      </w:r>
      <w:r w:rsidR="005B21D9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е</w:t>
      </w:r>
      <w:r w:rsidRPr="00DA627E"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современной истории</w:t>
      </w:r>
      <w:r w:rsidRPr="00DA627E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</w:p>
    <w:p w14:paraId="7CCC13B4" w14:textId="77777777" w:rsidR="00DA627E" w:rsidRDefault="00DA627E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sz w:val="24"/>
          <w:szCs w:val="24"/>
        </w:rPr>
      </w:pPr>
    </w:p>
    <w:p w14:paraId="3C1CD581" w14:textId="77777777" w:rsidR="005B21D9" w:rsidRDefault="00711577" w:rsidP="0035286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5B21D9">
        <w:rPr>
          <w:rFonts w:ascii="Times New Roman" w:hAnsi="Times New Roman" w:cs="Times New Roman"/>
          <w:i w:val="0"/>
          <w:sz w:val="24"/>
          <w:szCs w:val="24"/>
        </w:rPr>
        <w:t xml:space="preserve">Раздел 2. </w:t>
      </w:r>
      <w:r w:rsidR="005B21D9" w:rsidRPr="005B21D9">
        <w:rPr>
          <w:rFonts w:ascii="Times New Roman" w:hAnsi="Times New Roman" w:cs="Times New Roman"/>
          <w:i w:val="0"/>
          <w:sz w:val="24"/>
          <w:szCs w:val="24"/>
        </w:rPr>
        <w:t>Российское государство-цивилизация</w:t>
      </w:r>
    </w:p>
    <w:p w14:paraId="39378C1B" w14:textId="77777777" w:rsidR="00352869" w:rsidRPr="00D90302" w:rsidRDefault="00352869" w:rsidP="00352869">
      <w:pPr>
        <w:ind w:firstLine="420"/>
        <w:rPr>
          <w:rFonts w:hint="eastAsia"/>
          <w:b/>
          <w:bCs/>
          <w:i/>
          <w:iCs/>
        </w:rPr>
      </w:pPr>
      <w:r w:rsidRPr="00D90302">
        <w:rPr>
          <w:b/>
          <w:bCs/>
          <w:i/>
          <w:iCs/>
        </w:rPr>
        <w:t>Тема 1. Цивилизационный подход: возможности и ограничения</w:t>
      </w:r>
    </w:p>
    <w:p w14:paraId="2306C446" w14:textId="77777777" w:rsidR="00352869" w:rsidRPr="00352869" w:rsidRDefault="00352869" w:rsidP="00C91A26">
      <w:pPr>
        <w:ind w:firstLine="420"/>
        <w:jc w:val="both"/>
        <w:rPr>
          <w:rFonts w:hint="eastAsia"/>
        </w:rPr>
      </w:pPr>
      <w:r w:rsidRPr="00352869">
        <w:t>Цивилизационный подход в социальных науках.</w:t>
      </w:r>
      <w:r>
        <w:t xml:space="preserve"> </w:t>
      </w:r>
      <w:r w:rsidRPr="00352869">
        <w:t>Государство-нация и государство-цивилизация: общее и</w:t>
      </w:r>
      <w:r>
        <w:t xml:space="preserve"> </w:t>
      </w:r>
      <w:r w:rsidRPr="00352869">
        <w:t>особенное.</w:t>
      </w:r>
      <w:r>
        <w:t xml:space="preserve"> </w:t>
      </w:r>
      <w:r w:rsidR="00C91A26">
        <w:t>Специфика</w:t>
      </w:r>
      <w:r w:rsidRPr="00352869">
        <w:t xml:space="preserve"> цивилизационного развития России: история</w:t>
      </w:r>
      <w:r>
        <w:t xml:space="preserve"> </w:t>
      </w:r>
      <w:r w:rsidRPr="00352869">
        <w:t>многонационального (наднационального) характера общества, перехода от</w:t>
      </w:r>
      <w:r>
        <w:t xml:space="preserve"> </w:t>
      </w:r>
      <w:r w:rsidRPr="00352869">
        <w:t xml:space="preserve">имперской организации к федеративной, </w:t>
      </w:r>
      <w:proofErr w:type="spellStart"/>
      <w:r w:rsidRPr="00352869">
        <w:t>межцивилизационного</w:t>
      </w:r>
      <w:proofErr w:type="spellEnd"/>
      <w:r w:rsidRPr="00352869">
        <w:t xml:space="preserve"> диалога за</w:t>
      </w:r>
      <w:r>
        <w:t xml:space="preserve"> </w:t>
      </w:r>
      <w:r w:rsidRPr="00352869">
        <w:t>пределами России (и внутри не</w:t>
      </w:r>
      <w:r w:rsidR="00C91A26">
        <w:t>е</w:t>
      </w:r>
      <w:r w:rsidRPr="00352869">
        <w:t>).</w:t>
      </w:r>
      <w:r>
        <w:t xml:space="preserve"> </w:t>
      </w:r>
    </w:p>
    <w:p w14:paraId="55A46A73" w14:textId="77777777" w:rsidR="00352869" w:rsidRPr="00D90302" w:rsidRDefault="00352869" w:rsidP="005B21D9">
      <w:pPr>
        <w:pStyle w:val="2"/>
        <w:spacing w:before="0" w:after="0"/>
        <w:ind w:firstLine="420"/>
        <w:jc w:val="both"/>
        <w:rPr>
          <w:rFonts w:ascii="Times New Roman" w:hAnsi="Times New Roman" w:cs="Times New Roman"/>
          <w:iCs w:val="0"/>
          <w:sz w:val="24"/>
          <w:szCs w:val="24"/>
        </w:rPr>
      </w:pPr>
      <w:r w:rsidRPr="00D90302">
        <w:rPr>
          <w:rFonts w:ascii="Times New Roman" w:hAnsi="Times New Roman" w:cs="Times New Roman"/>
          <w:iCs w:val="0"/>
          <w:sz w:val="24"/>
          <w:szCs w:val="24"/>
        </w:rPr>
        <w:t>Тема 2. Философское осмысление России как цивилизации</w:t>
      </w:r>
    </w:p>
    <w:p w14:paraId="1F94A063" w14:textId="77777777" w:rsidR="005B21D9" w:rsidRPr="00352869" w:rsidRDefault="00352869" w:rsidP="00352869">
      <w:pPr>
        <w:ind w:firstLine="357"/>
        <w:jc w:val="both"/>
        <w:rPr>
          <w:rFonts w:ascii="Times New Roman" w:hAnsi="Times New Roman" w:cs="Times New Roman"/>
          <w:bCs/>
        </w:rPr>
      </w:pPr>
      <w:r w:rsidRPr="00352869">
        <w:rPr>
          <w:rFonts w:ascii="Times New Roman" w:hAnsi="Times New Roman" w:cs="Times New Roman"/>
          <w:bCs/>
        </w:rPr>
        <w:t>Ценностные принципы российской цивилизации: подходы и идеи.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Исторические особенности формирования российской цивилизации.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Роль и миссия России в работах различных отечественных и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зарубежных философов, историков, политиков, деятелей культуры.</w:t>
      </w:r>
    </w:p>
    <w:p w14:paraId="23D9AAF1" w14:textId="77777777" w:rsidR="00352869" w:rsidRDefault="00352869" w:rsidP="006E0825">
      <w:pPr>
        <w:ind w:firstLine="420"/>
        <w:jc w:val="both"/>
        <w:rPr>
          <w:rFonts w:ascii="Times New Roman" w:hAnsi="Times New Roman" w:cs="Times New Roman"/>
          <w:bCs/>
        </w:rPr>
      </w:pPr>
    </w:p>
    <w:p w14:paraId="707FA322" w14:textId="77777777" w:rsidR="006E0825" w:rsidRPr="00352869" w:rsidRDefault="006E0825" w:rsidP="006E0825">
      <w:pPr>
        <w:ind w:firstLine="420"/>
        <w:jc w:val="both"/>
        <w:rPr>
          <w:rFonts w:ascii="Times New Roman" w:hAnsi="Times New Roman" w:cs="Times New Roman"/>
          <w:b/>
        </w:rPr>
      </w:pPr>
      <w:r w:rsidRPr="00352869">
        <w:rPr>
          <w:rFonts w:ascii="Times New Roman" w:hAnsi="Times New Roman" w:cs="Times New Roman"/>
          <w:b/>
        </w:rPr>
        <w:t>Раздел 3. Российское мировоззрение и ценности российской цивилизации</w:t>
      </w:r>
      <w:r w:rsidRPr="00352869">
        <w:rPr>
          <w:rFonts w:ascii="Times New Roman" w:hAnsi="Times New Roman" w:cs="Times New Roman"/>
          <w:b/>
        </w:rPr>
        <w:tab/>
      </w:r>
    </w:p>
    <w:p w14:paraId="6BA24968" w14:textId="77777777" w:rsidR="00352869" w:rsidRPr="00D90302" w:rsidRDefault="00352869" w:rsidP="00352869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D90302">
        <w:rPr>
          <w:rFonts w:ascii="Times New Roman" w:hAnsi="Times New Roman" w:cs="Times New Roman"/>
          <w:b/>
          <w:i/>
          <w:iCs/>
        </w:rPr>
        <w:t>Тема 1. Мировоззрение и идентичность</w:t>
      </w:r>
    </w:p>
    <w:p w14:paraId="4BE716F0" w14:textId="77777777" w:rsidR="00352869" w:rsidRDefault="00352869" w:rsidP="00352869">
      <w:pPr>
        <w:ind w:firstLine="420"/>
        <w:jc w:val="both"/>
        <w:rPr>
          <w:rFonts w:ascii="Times New Roman" w:hAnsi="Times New Roman" w:cs="Times New Roman"/>
          <w:bCs/>
        </w:rPr>
      </w:pPr>
      <w:r w:rsidRPr="00352869">
        <w:rPr>
          <w:rFonts w:ascii="Times New Roman" w:hAnsi="Times New Roman" w:cs="Times New Roman"/>
          <w:bCs/>
        </w:rPr>
        <w:t>Мировоззрение как функциональная система, его значение для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человека, общества, государства.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Мировоззренческая система российской цивилизации.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Представление ключевых мировоззренческих позиций и понятий,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связанных с российской идентичностью, в историческом измерении и в</w:t>
      </w:r>
      <w:r>
        <w:rPr>
          <w:rFonts w:ascii="Times New Roman" w:hAnsi="Times New Roman" w:cs="Times New Roman"/>
          <w:bCs/>
        </w:rPr>
        <w:t xml:space="preserve"> </w:t>
      </w:r>
      <w:r w:rsidRPr="00352869">
        <w:rPr>
          <w:rFonts w:ascii="Times New Roman" w:hAnsi="Times New Roman" w:cs="Times New Roman"/>
          <w:bCs/>
        </w:rPr>
        <w:t>контексте российского федерализма.</w:t>
      </w:r>
    </w:p>
    <w:p w14:paraId="7B67CE46" w14:textId="77777777" w:rsidR="00F31D86" w:rsidRPr="00F31D86" w:rsidRDefault="00F31D86" w:rsidP="00F31D86">
      <w:pPr>
        <w:ind w:firstLine="420"/>
        <w:jc w:val="both"/>
        <w:rPr>
          <w:rFonts w:ascii="Times New Roman" w:hAnsi="Times New Roman" w:cs="Times New Roman"/>
          <w:bCs/>
        </w:rPr>
      </w:pPr>
      <w:r w:rsidRPr="00F31D86">
        <w:rPr>
          <w:rFonts w:ascii="Times New Roman" w:hAnsi="Times New Roman" w:cs="Times New Roman"/>
          <w:bCs/>
        </w:rPr>
        <w:t xml:space="preserve">Понятие </w:t>
      </w:r>
      <w:proofErr w:type="spellStart"/>
      <w:r w:rsidRPr="00F31D86">
        <w:rPr>
          <w:rFonts w:ascii="Times New Roman" w:hAnsi="Times New Roman" w:cs="Times New Roman"/>
          <w:bCs/>
        </w:rPr>
        <w:t>пентабазиса</w:t>
      </w:r>
      <w:proofErr w:type="spellEnd"/>
      <w:r w:rsidRPr="00F31D86">
        <w:rPr>
          <w:rFonts w:ascii="Times New Roman" w:hAnsi="Times New Roman" w:cs="Times New Roman"/>
          <w:bCs/>
        </w:rPr>
        <w:t xml:space="preserve"> в анализе российского мировоззрения.</w:t>
      </w:r>
      <w:r w:rsidR="00C91A26">
        <w:rPr>
          <w:rFonts w:ascii="Times New Roman" w:hAnsi="Times New Roman" w:cs="Times New Roman"/>
          <w:bCs/>
        </w:rPr>
        <w:t xml:space="preserve"> </w:t>
      </w:r>
      <w:r w:rsidRPr="00F31D86">
        <w:rPr>
          <w:rFonts w:ascii="Times New Roman" w:hAnsi="Times New Roman" w:cs="Times New Roman"/>
          <w:bCs/>
        </w:rPr>
        <w:t>Российские ценностные принципы (константы) мировоззрения.</w:t>
      </w:r>
      <w:r>
        <w:rPr>
          <w:rFonts w:ascii="Times New Roman" w:hAnsi="Times New Roman" w:cs="Times New Roman"/>
          <w:bCs/>
        </w:rPr>
        <w:t xml:space="preserve"> </w:t>
      </w:r>
      <w:r w:rsidRPr="00F31D86">
        <w:rPr>
          <w:rFonts w:ascii="Times New Roman" w:hAnsi="Times New Roman" w:cs="Times New Roman"/>
          <w:bCs/>
        </w:rPr>
        <w:t>Позитивные и негативные стороны современного российского</w:t>
      </w:r>
      <w:r>
        <w:rPr>
          <w:rFonts w:ascii="Times New Roman" w:hAnsi="Times New Roman" w:cs="Times New Roman"/>
          <w:bCs/>
        </w:rPr>
        <w:t xml:space="preserve"> </w:t>
      </w:r>
      <w:r w:rsidRPr="00F31D86">
        <w:rPr>
          <w:rFonts w:ascii="Times New Roman" w:hAnsi="Times New Roman" w:cs="Times New Roman"/>
          <w:bCs/>
        </w:rPr>
        <w:t>мировоззрения («культурные» или «исторические травмы»).</w:t>
      </w:r>
    </w:p>
    <w:p w14:paraId="58615282" w14:textId="77777777" w:rsidR="00F31D86" w:rsidRDefault="00F31D86" w:rsidP="00352869">
      <w:pPr>
        <w:ind w:firstLine="420"/>
        <w:jc w:val="both"/>
        <w:rPr>
          <w:rFonts w:ascii="Times New Roman" w:hAnsi="Times New Roman" w:cs="Times New Roman"/>
          <w:b/>
        </w:rPr>
      </w:pPr>
    </w:p>
    <w:p w14:paraId="28A72177" w14:textId="77777777" w:rsidR="00352869" w:rsidRPr="00D90302" w:rsidRDefault="00352869" w:rsidP="00352869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D90302">
        <w:rPr>
          <w:rFonts w:ascii="Times New Roman" w:hAnsi="Times New Roman" w:cs="Times New Roman"/>
          <w:b/>
          <w:i/>
          <w:iCs/>
        </w:rPr>
        <w:t>Тема 2. Мировоззренческие принципы (константы) российской цивилизации</w:t>
      </w:r>
    </w:p>
    <w:p w14:paraId="2EBB9CB6" w14:textId="77777777" w:rsidR="00352869" w:rsidRDefault="00B41145" w:rsidP="00B41145">
      <w:pPr>
        <w:ind w:firstLine="420"/>
        <w:jc w:val="both"/>
        <w:rPr>
          <w:rFonts w:ascii="Times New Roman" w:hAnsi="Times New Roman" w:cs="Times New Roman"/>
          <w:bCs/>
        </w:rPr>
      </w:pPr>
      <w:r w:rsidRPr="00B41145">
        <w:rPr>
          <w:rFonts w:ascii="Times New Roman" w:hAnsi="Times New Roman" w:cs="Times New Roman"/>
          <w:bCs/>
        </w:rPr>
        <w:t>Самостоятельная картина мира и история особого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мировоззрени</w:t>
      </w:r>
      <w:r>
        <w:rPr>
          <w:rFonts w:ascii="Times New Roman" w:hAnsi="Times New Roman" w:cs="Times New Roman"/>
          <w:bCs/>
        </w:rPr>
        <w:t>я</w:t>
      </w:r>
      <w:r w:rsidRPr="00B41145">
        <w:rPr>
          <w:rFonts w:ascii="Times New Roman" w:hAnsi="Times New Roman" w:cs="Times New Roman"/>
          <w:bCs/>
        </w:rPr>
        <w:t xml:space="preserve"> российской цивилизации.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Ценностные принципы (константы) российской цивилизации: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единство многообразия, суверенитет (сила и доверие), согласие и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сотрудничество, любовь и ответственность, созидание и развитие.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«Системная модель мировоззрения» («человек – семья – общество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– государство – страна») и е</w:t>
      </w:r>
      <w:r>
        <w:rPr>
          <w:rFonts w:ascii="Times New Roman" w:hAnsi="Times New Roman" w:cs="Times New Roman"/>
          <w:bCs/>
        </w:rPr>
        <w:t>е</w:t>
      </w:r>
      <w:r w:rsidRPr="00B41145">
        <w:rPr>
          <w:rFonts w:ascii="Times New Roman" w:hAnsi="Times New Roman" w:cs="Times New Roman"/>
          <w:bCs/>
        </w:rPr>
        <w:t xml:space="preserve"> репрезентации («символы – идеи и язык – нормы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– ритуалы – институты»</w:t>
      </w:r>
      <w:r>
        <w:rPr>
          <w:rFonts w:ascii="Times New Roman" w:hAnsi="Times New Roman" w:cs="Times New Roman"/>
          <w:bCs/>
        </w:rPr>
        <w:t>.</w:t>
      </w:r>
    </w:p>
    <w:p w14:paraId="6E77BAB8" w14:textId="77777777" w:rsidR="00352869" w:rsidRDefault="00352869" w:rsidP="006E0825">
      <w:pPr>
        <w:ind w:firstLine="420"/>
        <w:jc w:val="both"/>
        <w:rPr>
          <w:rFonts w:ascii="Times New Roman" w:hAnsi="Times New Roman" w:cs="Times New Roman"/>
          <w:bCs/>
        </w:rPr>
      </w:pPr>
    </w:p>
    <w:p w14:paraId="0243256D" w14:textId="77777777" w:rsidR="006E0825" w:rsidRPr="006E0825" w:rsidRDefault="006E0825" w:rsidP="006E0825">
      <w:pPr>
        <w:ind w:firstLine="420"/>
        <w:jc w:val="both"/>
        <w:rPr>
          <w:rFonts w:ascii="Times New Roman" w:hAnsi="Times New Roman" w:cs="Times New Roman"/>
          <w:b/>
        </w:rPr>
      </w:pPr>
      <w:r w:rsidRPr="006E0825">
        <w:rPr>
          <w:rFonts w:ascii="Times New Roman" w:hAnsi="Times New Roman" w:cs="Times New Roman"/>
          <w:b/>
        </w:rPr>
        <w:t>Раздел 4. Политическое устройство России</w:t>
      </w:r>
      <w:r w:rsidRPr="006E0825">
        <w:rPr>
          <w:rFonts w:ascii="Times New Roman" w:hAnsi="Times New Roman" w:cs="Times New Roman"/>
          <w:b/>
        </w:rPr>
        <w:tab/>
      </w:r>
    </w:p>
    <w:p w14:paraId="64FF6E62" w14:textId="77777777" w:rsidR="00B41145" w:rsidRPr="00D90302" w:rsidRDefault="00B41145" w:rsidP="00B41145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D90302">
        <w:rPr>
          <w:rFonts w:ascii="Times New Roman" w:hAnsi="Times New Roman" w:cs="Times New Roman"/>
          <w:b/>
          <w:i/>
          <w:iCs/>
        </w:rPr>
        <w:t>Тема 1. Конституционные принципы и разделение властей</w:t>
      </w:r>
    </w:p>
    <w:p w14:paraId="363A90C1" w14:textId="77777777" w:rsidR="00B41145" w:rsidRPr="00B41145" w:rsidRDefault="00B41145" w:rsidP="00B41145">
      <w:pPr>
        <w:ind w:firstLine="420"/>
        <w:jc w:val="both"/>
        <w:rPr>
          <w:rFonts w:ascii="Times New Roman" w:hAnsi="Times New Roman" w:cs="Times New Roman"/>
          <w:bCs/>
        </w:rPr>
      </w:pPr>
      <w:r w:rsidRPr="00B41145">
        <w:rPr>
          <w:rFonts w:ascii="Times New Roman" w:hAnsi="Times New Roman" w:cs="Times New Roman"/>
          <w:bCs/>
        </w:rPr>
        <w:t>Основы конституционного строя России. Принцип разделения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властей и демократия.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 xml:space="preserve"> Особенности современного российского политического класса.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Генеалогия ведущих политических институтов, их история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причины и следствия их трансформации.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Уровни организации власти в РФ.</w:t>
      </w:r>
    </w:p>
    <w:p w14:paraId="7FCFFCD9" w14:textId="77777777" w:rsidR="00B41145" w:rsidRPr="00B41145" w:rsidRDefault="00B41145" w:rsidP="00B41145">
      <w:pPr>
        <w:ind w:firstLine="420"/>
        <w:jc w:val="both"/>
        <w:rPr>
          <w:rFonts w:ascii="Times New Roman" w:hAnsi="Times New Roman" w:cs="Times New Roman"/>
          <w:bCs/>
        </w:rPr>
      </w:pPr>
      <w:r w:rsidRPr="00B41145">
        <w:rPr>
          <w:rFonts w:ascii="Times New Roman" w:hAnsi="Times New Roman" w:cs="Times New Roman"/>
          <w:bCs/>
        </w:rPr>
        <w:t>Федерализация, причины данного процесса. Стадии федерализации в России.  Конституционные принципы российского федерализма. Политический режим, основные критерии его определения. Особенности смешанной республики. Особенности политической власти и выполняемых ею функций</w:t>
      </w:r>
    </w:p>
    <w:p w14:paraId="69240EA2" w14:textId="77777777" w:rsidR="00B41145" w:rsidRDefault="00B41145" w:rsidP="00B41145">
      <w:pPr>
        <w:ind w:firstLine="420"/>
        <w:jc w:val="both"/>
        <w:rPr>
          <w:rFonts w:ascii="Times New Roman" w:hAnsi="Times New Roman" w:cs="Times New Roman"/>
          <w:b/>
        </w:rPr>
      </w:pPr>
    </w:p>
    <w:p w14:paraId="27525C28" w14:textId="77777777" w:rsidR="00B41145" w:rsidRPr="00D90302" w:rsidRDefault="00B41145" w:rsidP="00B41145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D90302">
        <w:rPr>
          <w:rFonts w:ascii="Times New Roman" w:hAnsi="Times New Roman" w:cs="Times New Roman"/>
          <w:b/>
          <w:i/>
          <w:iCs/>
        </w:rPr>
        <w:lastRenderedPageBreak/>
        <w:t>Тема 2. Стратегическое планирование: национальные проекты и государственные программы</w:t>
      </w:r>
    </w:p>
    <w:p w14:paraId="1DA63550" w14:textId="77777777" w:rsidR="00B41145" w:rsidRDefault="00B41145" w:rsidP="00B41145">
      <w:pPr>
        <w:ind w:firstLine="420"/>
        <w:jc w:val="both"/>
        <w:rPr>
          <w:rFonts w:ascii="Times New Roman" w:hAnsi="Times New Roman" w:cs="Times New Roman"/>
          <w:bCs/>
        </w:rPr>
      </w:pPr>
      <w:r w:rsidRPr="00B41145">
        <w:rPr>
          <w:rFonts w:ascii="Times New Roman" w:hAnsi="Times New Roman" w:cs="Times New Roman"/>
          <w:bCs/>
        </w:rPr>
        <w:t>Стратегическое планирование: национальные проекты и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государственные программы</w:t>
      </w:r>
      <w:r>
        <w:rPr>
          <w:rFonts w:ascii="Times New Roman" w:hAnsi="Times New Roman" w:cs="Times New Roman"/>
          <w:bCs/>
        </w:rPr>
        <w:t xml:space="preserve">. </w:t>
      </w:r>
      <w:r w:rsidRPr="00B41145">
        <w:rPr>
          <w:rFonts w:ascii="Times New Roman" w:hAnsi="Times New Roman" w:cs="Times New Roman"/>
          <w:bCs/>
        </w:rPr>
        <w:t xml:space="preserve"> Институт стратегического планирования и приоритеты долгосрочного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развития страны.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 xml:space="preserve"> Государственные и национальные проекты, их значение.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Планирование будущего: государственные стратегии и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гражданское участие</w:t>
      </w:r>
      <w:r>
        <w:rPr>
          <w:rFonts w:ascii="Times New Roman" w:hAnsi="Times New Roman" w:cs="Times New Roman"/>
          <w:bCs/>
        </w:rPr>
        <w:t>. Г</w:t>
      </w:r>
      <w:r w:rsidRPr="00B41145">
        <w:rPr>
          <w:rFonts w:ascii="Times New Roman" w:hAnsi="Times New Roman" w:cs="Times New Roman"/>
          <w:bCs/>
        </w:rPr>
        <w:t>ражданское участие в разработке стратегии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социально-экономического развития региона</w:t>
      </w:r>
      <w:r>
        <w:rPr>
          <w:rFonts w:ascii="Times New Roman" w:hAnsi="Times New Roman" w:cs="Times New Roman"/>
          <w:bCs/>
        </w:rPr>
        <w:t>. С</w:t>
      </w:r>
      <w:r w:rsidRPr="00B41145">
        <w:rPr>
          <w:rFonts w:ascii="Times New Roman" w:hAnsi="Times New Roman" w:cs="Times New Roman"/>
          <w:bCs/>
        </w:rPr>
        <w:t>тратегия долгосрочного развития.</w:t>
      </w:r>
      <w:r>
        <w:rPr>
          <w:rFonts w:ascii="Times New Roman" w:hAnsi="Times New Roman" w:cs="Times New Roman"/>
          <w:bCs/>
        </w:rPr>
        <w:t xml:space="preserve"> С</w:t>
      </w:r>
      <w:r w:rsidRPr="00B41145">
        <w:rPr>
          <w:rFonts w:ascii="Times New Roman" w:hAnsi="Times New Roman" w:cs="Times New Roman"/>
          <w:bCs/>
        </w:rPr>
        <w:t>тратегические приоритеты России в области</w:t>
      </w:r>
      <w:r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технологического развития.</w:t>
      </w:r>
      <w:r>
        <w:rPr>
          <w:rFonts w:ascii="Times New Roman" w:hAnsi="Times New Roman" w:cs="Times New Roman"/>
          <w:bCs/>
        </w:rPr>
        <w:t xml:space="preserve"> </w:t>
      </w:r>
      <w:r w:rsidR="0089593C">
        <w:rPr>
          <w:rFonts w:ascii="Times New Roman" w:hAnsi="Times New Roman" w:cs="Times New Roman"/>
          <w:bCs/>
        </w:rPr>
        <w:t>П</w:t>
      </w:r>
      <w:r w:rsidRPr="00B41145">
        <w:rPr>
          <w:rFonts w:ascii="Times New Roman" w:hAnsi="Times New Roman" w:cs="Times New Roman"/>
          <w:bCs/>
        </w:rPr>
        <w:t>римеры государственных и национальных проектов РФ в</w:t>
      </w:r>
      <w:r w:rsidR="0089593C">
        <w:rPr>
          <w:rFonts w:ascii="Times New Roman" w:hAnsi="Times New Roman" w:cs="Times New Roman"/>
          <w:bCs/>
        </w:rPr>
        <w:t xml:space="preserve"> </w:t>
      </w:r>
      <w:r w:rsidRPr="00B41145">
        <w:rPr>
          <w:rFonts w:ascii="Times New Roman" w:hAnsi="Times New Roman" w:cs="Times New Roman"/>
          <w:bCs/>
        </w:rPr>
        <w:t>социальной сфере.</w:t>
      </w:r>
    </w:p>
    <w:p w14:paraId="0C57FC2E" w14:textId="77777777" w:rsidR="006E0825" w:rsidRDefault="006E0825" w:rsidP="006E0825">
      <w:pPr>
        <w:ind w:firstLine="420"/>
        <w:jc w:val="center"/>
        <w:rPr>
          <w:rFonts w:ascii="Arial" w:hAnsi="Arial" w:cs="Arial"/>
          <w:b/>
        </w:rPr>
      </w:pPr>
    </w:p>
    <w:p w14:paraId="26723A71" w14:textId="77777777" w:rsidR="00A40038" w:rsidRPr="00A40038" w:rsidRDefault="00A40038" w:rsidP="00A40038">
      <w:pPr>
        <w:ind w:firstLine="420"/>
        <w:jc w:val="both"/>
        <w:rPr>
          <w:rFonts w:ascii="Times New Roman" w:hAnsi="Times New Roman" w:cs="Times New Roman"/>
          <w:b/>
        </w:rPr>
      </w:pPr>
      <w:r w:rsidRPr="00A40038">
        <w:rPr>
          <w:rFonts w:ascii="Times New Roman" w:hAnsi="Times New Roman" w:cs="Times New Roman"/>
          <w:b/>
        </w:rPr>
        <w:t>Раздел 5. Вызовы будущего и развитие страны</w:t>
      </w:r>
      <w:r w:rsidRPr="00A40038">
        <w:rPr>
          <w:rFonts w:ascii="Times New Roman" w:hAnsi="Times New Roman" w:cs="Times New Roman"/>
          <w:b/>
        </w:rPr>
        <w:tab/>
      </w:r>
    </w:p>
    <w:p w14:paraId="0738D0B4" w14:textId="77777777" w:rsidR="0089593C" w:rsidRPr="00D90302" w:rsidRDefault="0089593C" w:rsidP="00A40038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D90302">
        <w:rPr>
          <w:rFonts w:ascii="Times New Roman" w:hAnsi="Times New Roman" w:cs="Times New Roman"/>
          <w:b/>
          <w:i/>
          <w:iCs/>
        </w:rPr>
        <w:t>Тема 1. Актуальные вызовы и проблемы развития России</w:t>
      </w:r>
    </w:p>
    <w:p w14:paraId="29AB4017" w14:textId="77777777" w:rsidR="0089593C" w:rsidRDefault="0089593C" w:rsidP="0089593C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Г</w:t>
      </w:r>
      <w:r w:rsidRPr="0089593C">
        <w:rPr>
          <w:rFonts w:ascii="Times New Roman" w:hAnsi="Times New Roman" w:cs="Times New Roman"/>
          <w:bCs/>
        </w:rPr>
        <w:t>лобальные тренды и особенности мирового развития.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Техногенные риски, экологические вызовы и экономические шоки.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Суверенитет страны и его место в сценариях перспективного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развития мира и российской цивилизации.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Стабильность, миссия, ответственность и справедливость как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ценностные ориентиры для развития и процветания России.</w:t>
      </w:r>
    </w:p>
    <w:p w14:paraId="29C67CC3" w14:textId="77777777" w:rsidR="0089593C" w:rsidRDefault="0089593C" w:rsidP="0089593C">
      <w:pPr>
        <w:ind w:firstLine="420"/>
        <w:jc w:val="both"/>
        <w:rPr>
          <w:rFonts w:ascii="Times New Roman" w:hAnsi="Times New Roman" w:cs="Times New Roman"/>
          <w:bCs/>
        </w:rPr>
      </w:pPr>
      <w:r w:rsidRPr="0089593C">
        <w:rPr>
          <w:rFonts w:ascii="Times New Roman" w:hAnsi="Times New Roman" w:cs="Times New Roman"/>
          <w:bCs/>
        </w:rPr>
        <w:t xml:space="preserve">Внешние </w:t>
      </w:r>
      <w:r>
        <w:rPr>
          <w:rFonts w:ascii="Times New Roman" w:hAnsi="Times New Roman" w:cs="Times New Roman"/>
          <w:bCs/>
        </w:rPr>
        <w:t xml:space="preserve">и внутренние </w:t>
      </w:r>
      <w:r w:rsidRPr="0089593C">
        <w:rPr>
          <w:rFonts w:ascii="Times New Roman" w:hAnsi="Times New Roman" w:cs="Times New Roman"/>
          <w:bCs/>
        </w:rPr>
        <w:t>вызовы</w:t>
      </w:r>
      <w:r>
        <w:rPr>
          <w:rFonts w:ascii="Times New Roman" w:hAnsi="Times New Roman" w:cs="Times New Roman"/>
          <w:bCs/>
        </w:rPr>
        <w:t xml:space="preserve"> (</w:t>
      </w:r>
      <w:r w:rsidRPr="0089593C">
        <w:rPr>
          <w:rFonts w:ascii="Times New Roman" w:hAnsi="Times New Roman" w:cs="Times New Roman"/>
          <w:bCs/>
        </w:rPr>
        <w:t>угрозы</w:t>
      </w:r>
      <w:r>
        <w:rPr>
          <w:rFonts w:ascii="Times New Roman" w:hAnsi="Times New Roman" w:cs="Times New Roman"/>
          <w:bCs/>
        </w:rPr>
        <w:t>)</w:t>
      </w:r>
      <w:r w:rsidRPr="0089593C">
        <w:rPr>
          <w:rFonts w:ascii="Times New Roman" w:hAnsi="Times New Roman" w:cs="Times New Roman"/>
          <w:bCs/>
        </w:rPr>
        <w:t xml:space="preserve"> России.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Современные проблемы изменения климата</w:t>
      </w:r>
      <w:r>
        <w:rPr>
          <w:rFonts w:ascii="Times New Roman" w:hAnsi="Times New Roman" w:cs="Times New Roman"/>
          <w:bCs/>
        </w:rPr>
        <w:t xml:space="preserve">. </w:t>
      </w:r>
      <w:r w:rsidRPr="0089593C">
        <w:rPr>
          <w:rFonts w:ascii="Times New Roman" w:hAnsi="Times New Roman" w:cs="Times New Roman"/>
          <w:bCs/>
        </w:rPr>
        <w:t>Основные тренды технологической, климатической и ресурсной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политики и вызовов для России.</w:t>
      </w:r>
      <w:r>
        <w:rPr>
          <w:rFonts w:ascii="Times New Roman" w:hAnsi="Times New Roman" w:cs="Times New Roman"/>
          <w:bCs/>
        </w:rPr>
        <w:t xml:space="preserve"> </w:t>
      </w:r>
    </w:p>
    <w:p w14:paraId="3EAD067A" w14:textId="77777777" w:rsidR="0089593C" w:rsidRDefault="0089593C" w:rsidP="0089593C">
      <w:pPr>
        <w:ind w:firstLine="420"/>
        <w:jc w:val="both"/>
        <w:rPr>
          <w:rFonts w:ascii="Times New Roman" w:hAnsi="Times New Roman" w:cs="Times New Roman"/>
          <w:bCs/>
        </w:rPr>
      </w:pPr>
      <w:r w:rsidRPr="0089593C">
        <w:rPr>
          <w:rFonts w:ascii="Times New Roman" w:hAnsi="Times New Roman" w:cs="Times New Roman"/>
          <w:bCs/>
        </w:rPr>
        <w:t>Политический вызов современности и Россия.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Демографические проблемы российского общества.</w:t>
      </w:r>
      <w:r>
        <w:rPr>
          <w:rFonts w:ascii="Times New Roman" w:hAnsi="Times New Roman" w:cs="Times New Roman"/>
          <w:bCs/>
        </w:rPr>
        <w:t xml:space="preserve"> </w:t>
      </w:r>
      <w:r w:rsidRPr="0089593C">
        <w:rPr>
          <w:rFonts w:ascii="Times New Roman" w:hAnsi="Times New Roman" w:cs="Times New Roman"/>
          <w:bCs/>
        </w:rPr>
        <w:t>Проблемы социально-экономического развития России.</w:t>
      </w:r>
    </w:p>
    <w:p w14:paraId="0EDE54A9" w14:textId="77777777" w:rsidR="0089593C" w:rsidRDefault="0089593C" w:rsidP="00A40038">
      <w:pPr>
        <w:ind w:firstLine="420"/>
        <w:jc w:val="both"/>
        <w:rPr>
          <w:rFonts w:ascii="Times New Roman" w:hAnsi="Times New Roman" w:cs="Times New Roman"/>
          <w:b/>
        </w:rPr>
      </w:pPr>
    </w:p>
    <w:p w14:paraId="02627ED0" w14:textId="77777777" w:rsidR="0089593C" w:rsidRPr="00D90302" w:rsidRDefault="0089593C" w:rsidP="00A40038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D90302">
        <w:rPr>
          <w:rFonts w:ascii="Times New Roman" w:hAnsi="Times New Roman" w:cs="Times New Roman"/>
          <w:b/>
          <w:i/>
          <w:iCs/>
        </w:rPr>
        <w:t>Тема 2. Сценарии развития российской цивилизации</w:t>
      </w:r>
    </w:p>
    <w:p w14:paraId="17A79382" w14:textId="77777777" w:rsidR="00A40038" w:rsidRPr="00A40038" w:rsidRDefault="00A40038" w:rsidP="00A40038">
      <w:pPr>
        <w:ind w:firstLine="420"/>
        <w:jc w:val="both"/>
        <w:rPr>
          <w:rFonts w:ascii="Times New Roman" w:hAnsi="Times New Roman" w:cs="Times New Roman"/>
          <w:bCs/>
        </w:rPr>
      </w:pPr>
      <w:r w:rsidRPr="00A40038">
        <w:rPr>
          <w:rFonts w:ascii="Times New Roman" w:hAnsi="Times New Roman" w:cs="Times New Roman"/>
          <w:bCs/>
        </w:rPr>
        <w:t>Сценарии перспективного развития страны и роль гражданина в этих сценариях</w:t>
      </w:r>
      <w:r w:rsidRPr="00A40038">
        <w:rPr>
          <w:rFonts w:ascii="Times New Roman" w:hAnsi="Times New Roman" w:cs="Times New Roman"/>
          <w:bCs/>
        </w:rPr>
        <w:tab/>
        <w:t>Глобальные тренды и особенности мирового развития. Техногенные риски, экологические вызовы и экономические шоки. Суверенитет страны и его место в сценариях перспективного развития мира и российской цивилизации. Ценностные ориентиры для развития и процветания России</w:t>
      </w:r>
      <w:r>
        <w:rPr>
          <w:rFonts w:ascii="Times New Roman" w:hAnsi="Times New Roman" w:cs="Times New Roman"/>
          <w:bCs/>
        </w:rPr>
        <w:t>.</w:t>
      </w:r>
      <w:r w:rsidRPr="00A40038">
        <w:rPr>
          <w:rFonts w:ascii="Times New Roman" w:hAnsi="Times New Roman" w:cs="Times New Roman"/>
          <w:bCs/>
        </w:rPr>
        <w:t xml:space="preserve"> </w:t>
      </w:r>
    </w:p>
    <w:p w14:paraId="12D2A093" w14:textId="77777777" w:rsidR="00A40038" w:rsidRPr="00A40038" w:rsidRDefault="00A40038" w:rsidP="00A40038">
      <w:pPr>
        <w:ind w:firstLine="420"/>
        <w:jc w:val="both"/>
        <w:rPr>
          <w:rFonts w:ascii="Times New Roman" w:hAnsi="Times New Roman" w:cs="Times New Roman"/>
          <w:bCs/>
        </w:rPr>
      </w:pPr>
      <w:r w:rsidRPr="00A40038">
        <w:rPr>
          <w:rFonts w:ascii="Times New Roman" w:hAnsi="Times New Roman" w:cs="Times New Roman"/>
          <w:bCs/>
        </w:rPr>
        <w:t>Солидарность, единство и стабильность российского общества в цивилизационном измерении. Стремление к компромиссу, альтруизм и взаимопомощь как значимые принципы российской политики.</w:t>
      </w:r>
    </w:p>
    <w:p w14:paraId="3566D050" w14:textId="77777777" w:rsidR="006E0825" w:rsidRPr="00A40038" w:rsidRDefault="00A40038" w:rsidP="00A40038">
      <w:pPr>
        <w:ind w:firstLine="420"/>
        <w:jc w:val="both"/>
        <w:rPr>
          <w:rFonts w:ascii="Times New Roman" w:hAnsi="Times New Roman" w:cs="Times New Roman"/>
          <w:bCs/>
        </w:rPr>
      </w:pPr>
      <w:r w:rsidRPr="00A40038">
        <w:rPr>
          <w:rFonts w:ascii="Times New Roman" w:hAnsi="Times New Roman" w:cs="Times New Roman"/>
          <w:bCs/>
        </w:rPr>
        <w:t>Ответственность и миссия как ориентиры личностного и общественного развития. Справедливость и меритократия в российском обществе. Представление о</w:t>
      </w:r>
      <w:r w:rsidR="00AA1BEC">
        <w:rPr>
          <w:rFonts w:ascii="Times New Roman" w:hAnsi="Times New Roman" w:cs="Times New Roman"/>
          <w:bCs/>
        </w:rPr>
        <w:t xml:space="preserve">б </w:t>
      </w:r>
      <w:proofErr w:type="gramStart"/>
      <w:r w:rsidR="00AA1BEC">
        <w:rPr>
          <w:rFonts w:ascii="Times New Roman" w:hAnsi="Times New Roman" w:cs="Times New Roman"/>
          <w:bCs/>
        </w:rPr>
        <w:t xml:space="preserve">общинном </w:t>
      </w:r>
      <w:r w:rsidRPr="00A40038">
        <w:rPr>
          <w:rFonts w:ascii="Times New Roman" w:hAnsi="Times New Roman" w:cs="Times New Roman"/>
          <w:bCs/>
        </w:rPr>
        <w:t xml:space="preserve"> </w:t>
      </w:r>
      <w:r w:rsidR="00AA1BEC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A40038">
        <w:rPr>
          <w:rFonts w:ascii="Times New Roman" w:hAnsi="Times New Roman" w:cs="Times New Roman"/>
          <w:bCs/>
        </w:rPr>
        <w:t>коммунитарном</w:t>
      </w:r>
      <w:proofErr w:type="spellEnd"/>
      <w:r w:rsidR="00AA1BEC">
        <w:rPr>
          <w:rFonts w:ascii="Times New Roman" w:hAnsi="Times New Roman" w:cs="Times New Roman"/>
          <w:bCs/>
        </w:rPr>
        <w:t>)</w:t>
      </w:r>
      <w:r w:rsidRPr="00A40038">
        <w:rPr>
          <w:rFonts w:ascii="Times New Roman" w:hAnsi="Times New Roman" w:cs="Times New Roman"/>
          <w:bCs/>
        </w:rPr>
        <w:t xml:space="preserve"> характере российской гражданственности, неразрывности личного успеха и благосостояния Родины</w:t>
      </w:r>
      <w:r>
        <w:rPr>
          <w:rFonts w:ascii="Times New Roman" w:hAnsi="Times New Roman" w:cs="Times New Roman"/>
          <w:bCs/>
        </w:rPr>
        <w:t>.</w:t>
      </w:r>
    </w:p>
    <w:p w14:paraId="44526DA5" w14:textId="77777777" w:rsidR="006E0825" w:rsidRPr="00CA135B" w:rsidRDefault="006E0825" w:rsidP="00B159A5">
      <w:pPr>
        <w:jc w:val="center"/>
        <w:rPr>
          <w:rFonts w:ascii="Arial" w:hAnsi="Arial" w:cs="Arial"/>
          <w:b/>
        </w:rPr>
      </w:pPr>
    </w:p>
    <w:p w14:paraId="294531F4" w14:textId="77777777" w:rsidR="006E0825" w:rsidRDefault="006E0825" w:rsidP="00B159A5">
      <w:pPr>
        <w:jc w:val="center"/>
        <w:rPr>
          <w:rFonts w:ascii="Arial" w:hAnsi="Arial" w:cs="Arial"/>
          <w:b/>
        </w:rPr>
      </w:pPr>
    </w:p>
    <w:p w14:paraId="5E9A1D67" w14:textId="77777777" w:rsidR="00881537" w:rsidRDefault="00881537" w:rsidP="00B159A5">
      <w:pPr>
        <w:jc w:val="center"/>
        <w:rPr>
          <w:rFonts w:ascii="Arial" w:hAnsi="Arial" w:cs="Arial"/>
          <w:b/>
        </w:rPr>
      </w:pPr>
      <w:r w:rsidRPr="00881537">
        <w:rPr>
          <w:rFonts w:ascii="Arial" w:hAnsi="Arial" w:cs="Arial"/>
          <w:b/>
        </w:rPr>
        <w:t>3.4</w:t>
      </w:r>
      <w:r>
        <w:rPr>
          <w:rFonts w:ascii="Arial" w:hAnsi="Arial" w:cs="Arial"/>
          <w:b/>
        </w:rPr>
        <w:t>.</w:t>
      </w:r>
      <w:r w:rsidRPr="00881537">
        <w:rPr>
          <w:rFonts w:ascii="Arial" w:hAnsi="Arial" w:cs="Arial"/>
          <w:b/>
        </w:rPr>
        <w:tab/>
      </w:r>
      <w:bookmarkStart w:id="4" w:name="_Hlk143117114"/>
      <w:r w:rsidR="00E20577">
        <w:rPr>
          <w:rFonts w:ascii="Arial" w:hAnsi="Arial" w:cs="Arial"/>
          <w:b/>
        </w:rPr>
        <w:t>Примерная т</w:t>
      </w:r>
      <w:r w:rsidRPr="00881537">
        <w:rPr>
          <w:rFonts w:ascii="Arial" w:hAnsi="Arial" w:cs="Arial"/>
          <w:b/>
        </w:rPr>
        <w:t>ематика практических занятий</w:t>
      </w:r>
      <w:bookmarkEnd w:id="4"/>
    </w:p>
    <w:p w14:paraId="5966E85C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1.</w:t>
      </w:r>
      <w:r w:rsidRPr="00E20577">
        <w:rPr>
          <w:rFonts w:ascii="Times New Roman" w:hAnsi="Times New Roman" w:cs="Times New Roman"/>
          <w:bCs/>
        </w:rPr>
        <w:tab/>
        <w:t>Россия: географические факторы и природные богатства</w:t>
      </w:r>
      <w:r>
        <w:rPr>
          <w:rFonts w:ascii="Times New Roman" w:hAnsi="Times New Roman" w:cs="Times New Roman"/>
          <w:bCs/>
        </w:rPr>
        <w:t>.</w:t>
      </w:r>
    </w:p>
    <w:p w14:paraId="5BECF97F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2.</w:t>
      </w:r>
      <w:r w:rsidRPr="00E20577">
        <w:rPr>
          <w:rFonts w:ascii="Times New Roman" w:hAnsi="Times New Roman" w:cs="Times New Roman"/>
          <w:bCs/>
        </w:rPr>
        <w:tab/>
        <w:t>Многообразие российских регионов</w:t>
      </w:r>
    </w:p>
    <w:p w14:paraId="2D2C6271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3.</w:t>
      </w:r>
      <w:r w:rsidRPr="00E20577">
        <w:rPr>
          <w:rFonts w:ascii="Times New Roman" w:hAnsi="Times New Roman" w:cs="Times New Roman"/>
          <w:bCs/>
        </w:rPr>
        <w:tab/>
        <w:t>Испытания и победы России</w:t>
      </w:r>
    </w:p>
    <w:p w14:paraId="1AC952B5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4.</w:t>
      </w:r>
      <w:r w:rsidRPr="00E20577">
        <w:rPr>
          <w:rFonts w:ascii="Times New Roman" w:hAnsi="Times New Roman" w:cs="Times New Roman"/>
          <w:bCs/>
        </w:rPr>
        <w:tab/>
        <w:t>Герои страны, герои народа</w:t>
      </w:r>
    </w:p>
    <w:p w14:paraId="3876B26F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5.</w:t>
      </w:r>
      <w:r w:rsidRPr="00E20577">
        <w:rPr>
          <w:rFonts w:ascii="Times New Roman" w:hAnsi="Times New Roman" w:cs="Times New Roman"/>
          <w:bCs/>
        </w:rPr>
        <w:tab/>
        <w:t>Применимость и альтернативы цивилизационного подхода</w:t>
      </w:r>
    </w:p>
    <w:p w14:paraId="3CA82D82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6.</w:t>
      </w:r>
      <w:r w:rsidRPr="00E20577">
        <w:rPr>
          <w:rFonts w:ascii="Times New Roman" w:hAnsi="Times New Roman" w:cs="Times New Roman"/>
          <w:bCs/>
        </w:rPr>
        <w:tab/>
        <w:t>Российская цивилизация в исторической динамике</w:t>
      </w:r>
    </w:p>
    <w:p w14:paraId="1AE69E42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7.</w:t>
      </w:r>
      <w:r w:rsidRPr="00E20577">
        <w:rPr>
          <w:rFonts w:ascii="Times New Roman" w:hAnsi="Times New Roman" w:cs="Times New Roman"/>
          <w:bCs/>
        </w:rPr>
        <w:tab/>
        <w:t>Российская цивилизация в академическом дискурсе</w:t>
      </w:r>
    </w:p>
    <w:p w14:paraId="1C520F23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8.</w:t>
      </w:r>
      <w:r w:rsidRPr="00E20577">
        <w:rPr>
          <w:rFonts w:ascii="Times New Roman" w:hAnsi="Times New Roman" w:cs="Times New Roman"/>
          <w:bCs/>
        </w:rPr>
        <w:tab/>
        <w:t>Российская цивилизационная идентичность на современном этапе</w:t>
      </w:r>
    </w:p>
    <w:p w14:paraId="131B7E4B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9.</w:t>
      </w:r>
      <w:r w:rsidRPr="00E20577">
        <w:rPr>
          <w:rFonts w:ascii="Times New Roman" w:hAnsi="Times New Roman" w:cs="Times New Roman"/>
          <w:bCs/>
        </w:rPr>
        <w:tab/>
        <w:t>Ценностные вызовы современной политики</w:t>
      </w:r>
    </w:p>
    <w:p w14:paraId="20C8CF27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10.</w:t>
      </w:r>
      <w:r w:rsidRPr="00E20577">
        <w:rPr>
          <w:rFonts w:ascii="Times New Roman" w:hAnsi="Times New Roman" w:cs="Times New Roman"/>
          <w:bCs/>
        </w:rPr>
        <w:tab/>
        <w:t xml:space="preserve"> Концепт мировоззрения в социальных науках</w:t>
      </w:r>
    </w:p>
    <w:p w14:paraId="52BFBEB8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11.</w:t>
      </w:r>
      <w:r w:rsidRPr="00E20577">
        <w:rPr>
          <w:rFonts w:ascii="Times New Roman" w:hAnsi="Times New Roman" w:cs="Times New Roman"/>
          <w:bCs/>
        </w:rPr>
        <w:tab/>
        <w:t xml:space="preserve"> Системная модель мировоззрения</w:t>
      </w:r>
    </w:p>
    <w:p w14:paraId="2104717C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12.</w:t>
      </w:r>
      <w:r w:rsidRPr="00E20577">
        <w:rPr>
          <w:rFonts w:ascii="Times New Roman" w:hAnsi="Times New Roman" w:cs="Times New Roman"/>
          <w:bCs/>
        </w:rPr>
        <w:tab/>
        <w:t xml:space="preserve"> Ценности российской цивилизации</w:t>
      </w:r>
    </w:p>
    <w:p w14:paraId="42827751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13.</w:t>
      </w:r>
      <w:r w:rsidRPr="00E20577">
        <w:rPr>
          <w:rFonts w:ascii="Times New Roman" w:hAnsi="Times New Roman" w:cs="Times New Roman"/>
          <w:bCs/>
        </w:rPr>
        <w:tab/>
        <w:t>Власть и легитимность в конституционном преломлении</w:t>
      </w:r>
    </w:p>
    <w:p w14:paraId="22282D07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14.</w:t>
      </w:r>
      <w:r w:rsidRPr="00E20577">
        <w:rPr>
          <w:rFonts w:ascii="Times New Roman" w:hAnsi="Times New Roman" w:cs="Times New Roman"/>
          <w:bCs/>
        </w:rPr>
        <w:tab/>
        <w:t>Уровни и ветви власти</w:t>
      </w:r>
    </w:p>
    <w:p w14:paraId="7A542DC5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lastRenderedPageBreak/>
        <w:t>15.</w:t>
      </w:r>
      <w:r w:rsidRPr="00E20577">
        <w:rPr>
          <w:rFonts w:ascii="Times New Roman" w:hAnsi="Times New Roman" w:cs="Times New Roman"/>
          <w:bCs/>
        </w:rPr>
        <w:tab/>
        <w:t xml:space="preserve"> Планирование будущего: национальные проекты и государственные программы</w:t>
      </w:r>
    </w:p>
    <w:p w14:paraId="0A6CE2AB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16.</w:t>
      </w:r>
      <w:r w:rsidRPr="00E20577">
        <w:rPr>
          <w:rFonts w:ascii="Times New Roman" w:hAnsi="Times New Roman" w:cs="Times New Roman"/>
          <w:bCs/>
        </w:rPr>
        <w:tab/>
        <w:t>Гражданское участие и гражданское общество в современной России</w:t>
      </w:r>
    </w:p>
    <w:p w14:paraId="0E407697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17.</w:t>
      </w:r>
      <w:r w:rsidRPr="00E20577">
        <w:rPr>
          <w:rFonts w:ascii="Times New Roman" w:hAnsi="Times New Roman" w:cs="Times New Roman"/>
          <w:bCs/>
        </w:rPr>
        <w:tab/>
        <w:t xml:space="preserve"> Россия и глобальные вызовы</w:t>
      </w:r>
    </w:p>
    <w:p w14:paraId="5A1248BC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18.</w:t>
      </w:r>
      <w:r w:rsidRPr="00E20577">
        <w:rPr>
          <w:rFonts w:ascii="Times New Roman" w:hAnsi="Times New Roman" w:cs="Times New Roman"/>
          <w:bCs/>
        </w:rPr>
        <w:tab/>
        <w:t>Внутренние вызовы общественного развития</w:t>
      </w:r>
    </w:p>
    <w:p w14:paraId="0A7D31E3" w14:textId="77777777" w:rsidR="00E20577" w:rsidRPr="00E2057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19.</w:t>
      </w:r>
      <w:r w:rsidRPr="00E20577">
        <w:rPr>
          <w:rFonts w:ascii="Times New Roman" w:hAnsi="Times New Roman" w:cs="Times New Roman"/>
          <w:bCs/>
        </w:rPr>
        <w:tab/>
        <w:t>Образы будущего России</w:t>
      </w:r>
    </w:p>
    <w:p w14:paraId="7FEF7FEB" w14:textId="77777777" w:rsidR="00881537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  <w:r w:rsidRPr="00E20577">
        <w:rPr>
          <w:rFonts w:ascii="Times New Roman" w:hAnsi="Times New Roman" w:cs="Times New Roman"/>
          <w:bCs/>
        </w:rPr>
        <w:t>20.</w:t>
      </w:r>
      <w:r w:rsidRPr="00E20577">
        <w:rPr>
          <w:rFonts w:ascii="Times New Roman" w:hAnsi="Times New Roman" w:cs="Times New Roman"/>
          <w:bCs/>
        </w:rPr>
        <w:tab/>
        <w:t>Ориентиры стратегического развития России</w:t>
      </w:r>
    </w:p>
    <w:p w14:paraId="220B4BE4" w14:textId="77777777" w:rsidR="00E20577" w:rsidRPr="00AB5581" w:rsidRDefault="00E20577" w:rsidP="00E20577">
      <w:pPr>
        <w:ind w:firstLine="420"/>
        <w:jc w:val="both"/>
        <w:rPr>
          <w:rFonts w:ascii="Times New Roman" w:hAnsi="Times New Roman" w:cs="Times New Roman"/>
          <w:bCs/>
        </w:rPr>
      </w:pPr>
    </w:p>
    <w:p w14:paraId="266B2480" w14:textId="77777777" w:rsidR="00881537" w:rsidRDefault="00753DDB" w:rsidP="00B159A5">
      <w:pPr>
        <w:jc w:val="center"/>
        <w:rPr>
          <w:rFonts w:ascii="Arial" w:hAnsi="Arial" w:cs="Arial"/>
          <w:b/>
        </w:rPr>
      </w:pPr>
      <w:r w:rsidRPr="00753DDB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. </w:t>
      </w:r>
      <w:r w:rsidRPr="00753DDB">
        <w:rPr>
          <w:rFonts w:ascii="Arial" w:hAnsi="Arial" w:cs="Arial"/>
          <w:b/>
        </w:rPr>
        <w:t>Учебно-методическое и информационное обеспечение</w:t>
      </w:r>
    </w:p>
    <w:p w14:paraId="7763FE97" w14:textId="77777777" w:rsidR="007616EB" w:rsidRDefault="007616EB" w:rsidP="00B5089F">
      <w:pPr>
        <w:ind w:firstLine="42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4.1. </w:t>
      </w:r>
      <w:r w:rsidRPr="004B31F6">
        <w:rPr>
          <w:rFonts w:ascii="Times New Roman" w:hAnsi="Times New Roman" w:cs="Times New Roman"/>
          <w:b/>
          <w:i/>
        </w:rPr>
        <w:t>Нормативные документы</w:t>
      </w:r>
      <w:r w:rsidR="00055FCB">
        <w:rPr>
          <w:rFonts w:ascii="Times New Roman" w:hAnsi="Times New Roman" w:cs="Times New Roman"/>
          <w:b/>
          <w:i/>
        </w:rPr>
        <w:t xml:space="preserve"> </w:t>
      </w:r>
    </w:p>
    <w:p w14:paraId="522ADA9E" w14:textId="77777777" w:rsidR="007616EB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 xml:space="preserve">1. Конституция Российской Федерации (принята всенародным голосованием 12.12.1993 с изменениями, одобренными в ходе общероссийского голосования 01.07.2020) </w:t>
      </w:r>
      <w:r>
        <w:rPr>
          <w:rFonts w:ascii="Times New Roman" w:hAnsi="Times New Roman" w:cs="Times New Roman"/>
          <w:bCs/>
          <w:iCs/>
        </w:rPr>
        <w:t>//</w:t>
      </w:r>
      <w:r w:rsidRPr="004B31F6">
        <w:t xml:space="preserve"> </w:t>
      </w:r>
      <w:hyperlink r:id="rId14" w:history="1">
        <w:r w:rsidRPr="00210AEC">
          <w:rPr>
            <w:rStyle w:val="a3"/>
            <w:rFonts w:ascii="Times New Roman" w:hAnsi="Times New Roman"/>
            <w:bCs/>
            <w:iCs/>
          </w:rPr>
          <w:t>https://www.consultant.ru/document/cons_doc_LAW_28399/</w:t>
        </w:r>
      </w:hyperlink>
      <w:r>
        <w:rPr>
          <w:rFonts w:ascii="Times New Roman" w:hAnsi="Times New Roman" w:cs="Times New Roman"/>
          <w:bCs/>
          <w:iCs/>
        </w:rPr>
        <w:t xml:space="preserve"> (дата обращения: 16.08.2023).</w:t>
      </w:r>
    </w:p>
    <w:p w14:paraId="5111D1AA" w14:textId="77777777" w:rsidR="007616EB" w:rsidRPr="004B31F6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 xml:space="preserve">2. Всеобщая декларация прав человека (принята Генеральной Ассамблеей ООН 10 </w:t>
      </w:r>
      <w:r>
        <w:rPr>
          <w:rFonts w:ascii="Times New Roman" w:hAnsi="Times New Roman" w:cs="Times New Roman"/>
          <w:bCs/>
          <w:iCs/>
        </w:rPr>
        <w:t>д</w:t>
      </w:r>
      <w:r w:rsidRPr="004B31F6">
        <w:rPr>
          <w:rFonts w:ascii="Times New Roman" w:hAnsi="Times New Roman" w:cs="Times New Roman"/>
          <w:bCs/>
          <w:iCs/>
        </w:rPr>
        <w:t>екабря 1948 г.) // Российская газета. 1995. 5 апр.; 1998. 10 дек.</w:t>
      </w:r>
    </w:p>
    <w:p w14:paraId="33A540AC" w14:textId="77777777" w:rsidR="007616EB" w:rsidRPr="004B31F6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>3. Международный пакт от 16 декабря 1966 г. «О гражданских</w:t>
      </w:r>
      <w:r>
        <w:rPr>
          <w:rFonts w:ascii="Times New Roman" w:hAnsi="Times New Roman" w:cs="Times New Roman"/>
          <w:bCs/>
          <w:iCs/>
        </w:rPr>
        <w:t xml:space="preserve"> </w:t>
      </w:r>
      <w:r w:rsidRPr="004B31F6">
        <w:rPr>
          <w:rFonts w:ascii="Times New Roman" w:hAnsi="Times New Roman" w:cs="Times New Roman"/>
          <w:bCs/>
          <w:iCs/>
        </w:rPr>
        <w:t>и политических правах» // Бюллетень Верховного Суда РФ. 1994. № 12.</w:t>
      </w:r>
    </w:p>
    <w:p w14:paraId="65AEDF1F" w14:textId="77777777" w:rsidR="007616EB" w:rsidRPr="004B31F6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>4. Международный пакт от 16 декабря 1966 г. «Об экономических, социальных и культурных правах» // Бюллетень Верховного</w:t>
      </w:r>
      <w:r>
        <w:rPr>
          <w:rFonts w:ascii="Times New Roman" w:hAnsi="Times New Roman" w:cs="Times New Roman"/>
          <w:bCs/>
          <w:iCs/>
        </w:rPr>
        <w:t xml:space="preserve"> </w:t>
      </w:r>
      <w:r w:rsidRPr="004B31F6">
        <w:rPr>
          <w:rFonts w:ascii="Times New Roman" w:hAnsi="Times New Roman" w:cs="Times New Roman"/>
          <w:bCs/>
          <w:iCs/>
        </w:rPr>
        <w:t>Суда РФ. 1994. № 12.</w:t>
      </w:r>
    </w:p>
    <w:p w14:paraId="00B2A3E6" w14:textId="77777777" w:rsidR="007616EB" w:rsidRPr="004B31F6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 xml:space="preserve">5. Конвенция о защите прав человека и основных свобод </w:t>
      </w:r>
      <w:r>
        <w:rPr>
          <w:rFonts w:ascii="Times New Roman" w:hAnsi="Times New Roman" w:cs="Times New Roman"/>
          <w:bCs/>
          <w:iCs/>
        </w:rPr>
        <w:t>(</w:t>
      </w:r>
      <w:r w:rsidRPr="004B31F6">
        <w:rPr>
          <w:rFonts w:ascii="Times New Roman" w:hAnsi="Times New Roman" w:cs="Times New Roman"/>
          <w:bCs/>
          <w:iCs/>
        </w:rPr>
        <w:t>г. Риме 4 ноября 1950 г.) // Собрание законодательства</w:t>
      </w:r>
      <w:r>
        <w:rPr>
          <w:rFonts w:ascii="Times New Roman" w:hAnsi="Times New Roman" w:cs="Times New Roman"/>
          <w:bCs/>
          <w:iCs/>
        </w:rPr>
        <w:t xml:space="preserve"> </w:t>
      </w:r>
      <w:r w:rsidRPr="004B31F6">
        <w:rPr>
          <w:rFonts w:ascii="Times New Roman" w:hAnsi="Times New Roman" w:cs="Times New Roman"/>
          <w:bCs/>
          <w:iCs/>
        </w:rPr>
        <w:t>Российской Федерации. 2001. № 2. Ст. 163.</w:t>
      </w:r>
    </w:p>
    <w:p w14:paraId="604656CA" w14:textId="77777777" w:rsidR="007616EB" w:rsidRPr="004B31F6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>6. Протокол № 6 к Европейской конвенции о защите прав человека и основных свобод относительно отмены смертной казни</w:t>
      </w:r>
      <w:r>
        <w:rPr>
          <w:rFonts w:ascii="Times New Roman" w:hAnsi="Times New Roman" w:cs="Times New Roman"/>
          <w:bCs/>
          <w:iCs/>
        </w:rPr>
        <w:t xml:space="preserve"> </w:t>
      </w:r>
      <w:r w:rsidRPr="004B31F6">
        <w:rPr>
          <w:rFonts w:ascii="Times New Roman" w:hAnsi="Times New Roman" w:cs="Times New Roman"/>
          <w:bCs/>
          <w:iCs/>
        </w:rPr>
        <w:t>(ETS № 114) (г. Страсбурге 28 апреля 1993 г. // Российская газета. 1995. 5 апр.</w:t>
      </w:r>
    </w:p>
    <w:p w14:paraId="057C71FB" w14:textId="77777777" w:rsidR="007616EB" w:rsidRPr="004B31F6" w:rsidRDefault="007616EB" w:rsidP="007616EB">
      <w:pPr>
        <w:ind w:firstLine="420"/>
        <w:jc w:val="both"/>
        <w:rPr>
          <w:rFonts w:ascii="Times New Roman" w:hAnsi="Times New Roman" w:cs="Times New Roman"/>
          <w:bCs/>
          <w:iCs/>
        </w:rPr>
      </w:pPr>
      <w:r w:rsidRPr="004B31F6">
        <w:rPr>
          <w:rFonts w:ascii="Times New Roman" w:hAnsi="Times New Roman" w:cs="Times New Roman"/>
          <w:bCs/>
          <w:iCs/>
        </w:rPr>
        <w:t>7. Конвенция Содружества Независимых Государств о правах и основных свободах человека (заключена в Минске 26 мая</w:t>
      </w:r>
      <w:r>
        <w:rPr>
          <w:rFonts w:ascii="Times New Roman" w:hAnsi="Times New Roman" w:cs="Times New Roman"/>
          <w:bCs/>
          <w:iCs/>
        </w:rPr>
        <w:t xml:space="preserve"> </w:t>
      </w:r>
      <w:r w:rsidRPr="004B31F6">
        <w:rPr>
          <w:rFonts w:ascii="Times New Roman" w:hAnsi="Times New Roman" w:cs="Times New Roman"/>
          <w:bCs/>
          <w:iCs/>
        </w:rPr>
        <w:t>1995 г.) // Собрание законодательства Российской Федерации. 1999. № 13. Ст. 1489.</w:t>
      </w:r>
    </w:p>
    <w:p w14:paraId="122D6D06" w14:textId="77777777" w:rsidR="007616EB" w:rsidRDefault="007616EB" w:rsidP="007616EB">
      <w:pPr>
        <w:ind w:firstLine="42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4</w:t>
      </w:r>
      <w:r w:rsidRPr="000343AF">
        <w:rPr>
          <w:rFonts w:ascii="Times New Roman" w:hAnsi="Times New Roman" w:cs="Times New Roman"/>
          <w:b/>
          <w:i/>
        </w:rPr>
        <w:t>.</w:t>
      </w:r>
      <w:r>
        <w:rPr>
          <w:rFonts w:ascii="Times New Roman" w:hAnsi="Times New Roman" w:cs="Times New Roman"/>
          <w:b/>
          <w:i/>
        </w:rPr>
        <w:t>2</w:t>
      </w:r>
      <w:r w:rsidRPr="000343AF">
        <w:rPr>
          <w:rFonts w:ascii="Times New Roman" w:hAnsi="Times New Roman" w:cs="Times New Roman"/>
          <w:b/>
          <w:i/>
        </w:rPr>
        <w:t>. Основная литература:</w:t>
      </w:r>
    </w:p>
    <w:p w14:paraId="19FEFCD5" w14:textId="21231ECA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Путин В.В.</w:t>
      </w:r>
      <w:r w:rsidRPr="00B5089F">
        <w:t> Об историческом единстве русских и украинцев. 12 июля 2021 года // Официальный сайт Президента России. — URL: </w:t>
      </w:r>
      <w:hyperlink r:id="rId15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http://www.kremlin.ru/catalog/countries/UA/events/66181</w:t>
        </w:r>
      </w:hyperlink>
    </w:p>
    <w:p w14:paraId="66363199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Путин В.В</w:t>
      </w:r>
      <w:r w:rsidRPr="00B5089F">
        <w:rPr>
          <w:rStyle w:val="afc"/>
        </w:rPr>
        <w:t>.</w:t>
      </w:r>
      <w:r w:rsidRPr="00B5089F">
        <w:t> 75 лет Великой Победы: общая ответственность перед историей и будущим 19 июля 2020 года // Официальный сайт Президента России. — URL: </w:t>
      </w:r>
      <w:hyperlink r:id="rId16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http://www.kremlin.ru/events/president/news/63527</w:t>
        </w:r>
      </w:hyperlink>
    </w:p>
    <w:p w14:paraId="48199997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Путин В.В.</w:t>
      </w:r>
      <w:r w:rsidRPr="00B5089F">
        <w:t> «Россия: национальный вопрос» // URL: </w:t>
      </w:r>
      <w:hyperlink r:id="rId17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https://народы33.рф/docs/putin/</w:t>
        </w:r>
      </w:hyperlink>
    </w:p>
    <w:p w14:paraId="19261BFC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«Россия и Китай – партнерство, устремленное в будущее».</w:t>
      </w:r>
      <w:r w:rsidRPr="00B5089F">
        <w:t> 19 марта 2023 // Официальный сайт Президента России. — URL: </w:t>
      </w:r>
      <w:hyperlink r:id="rId18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http://kremlin.ru/events/president/news/70743</w:t>
        </w:r>
      </w:hyperlink>
    </w:p>
    <w:p w14:paraId="660C5C20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Путин В.В.</w:t>
      </w:r>
      <w:r w:rsidRPr="00B5089F">
        <w:t> Россия и Африка: объединяя усилия для мира, прогресса и успешного будущего. 24 июля 2023 год // Официальный сайт Президента России. — URL: </w:t>
      </w:r>
      <w:hyperlink r:id="rId19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http://kremlin.ru/events/president/news/71719</w:t>
        </w:r>
      </w:hyperlink>
    </w:p>
    <w:p w14:paraId="03371FB4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Соловьев, К. А.</w:t>
      </w:r>
      <w:r w:rsidRPr="00B5089F">
        <w:t xml:space="preserve"> Политическая система России в 1905–1914 </w:t>
      </w:r>
      <w:proofErr w:type="gramStart"/>
      <w:r w:rsidRPr="00B5089F">
        <w:t>гг. :</w:t>
      </w:r>
      <w:proofErr w:type="gramEnd"/>
      <w:r w:rsidRPr="00B5089F">
        <w:t xml:space="preserve"> монография / К. А. Соловьев. — 2-е изд., </w:t>
      </w:r>
      <w:proofErr w:type="spellStart"/>
      <w:r w:rsidRPr="00B5089F">
        <w:t>испр</w:t>
      </w:r>
      <w:proofErr w:type="spellEnd"/>
      <w:r w:rsidRPr="00B5089F">
        <w:t xml:space="preserve">. — </w:t>
      </w:r>
      <w:proofErr w:type="gramStart"/>
      <w:r w:rsidRPr="00B5089F">
        <w:t>Москва ;</w:t>
      </w:r>
      <w:proofErr w:type="gramEnd"/>
      <w:r w:rsidRPr="00B5089F">
        <w:t xml:space="preserve"> Санкт-Петербург : Нестор-История, 2023. — 384 с. — ISBN 978-5-4469-2096-1. — </w:t>
      </w:r>
      <w:proofErr w:type="gramStart"/>
      <w:r w:rsidRPr="00B5089F">
        <w:t>Текст :</w:t>
      </w:r>
      <w:proofErr w:type="gramEnd"/>
      <w:r w:rsidRPr="00B5089F">
        <w:t xml:space="preserve"> электронный // Лань : электронно-библиотечная система. — URL: </w:t>
      </w:r>
      <w:hyperlink r:id="rId20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https://e.lanbook.com/book/385047</w:t>
        </w:r>
      </w:hyperlink>
      <w:r w:rsidRPr="00B5089F">
        <w:t> (дата обращения: 13.04.2026)</w:t>
      </w:r>
    </w:p>
    <w:p w14:paraId="74C7FB54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Попов, Г. Г.</w:t>
      </w:r>
      <w:r w:rsidRPr="00B5089F">
        <w:t xml:space="preserve"> История России. IX–XXI </w:t>
      </w:r>
      <w:proofErr w:type="gramStart"/>
      <w:r w:rsidRPr="00B5089F">
        <w:t>века :</w:t>
      </w:r>
      <w:proofErr w:type="gramEnd"/>
      <w:r w:rsidRPr="00B5089F">
        <w:t xml:space="preserve"> учебник / Г. Г. Попов, Н. С. Архипова. — </w:t>
      </w:r>
      <w:proofErr w:type="gramStart"/>
      <w:r w:rsidRPr="00B5089F">
        <w:t>Москва :</w:t>
      </w:r>
      <w:proofErr w:type="gramEnd"/>
      <w:r w:rsidRPr="00B5089F">
        <w:t xml:space="preserve"> ИНФРА-М, 2025. — 562 с. — (Высшее образование). — ISBN 978-5-16-018831-7. — </w:t>
      </w:r>
      <w:proofErr w:type="gramStart"/>
      <w:r w:rsidRPr="00B5089F">
        <w:t>Текст :</w:t>
      </w:r>
      <w:proofErr w:type="gramEnd"/>
      <w:r w:rsidRPr="00B5089F">
        <w:t xml:space="preserve"> электронный // </w:t>
      </w:r>
      <w:proofErr w:type="spellStart"/>
      <w:r w:rsidRPr="00B5089F">
        <w:t>Znanium</w:t>
      </w:r>
      <w:proofErr w:type="spellEnd"/>
      <w:r w:rsidRPr="00B5089F">
        <w:t>. — URL: </w:t>
      </w:r>
      <w:hyperlink r:id="rId21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https://znanium.ru/catalog/product/1924415</w:t>
        </w:r>
      </w:hyperlink>
      <w:r w:rsidRPr="00B5089F">
        <w:t> (дата обращения: 13.04.2026)</w:t>
      </w:r>
    </w:p>
    <w:p w14:paraId="3701B589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Орлов, С. Л.</w:t>
      </w:r>
      <w:r w:rsidRPr="00B5089F">
        <w:t xml:space="preserve"> Современное пространство России: новые подходы и концепции / С. Л. Орлов. — </w:t>
      </w:r>
      <w:proofErr w:type="gramStart"/>
      <w:r w:rsidRPr="00B5089F">
        <w:t>Москва :</w:t>
      </w:r>
      <w:proofErr w:type="gramEnd"/>
      <w:r w:rsidRPr="00B5089F">
        <w:t xml:space="preserve"> Дашков и К°, 2022. — 226 с.</w:t>
      </w:r>
    </w:p>
    <w:p w14:paraId="579E2874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lastRenderedPageBreak/>
        <w:t>Постников С.П.</w:t>
      </w:r>
      <w:r w:rsidRPr="00B5089F">
        <w:t xml:space="preserve"> Россия в истории мировых цивилизаций. Часть II. XIX–XX </w:t>
      </w:r>
      <w:proofErr w:type="gramStart"/>
      <w:r w:rsidRPr="00B5089F">
        <w:t>вв. :</w:t>
      </w:r>
      <w:proofErr w:type="gramEnd"/>
      <w:r w:rsidRPr="00B5089F">
        <w:t xml:space="preserve"> учебник / С.П. Постников, А.В. Сперанский. — </w:t>
      </w:r>
      <w:proofErr w:type="gramStart"/>
      <w:r w:rsidRPr="00B5089F">
        <w:t>Екатеринбург :</w:t>
      </w:r>
      <w:proofErr w:type="gramEnd"/>
      <w:r w:rsidRPr="00B5089F">
        <w:t xml:space="preserve"> </w:t>
      </w:r>
      <w:proofErr w:type="spellStart"/>
      <w:r w:rsidRPr="00B5089F">
        <w:t>УрГАХУ</w:t>
      </w:r>
      <w:proofErr w:type="spellEnd"/>
      <w:r w:rsidRPr="00B5089F">
        <w:t>, 2022. — 200 с.</w:t>
      </w:r>
    </w:p>
    <w:p w14:paraId="6982C241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Аверьянов, В. В.</w:t>
      </w:r>
      <w:r w:rsidRPr="00A259A7">
        <w:rPr>
          <w:b/>
          <w:bCs/>
        </w:rPr>
        <w:t> </w:t>
      </w:r>
      <w:r w:rsidRPr="00A259A7">
        <w:t>Русская доктрина : проект / под общ. ред. В. В. Аверьянова. — 2-е изд.,</w:t>
      </w:r>
      <w:r w:rsidRPr="00B5089F">
        <w:t xml:space="preserve"> </w:t>
      </w:r>
      <w:proofErr w:type="spellStart"/>
      <w:r w:rsidRPr="00B5089F">
        <w:t>перераб</w:t>
      </w:r>
      <w:proofErr w:type="spellEnd"/>
      <w:r w:rsidRPr="00B5089F">
        <w:t xml:space="preserve">. и доп. — </w:t>
      </w:r>
      <w:proofErr w:type="gramStart"/>
      <w:r w:rsidRPr="00B5089F">
        <w:t>Москва :</w:t>
      </w:r>
      <w:proofErr w:type="gramEnd"/>
      <w:r w:rsidRPr="00B5089F">
        <w:t xml:space="preserve"> Институт русской цивилизации, 2024. — 1152 с.</w:t>
      </w:r>
    </w:p>
    <w:p w14:paraId="586328D4" w14:textId="77777777" w:rsidR="0062628E" w:rsidRPr="00B5089F" w:rsidRDefault="0062628E" w:rsidP="00B5089F">
      <w:pPr>
        <w:pStyle w:val="ds-markdown-paragraph"/>
        <w:numPr>
          <w:ilvl w:val="0"/>
          <w:numId w:val="21"/>
        </w:numPr>
        <w:spacing w:after="0" w:afterAutospacing="0"/>
        <w:ind w:left="357" w:firstLine="0"/>
        <w:jc w:val="both"/>
      </w:pPr>
      <w:r w:rsidRPr="00A259A7">
        <w:rPr>
          <w:rStyle w:val="afc"/>
          <w:b w:val="0"/>
          <w:bCs w:val="0"/>
        </w:rPr>
        <w:t>Толмачева Р.П.</w:t>
      </w:r>
      <w:r w:rsidRPr="00B5089F">
        <w:t xml:space="preserve"> Цивилизация России: зарождение и </w:t>
      </w:r>
      <w:proofErr w:type="gramStart"/>
      <w:r w:rsidRPr="00B5089F">
        <w:t>развитие :</w:t>
      </w:r>
      <w:proofErr w:type="gramEnd"/>
      <w:r w:rsidRPr="00B5089F">
        <w:t xml:space="preserve"> учебное пособие / Р. П. Толмачева. — 5-е изд., стер. — </w:t>
      </w:r>
      <w:proofErr w:type="gramStart"/>
      <w:r w:rsidRPr="00B5089F">
        <w:t>Москва :</w:t>
      </w:r>
      <w:proofErr w:type="gramEnd"/>
      <w:r w:rsidRPr="00B5089F">
        <w:t xml:space="preserve"> Дашков и К°, 2022. — 400 с. — URL: </w:t>
      </w:r>
      <w:hyperlink r:id="rId22" w:tgtFrame="_blank" w:history="1">
        <w:r w:rsidRPr="00B5089F">
          <w:rPr>
            <w:rStyle w:val="a3"/>
            <w:color w:val="auto"/>
            <w:bdr w:val="single" w:sz="12" w:space="0" w:color="auto" w:frame="1"/>
          </w:rPr>
          <w:t>https://reader.lanbook.com/book/277655</w:t>
        </w:r>
      </w:hyperlink>
    </w:p>
    <w:p w14:paraId="2ED10D35" w14:textId="6F223876" w:rsidR="0062628E" w:rsidRPr="00904B1E" w:rsidRDefault="0062628E" w:rsidP="0062628E">
      <w:pPr>
        <w:ind w:firstLine="420"/>
        <w:jc w:val="both"/>
        <w:rPr>
          <w:rFonts w:ascii="Times New Roman" w:hAnsi="Times New Roman" w:cs="Times New Roman"/>
        </w:rPr>
      </w:pPr>
    </w:p>
    <w:p w14:paraId="39308664" w14:textId="77777777" w:rsidR="007616EB" w:rsidRPr="00D06A1D" w:rsidRDefault="007616EB" w:rsidP="007616EB">
      <w:pPr>
        <w:ind w:firstLine="42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4</w:t>
      </w:r>
      <w:r w:rsidRPr="00D06A1D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  <w:b/>
          <w:bCs/>
          <w:i/>
          <w:iCs/>
        </w:rPr>
        <w:t>3</w:t>
      </w:r>
      <w:r w:rsidRPr="00D06A1D">
        <w:rPr>
          <w:rFonts w:ascii="Times New Roman" w:hAnsi="Times New Roman" w:cs="Times New Roman"/>
          <w:b/>
          <w:bCs/>
          <w:i/>
          <w:iCs/>
        </w:rPr>
        <w:t>. Дополнительная литература:</w:t>
      </w:r>
    </w:p>
    <w:p w14:paraId="038AF1F4" w14:textId="5309570B" w:rsidR="00A259A7" w:rsidRPr="00A259A7" w:rsidRDefault="00AB7484" w:rsidP="00AB7484">
      <w:pPr>
        <w:ind w:firstLine="420"/>
        <w:rPr>
          <w:rFonts w:ascii="Times New Roman" w:eastAsia="Times New Roman" w:hAnsi="Times New Roman" w:cs="Times New Roman" w:hint="eastAsia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1. </w:t>
      </w:r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Бажов С.И. К вопросу о российской цивилизационной идентичности // Вестник славянских культур. — 2021. — Т. 62. — С. 113-119. — URL: https://doi.org/10.37816/2073-9567-2021-62-113-119</w:t>
      </w:r>
    </w:p>
    <w:p w14:paraId="790A46EF" w14:textId="4BDD6BFF" w:rsidR="00A259A7" w:rsidRPr="00A259A7" w:rsidRDefault="00AB7484" w:rsidP="00AB7484">
      <w:pPr>
        <w:ind w:firstLine="420"/>
        <w:rPr>
          <w:rFonts w:ascii="Times New Roman" w:eastAsia="Times New Roman" w:hAnsi="Times New Roman" w:cs="Times New Roman" w:hint="eastAsia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2. </w:t>
      </w:r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Историческое сознание россиян: оценки прошлого, память, символы (опыт социологического измерения) / под ред. М.К. </w:t>
      </w:r>
      <w:proofErr w:type="gramStart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Горшкова ;</w:t>
      </w:r>
      <w:proofErr w:type="gramEnd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 Федеральный научно-исследовательский социологический центр РАН, Институт социологии. — </w:t>
      </w:r>
      <w:proofErr w:type="gramStart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Москва :</w:t>
      </w:r>
      <w:proofErr w:type="gramEnd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 Весь Мир, 2022. — 241 с. — URL: https://biblioclub.ru/index.php?page=book&amp;id=701219</w:t>
      </w:r>
    </w:p>
    <w:p w14:paraId="665EAEFC" w14:textId="0DD9CC16" w:rsidR="00AB7484" w:rsidRDefault="00AB7484" w:rsidP="00A259A7">
      <w:pPr>
        <w:ind w:firstLine="420"/>
        <w:rPr>
          <w:rFonts w:ascii="Times New Roman" w:eastAsia="Times New Roman" w:hAnsi="Times New Roman" w:cs="Times New Roman"/>
          <w:bCs/>
          <w:iCs/>
        </w:rPr>
      </w:pPr>
      <w:r>
        <w:rPr>
          <w:rFonts w:ascii="Times New Roman" w:eastAsia="Times New Roman" w:hAnsi="Times New Roman" w:cs="Times New Roman"/>
          <w:bCs/>
          <w:iCs/>
        </w:rPr>
        <w:t xml:space="preserve">3. </w:t>
      </w:r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Кара-Мурза, А. А. История исторической мысли в </w:t>
      </w:r>
      <w:proofErr w:type="gramStart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России :</w:t>
      </w:r>
      <w:proofErr w:type="gramEnd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 учебное пособие / А. А. Кара-Мурза. — 2-е изд., </w:t>
      </w:r>
      <w:proofErr w:type="spellStart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перераб</w:t>
      </w:r>
      <w:proofErr w:type="spellEnd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. и доп. — </w:t>
      </w:r>
      <w:proofErr w:type="gramStart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Москва :</w:t>
      </w:r>
      <w:proofErr w:type="gramEnd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 Издательство Московского университета, 2023. — 496 с. — ISBN 978-5-19-011855-3. — </w:t>
      </w:r>
      <w:proofErr w:type="gramStart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>Текст :</w:t>
      </w:r>
      <w:proofErr w:type="gramEnd"/>
      <w:r w:rsidR="00A259A7" w:rsidRPr="00A259A7">
        <w:rPr>
          <w:rFonts w:ascii="Times New Roman" w:eastAsia="Times New Roman" w:hAnsi="Times New Roman" w:cs="Times New Roman" w:hint="eastAsia"/>
          <w:bCs/>
          <w:iCs/>
        </w:rPr>
        <w:t xml:space="preserve"> электронный // Лань : электронно-библиотечная система. — URL: https://e.lanbook.com/book/419745 (дата обращения: 13.04.2026)</w:t>
      </w:r>
    </w:p>
    <w:p w14:paraId="015F7702" w14:textId="3470CC69" w:rsidR="007616EB" w:rsidRPr="007616EB" w:rsidRDefault="007616EB" w:rsidP="00A259A7">
      <w:pPr>
        <w:ind w:firstLine="420"/>
        <w:rPr>
          <w:rFonts w:ascii="Times New Roman" w:hAnsi="Times New Roman" w:cs="Times New Roman"/>
          <w:b/>
          <w:i/>
          <w:iCs/>
        </w:rPr>
      </w:pPr>
      <w:r w:rsidRPr="007616EB">
        <w:rPr>
          <w:rFonts w:ascii="Times New Roman" w:hAnsi="Times New Roman" w:cs="Times New Roman"/>
          <w:b/>
          <w:i/>
          <w:iCs/>
        </w:rPr>
        <w:t xml:space="preserve">4.4. </w:t>
      </w:r>
      <w:r w:rsidR="00055FCB">
        <w:rPr>
          <w:rFonts w:ascii="Times New Roman" w:hAnsi="Times New Roman" w:cs="Times New Roman"/>
          <w:b/>
          <w:i/>
          <w:iCs/>
        </w:rPr>
        <w:t>Электронные образовательные ресурсы</w:t>
      </w:r>
      <w:r w:rsidRPr="007616EB">
        <w:rPr>
          <w:rFonts w:ascii="Times New Roman" w:hAnsi="Times New Roman" w:cs="Times New Roman"/>
          <w:b/>
          <w:i/>
          <w:iCs/>
        </w:rPr>
        <w:t xml:space="preserve">. </w:t>
      </w:r>
    </w:p>
    <w:p w14:paraId="46652912" w14:textId="77777777" w:rsidR="007616EB" w:rsidRPr="00F70384" w:rsidRDefault="007616EB" w:rsidP="007616EB">
      <w:pPr>
        <w:ind w:firstLine="420"/>
        <w:rPr>
          <w:rFonts w:ascii="Times New Roman" w:hAnsi="Times New Roman" w:cs="Times New Roman"/>
        </w:rPr>
      </w:pPr>
      <w:r w:rsidRPr="00F70384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программы</w:t>
      </w:r>
      <w:r w:rsidRPr="00F703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MS</w:t>
      </w:r>
      <w:r w:rsidRPr="00F703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Office</w:t>
      </w:r>
      <w:r w:rsidRPr="00F703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Power</w:t>
      </w:r>
      <w:r w:rsidRPr="00F7038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Point</w:t>
      </w:r>
      <w:r w:rsidRPr="00F703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Интернет</w:t>
      </w:r>
      <w:r w:rsidRPr="00F70384">
        <w:rPr>
          <w:rFonts w:ascii="Times New Roman" w:hAnsi="Times New Roman" w:cs="Times New Roman"/>
        </w:rPr>
        <w:t xml:space="preserve">.  </w:t>
      </w:r>
    </w:p>
    <w:p w14:paraId="31E56ADD" w14:textId="77777777" w:rsidR="007616EB" w:rsidRPr="00B159A5" w:rsidRDefault="007616EB" w:rsidP="007616EB">
      <w:pPr>
        <w:ind w:firstLine="420"/>
        <w:jc w:val="both"/>
        <w:rPr>
          <w:rFonts w:ascii="Times New Roman" w:hAnsi="Times New Roman" w:cs="Times New Roman"/>
        </w:rPr>
      </w:pPr>
      <w:r w:rsidRPr="00654A75">
        <w:rPr>
          <w:rFonts w:ascii="Times New Roman" w:eastAsia="Times New Roman" w:hAnsi="Times New Roman" w:cs="Times New Roman"/>
        </w:rPr>
        <w:t xml:space="preserve"> </w:t>
      </w:r>
      <w:r w:rsidRPr="00B159A5">
        <w:rPr>
          <w:rFonts w:ascii="Times New Roman" w:hAnsi="Times New Roman" w:cs="Times New Roman"/>
        </w:rPr>
        <w:t xml:space="preserve">По дисциплине </w:t>
      </w:r>
      <w:r w:rsidRPr="004F4BDD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Основы российской государственности</w:t>
      </w:r>
      <w:r w:rsidRPr="004F4BDD">
        <w:rPr>
          <w:rFonts w:ascii="Times New Roman" w:hAnsi="Times New Roman" w:cs="Times New Roman"/>
        </w:rPr>
        <w:t xml:space="preserve">» </w:t>
      </w:r>
      <w:r w:rsidRPr="00B159A5">
        <w:rPr>
          <w:rFonts w:ascii="Times New Roman" w:hAnsi="Times New Roman" w:cs="Times New Roman"/>
        </w:rPr>
        <w:t>создан полный учебно-методический комплекс: учебные пособия, сборники документов и материалов, планы семинарских занятий, тестовые задания на бумажном носителе и в электронном виде, электронное учебное пособие, видеофильмы. Для обучающего обеспечена возможность доступа к учебно-методическим материалам через сеть Интернет или локальную сеть вуза, а также к современным документальным историческим материалам, информационным справочникам и поисковым системам.</w:t>
      </w:r>
    </w:p>
    <w:p w14:paraId="49415EA0" w14:textId="77777777" w:rsidR="007616EB" w:rsidRPr="007616EB" w:rsidRDefault="007616EB" w:rsidP="007616EB">
      <w:pPr>
        <w:ind w:firstLine="420"/>
        <w:rPr>
          <w:rFonts w:ascii="Times New Roman" w:hAnsi="Times New Roman" w:cs="Times New Roman"/>
          <w:b/>
          <w:i/>
          <w:iCs/>
        </w:rPr>
      </w:pPr>
      <w:r>
        <w:rPr>
          <w:rFonts w:ascii="Times New Roman" w:hAnsi="Times New Roman" w:cs="Times New Roman"/>
          <w:b/>
          <w:i/>
          <w:iCs/>
        </w:rPr>
        <w:t>4</w:t>
      </w:r>
      <w:r w:rsidRPr="007616EB">
        <w:rPr>
          <w:rFonts w:ascii="Times New Roman" w:hAnsi="Times New Roman" w:cs="Times New Roman"/>
          <w:b/>
          <w:i/>
          <w:iCs/>
        </w:rPr>
        <w:t xml:space="preserve">.5. </w:t>
      </w:r>
      <w:r w:rsidR="00055FCB">
        <w:rPr>
          <w:rFonts w:ascii="Times New Roman" w:hAnsi="Times New Roman" w:cs="Times New Roman"/>
          <w:b/>
          <w:i/>
          <w:iCs/>
        </w:rPr>
        <w:t xml:space="preserve">Лицензионное и свободно-распространяемое программное обеспечение </w:t>
      </w:r>
    </w:p>
    <w:p w14:paraId="6BD7FEC2" w14:textId="77777777" w:rsidR="007616EB" w:rsidRPr="003519DA" w:rsidRDefault="007616EB" w:rsidP="007616EB">
      <w:pPr>
        <w:ind w:firstLine="420"/>
        <w:jc w:val="both"/>
        <w:rPr>
          <w:rFonts w:ascii="Times New Roman" w:hAnsi="Times New Roman" w:cs="Times New Roman"/>
        </w:rPr>
      </w:pPr>
      <w:r w:rsidRPr="003519DA">
        <w:rPr>
          <w:rFonts w:ascii="Times New Roman" w:hAnsi="Times New Roman" w:cs="Times New Roman"/>
        </w:rPr>
        <w:t>URL:http://www.edu.ru/ – библиотека федерального портала «Российское образование»</w:t>
      </w:r>
    </w:p>
    <w:p w14:paraId="58554220" w14:textId="77777777" w:rsidR="007616EB" w:rsidRPr="003519DA" w:rsidRDefault="007616EB" w:rsidP="007616EB">
      <w:pPr>
        <w:ind w:firstLine="420"/>
        <w:jc w:val="both"/>
        <w:rPr>
          <w:rFonts w:ascii="Times New Roman" w:hAnsi="Times New Roman" w:cs="Times New Roman"/>
        </w:rPr>
      </w:pPr>
      <w:r w:rsidRPr="003519DA">
        <w:rPr>
          <w:rFonts w:ascii="Times New Roman" w:hAnsi="Times New Roman" w:cs="Times New Roman"/>
        </w:rPr>
        <w:t>URL:http://www.prlib.ru – Президентская библиотека</w:t>
      </w:r>
    </w:p>
    <w:p w14:paraId="59D6A3F5" w14:textId="77777777" w:rsidR="007616EB" w:rsidRPr="003519DA" w:rsidRDefault="007616EB" w:rsidP="007616EB">
      <w:pPr>
        <w:ind w:firstLine="420"/>
        <w:jc w:val="both"/>
        <w:rPr>
          <w:rFonts w:ascii="Times New Roman" w:hAnsi="Times New Roman" w:cs="Times New Roman"/>
        </w:rPr>
      </w:pPr>
      <w:r w:rsidRPr="003519DA">
        <w:rPr>
          <w:rFonts w:ascii="Times New Roman" w:hAnsi="Times New Roman" w:cs="Times New Roman"/>
        </w:rPr>
        <w:t>URL:http://www.rusneb.ru – Национальная электронная библиотека</w:t>
      </w:r>
    </w:p>
    <w:p w14:paraId="1A5CE225" w14:textId="77777777" w:rsidR="007616EB" w:rsidRPr="003519DA" w:rsidRDefault="007616EB" w:rsidP="007616EB">
      <w:pPr>
        <w:ind w:firstLine="420"/>
        <w:jc w:val="both"/>
        <w:rPr>
          <w:rFonts w:ascii="Times New Roman" w:hAnsi="Times New Roman" w:cs="Times New Roman"/>
        </w:rPr>
      </w:pPr>
      <w:r w:rsidRPr="003519DA">
        <w:rPr>
          <w:rFonts w:ascii="Times New Roman" w:hAnsi="Times New Roman" w:cs="Times New Roman"/>
        </w:rPr>
        <w:t>URL:http://elibrary.rsl.ru/ – сайт Российской государственной библиотеки (раздел «Электронная библиотека»)</w:t>
      </w:r>
    </w:p>
    <w:p w14:paraId="785C6DBE" w14:textId="77777777" w:rsidR="007616EB" w:rsidRPr="00B159A5" w:rsidRDefault="007616EB" w:rsidP="007616EB">
      <w:pPr>
        <w:ind w:firstLine="420"/>
        <w:jc w:val="both"/>
        <w:rPr>
          <w:rFonts w:ascii="Times New Roman" w:hAnsi="Times New Roman" w:cs="Times New Roman"/>
        </w:rPr>
      </w:pPr>
      <w:r w:rsidRPr="003519DA">
        <w:rPr>
          <w:rFonts w:ascii="Times New Roman" w:hAnsi="Times New Roman" w:cs="Times New Roman"/>
        </w:rPr>
        <w:t>URL:http://elib.gnpbu.ru/ – сайт Научной педагогической электронной библиотеки им. К.Д. Ушинского</w:t>
      </w:r>
    </w:p>
    <w:p w14:paraId="0CEB1D18" w14:textId="77777777" w:rsidR="007616EB" w:rsidRPr="007616EB" w:rsidRDefault="007616EB" w:rsidP="007616EB">
      <w:pPr>
        <w:ind w:firstLine="420"/>
        <w:jc w:val="both"/>
        <w:rPr>
          <w:rFonts w:ascii="Times New Roman" w:hAnsi="Times New Roman" w:cs="Times New Roman"/>
          <w:b/>
          <w:i/>
          <w:iCs/>
        </w:rPr>
      </w:pPr>
      <w:r w:rsidRPr="007616EB">
        <w:rPr>
          <w:rFonts w:ascii="Times New Roman" w:hAnsi="Times New Roman" w:cs="Times New Roman"/>
          <w:b/>
          <w:i/>
          <w:iCs/>
        </w:rPr>
        <w:t xml:space="preserve">4.6. </w:t>
      </w:r>
      <w:r w:rsidR="00055FCB">
        <w:rPr>
          <w:rFonts w:ascii="Times New Roman" w:hAnsi="Times New Roman" w:cs="Times New Roman"/>
          <w:b/>
          <w:i/>
          <w:iCs/>
        </w:rPr>
        <w:t>Современные профессиональные базы данных и информационные справочные системы</w:t>
      </w:r>
      <w:r w:rsidRPr="007616EB">
        <w:rPr>
          <w:rFonts w:ascii="Times New Roman" w:hAnsi="Times New Roman" w:cs="Times New Roman"/>
          <w:b/>
          <w:i/>
          <w:iCs/>
        </w:rPr>
        <w:t xml:space="preserve"> </w:t>
      </w:r>
    </w:p>
    <w:p w14:paraId="32C7D9FE" w14:textId="77777777" w:rsidR="007616EB" w:rsidRPr="00A116C7" w:rsidRDefault="007616EB" w:rsidP="007616EB">
      <w:pPr>
        <w:numPr>
          <w:ilvl w:val="0"/>
          <w:numId w:val="5"/>
        </w:numPr>
        <w:tabs>
          <w:tab w:val="left" w:pos="426"/>
        </w:tabs>
        <w:ind w:left="0" w:firstLine="420"/>
        <w:jc w:val="both"/>
        <w:rPr>
          <w:rFonts w:ascii="Times New Roman" w:hAnsi="Times New Roman" w:cs="Times New Roman"/>
        </w:rPr>
      </w:pPr>
      <w:r w:rsidRPr="00A116C7">
        <w:rPr>
          <w:rFonts w:ascii="Times New Roman" w:hAnsi="Times New Roman" w:cs="Times New Roman"/>
        </w:rPr>
        <w:t xml:space="preserve">Федеральный портал «Российское образование»: </w:t>
      </w:r>
      <w:hyperlink r:id="rId23" w:history="1">
        <w:r w:rsidRPr="00A116C7">
          <w:rPr>
            <w:rStyle w:val="a3"/>
            <w:rFonts w:ascii="Times New Roman" w:hAnsi="Times New Roman"/>
          </w:rPr>
          <w:t>http://www.edu.ru</w:t>
        </w:r>
      </w:hyperlink>
      <w:r w:rsidRPr="00A116C7">
        <w:rPr>
          <w:rFonts w:ascii="Times New Roman" w:hAnsi="Times New Roman" w:cs="Times New Roman"/>
        </w:rPr>
        <w:t xml:space="preserve">.  </w:t>
      </w:r>
      <w:hyperlink r:id="rId24" w:history="1">
        <w:r w:rsidRPr="00C16537">
          <w:rPr>
            <w:rStyle w:val="a3"/>
            <w:rFonts w:ascii="Times New Roman" w:hAnsi="Times New Roman"/>
            <w:lang w:val="en-US"/>
          </w:rPr>
          <w:t>http</w:t>
        </w:r>
        <w:r w:rsidRPr="00C16537">
          <w:rPr>
            <w:rStyle w:val="a3"/>
            <w:rFonts w:ascii="Times New Roman" w:hAnsi="Times New Roman"/>
          </w:rPr>
          <w:t>://</w:t>
        </w:r>
        <w:proofErr w:type="spellStart"/>
        <w:r w:rsidRPr="00C16537">
          <w:rPr>
            <w:rStyle w:val="a3"/>
            <w:rFonts w:ascii="Times New Roman" w:hAnsi="Times New Roman"/>
            <w:lang w:val="en-US"/>
          </w:rPr>
          <w:t>elibrary</w:t>
        </w:r>
        <w:proofErr w:type="spellEnd"/>
        <w:r w:rsidRPr="00C16537">
          <w:rPr>
            <w:rStyle w:val="a3"/>
            <w:rFonts w:ascii="Times New Roman" w:hAnsi="Times New Roman"/>
          </w:rPr>
          <w:t>.</w:t>
        </w:r>
        <w:proofErr w:type="spellStart"/>
        <w:r w:rsidRPr="00C16537">
          <w:rPr>
            <w:rStyle w:val="a3"/>
            <w:rFonts w:ascii="Times New Roman" w:hAnsi="Times New Roman"/>
            <w:lang w:val="en-US"/>
          </w:rPr>
          <w:t>ru</w:t>
        </w:r>
        <w:proofErr w:type="spellEnd"/>
      </w:hyperlink>
      <w:r>
        <w:rPr>
          <w:rFonts w:ascii="Times New Roman" w:hAnsi="Times New Roman" w:cs="Times New Roman"/>
        </w:rPr>
        <w:t xml:space="preserve">. </w:t>
      </w:r>
      <w:r w:rsidRPr="00A116C7">
        <w:rPr>
          <w:rFonts w:ascii="Times New Roman" w:hAnsi="Times New Roman" w:cs="Times New Roman"/>
        </w:rPr>
        <w:t xml:space="preserve"> Крупнейший российский информационный портал в области науки, технологии, медицины и образования, содержащий рефераты и полные тексты более 1</w:t>
      </w:r>
      <w:r>
        <w:rPr>
          <w:rFonts w:ascii="Times New Roman" w:hAnsi="Times New Roman" w:cs="Times New Roman"/>
        </w:rPr>
        <w:t>5</w:t>
      </w:r>
      <w:r w:rsidRPr="00A116C7">
        <w:rPr>
          <w:rFonts w:ascii="Times New Roman" w:hAnsi="Times New Roman" w:cs="Times New Roman"/>
        </w:rPr>
        <w:t xml:space="preserve"> млн научных статей и публикаций. На платформе </w:t>
      </w:r>
      <w:proofErr w:type="spellStart"/>
      <w:r w:rsidRPr="00A116C7">
        <w:rPr>
          <w:rFonts w:ascii="Times New Roman" w:hAnsi="Times New Roman" w:cs="Times New Roman"/>
          <w:lang w:val="en-US"/>
        </w:rPr>
        <w:t>eLIBRARY</w:t>
      </w:r>
      <w:proofErr w:type="spellEnd"/>
      <w:r w:rsidRPr="00A116C7">
        <w:rPr>
          <w:rFonts w:ascii="Times New Roman" w:hAnsi="Times New Roman" w:cs="Times New Roman"/>
        </w:rPr>
        <w:t>.</w:t>
      </w:r>
      <w:r w:rsidRPr="00A116C7">
        <w:rPr>
          <w:rFonts w:ascii="Times New Roman" w:hAnsi="Times New Roman" w:cs="Times New Roman"/>
          <w:lang w:val="en-US"/>
        </w:rPr>
        <w:t>RU</w:t>
      </w:r>
      <w:r w:rsidRPr="00A116C7">
        <w:rPr>
          <w:rFonts w:ascii="Times New Roman" w:hAnsi="Times New Roman" w:cs="Times New Roman"/>
        </w:rPr>
        <w:t xml:space="preserve"> доступны электронные версии более 1400 российских научно-технических журналов, в том числе более </w:t>
      </w:r>
      <w:r>
        <w:rPr>
          <w:rFonts w:ascii="Times New Roman" w:hAnsi="Times New Roman" w:cs="Times New Roman"/>
        </w:rPr>
        <w:t>6</w:t>
      </w:r>
      <w:r w:rsidRPr="00A116C7">
        <w:rPr>
          <w:rFonts w:ascii="Times New Roman" w:hAnsi="Times New Roman" w:cs="Times New Roman"/>
        </w:rPr>
        <w:t>00 журналов в открытом доступе.</w:t>
      </w:r>
    </w:p>
    <w:p w14:paraId="3802A88F" w14:textId="77777777" w:rsidR="007616EB" w:rsidRPr="004C654B" w:rsidRDefault="007616EB" w:rsidP="007616EB">
      <w:pPr>
        <w:ind w:firstLine="42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2</w:t>
      </w:r>
      <w:r w:rsidRPr="00B159A5">
        <w:rPr>
          <w:rFonts w:ascii="Times New Roman" w:hAnsi="Times New Roman" w:cs="Times New Roman"/>
        </w:rPr>
        <w:t>. Доступ к электронным каталогам крупнейших библиотек страны РГБ, ГПНТБ, МГУ, ВБИЛ и др.</w:t>
      </w:r>
      <w:r>
        <w:rPr>
          <w:rFonts w:ascii="Times New Roman" w:hAnsi="Times New Roman" w:cs="Times New Roman"/>
        </w:rPr>
        <w:t>, размещенные в сети Интернет.</w:t>
      </w:r>
    </w:p>
    <w:p w14:paraId="59095422" w14:textId="77777777" w:rsidR="00753DDB" w:rsidRDefault="00753DDB" w:rsidP="00B159A5">
      <w:pPr>
        <w:jc w:val="center"/>
        <w:rPr>
          <w:rFonts w:ascii="Arial" w:hAnsi="Arial" w:cs="Arial"/>
          <w:b/>
        </w:rPr>
      </w:pPr>
    </w:p>
    <w:p w14:paraId="55ED828E" w14:textId="77777777" w:rsidR="00753DDB" w:rsidRDefault="00312C26" w:rsidP="00B159A5">
      <w:pPr>
        <w:jc w:val="center"/>
        <w:rPr>
          <w:rFonts w:ascii="Arial" w:hAnsi="Arial" w:cs="Arial"/>
          <w:b/>
        </w:rPr>
      </w:pPr>
      <w:r w:rsidRPr="00312C26">
        <w:rPr>
          <w:rFonts w:ascii="Arial" w:hAnsi="Arial" w:cs="Arial"/>
          <w:b/>
        </w:rPr>
        <w:t>5</w:t>
      </w:r>
      <w:r>
        <w:rPr>
          <w:rFonts w:ascii="Arial" w:hAnsi="Arial" w:cs="Arial"/>
          <w:b/>
        </w:rPr>
        <w:t xml:space="preserve">. </w:t>
      </w:r>
      <w:r w:rsidRPr="00312C26">
        <w:rPr>
          <w:rFonts w:ascii="Arial" w:hAnsi="Arial" w:cs="Arial"/>
          <w:b/>
        </w:rPr>
        <w:t>Материально-техническое обеспечение</w:t>
      </w:r>
    </w:p>
    <w:p w14:paraId="13B65223" w14:textId="77777777" w:rsidR="0021643E" w:rsidRPr="0021643E" w:rsidRDefault="0021643E" w:rsidP="0021643E">
      <w:pPr>
        <w:ind w:firstLine="420"/>
        <w:jc w:val="both"/>
        <w:rPr>
          <w:rFonts w:ascii="Times New Roman" w:hAnsi="Times New Roman" w:cs="Times New Roman"/>
          <w:bCs/>
        </w:rPr>
      </w:pPr>
      <w:r w:rsidRPr="0021643E">
        <w:rPr>
          <w:rFonts w:ascii="Times New Roman" w:hAnsi="Times New Roman" w:cs="Times New Roman"/>
          <w:bCs/>
        </w:rPr>
        <w:t>Аудитории, оборудованные новейшими техническими средствами обучения (ТСО)</w:t>
      </w:r>
      <w:r w:rsidR="008933B1">
        <w:rPr>
          <w:rFonts w:ascii="Times New Roman" w:hAnsi="Times New Roman" w:cs="Times New Roman"/>
          <w:bCs/>
        </w:rPr>
        <w:t>,</w:t>
      </w:r>
      <w:r w:rsidRPr="0021643E">
        <w:rPr>
          <w:rFonts w:ascii="Times New Roman" w:hAnsi="Times New Roman" w:cs="Times New Roman"/>
          <w:bCs/>
        </w:rPr>
        <w:t xml:space="preserve"> для демонстрации фрагментов видеофильмов, презентаций и т.д.:</w:t>
      </w:r>
      <w:r>
        <w:rPr>
          <w:rFonts w:ascii="Times New Roman" w:hAnsi="Times New Roman" w:cs="Times New Roman"/>
          <w:bCs/>
        </w:rPr>
        <w:t xml:space="preserve"> </w:t>
      </w:r>
    </w:p>
    <w:p w14:paraId="5479C64E" w14:textId="77777777" w:rsidR="0021643E" w:rsidRPr="0021643E" w:rsidRDefault="0021643E" w:rsidP="0021643E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- </w:t>
      </w:r>
      <w:r w:rsidRPr="0021643E">
        <w:rPr>
          <w:rFonts w:ascii="Times New Roman" w:hAnsi="Times New Roman" w:cs="Times New Roman"/>
          <w:bCs/>
        </w:rPr>
        <w:t xml:space="preserve">компьютер, в т.ч. планшет, смартфон; </w:t>
      </w:r>
    </w:p>
    <w:p w14:paraId="5EB98403" w14:textId="77777777" w:rsidR="0021643E" w:rsidRDefault="0021643E" w:rsidP="0021643E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</w:t>
      </w:r>
      <w:r w:rsidRPr="0021643E">
        <w:rPr>
          <w:rFonts w:ascii="Times New Roman" w:hAnsi="Times New Roman" w:cs="Times New Roman"/>
          <w:bCs/>
        </w:rPr>
        <w:t xml:space="preserve">визуальные ТСО (проектор, телевизор, </w:t>
      </w:r>
      <w:proofErr w:type="spellStart"/>
      <w:r w:rsidRPr="0021643E">
        <w:rPr>
          <w:rFonts w:ascii="Times New Roman" w:hAnsi="Times New Roman" w:cs="Times New Roman"/>
          <w:bCs/>
        </w:rPr>
        <w:t>документкамера</w:t>
      </w:r>
      <w:proofErr w:type="spellEnd"/>
      <w:r w:rsidRPr="0021643E">
        <w:rPr>
          <w:rFonts w:ascii="Times New Roman" w:hAnsi="Times New Roman" w:cs="Times New Roman"/>
          <w:bCs/>
        </w:rPr>
        <w:t xml:space="preserve">, графический планшет, веб-камера); </w:t>
      </w:r>
    </w:p>
    <w:p w14:paraId="0E0A5397" w14:textId="77777777" w:rsidR="0021643E" w:rsidRDefault="0021643E" w:rsidP="0021643E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</w:t>
      </w:r>
      <w:r w:rsidRPr="0021643E">
        <w:rPr>
          <w:rFonts w:ascii="Times New Roman" w:hAnsi="Times New Roman" w:cs="Times New Roman"/>
          <w:bCs/>
        </w:rPr>
        <w:t xml:space="preserve"> интерактивные системы (интерактивная доска, приставка); </w:t>
      </w:r>
    </w:p>
    <w:p w14:paraId="3D357BEE" w14:textId="77777777" w:rsidR="00312C26" w:rsidRPr="0021643E" w:rsidRDefault="0021643E" w:rsidP="0021643E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</w:t>
      </w:r>
      <w:r w:rsidRPr="0021643E">
        <w:rPr>
          <w:rFonts w:ascii="Times New Roman" w:hAnsi="Times New Roman" w:cs="Times New Roman"/>
          <w:bCs/>
        </w:rPr>
        <w:t>манипуляторы, в т.ч. интерактивные (</w:t>
      </w:r>
      <w:proofErr w:type="spellStart"/>
      <w:r w:rsidRPr="0021643E">
        <w:rPr>
          <w:rFonts w:ascii="Times New Roman" w:hAnsi="Times New Roman" w:cs="Times New Roman"/>
          <w:bCs/>
        </w:rPr>
        <w:t>презентер</w:t>
      </w:r>
      <w:proofErr w:type="spellEnd"/>
      <w:r w:rsidRPr="0021643E">
        <w:rPr>
          <w:rFonts w:ascii="Times New Roman" w:hAnsi="Times New Roman" w:cs="Times New Roman"/>
          <w:bCs/>
        </w:rPr>
        <w:t xml:space="preserve">, система голосования).  </w:t>
      </w:r>
    </w:p>
    <w:p w14:paraId="47E03C84" w14:textId="77777777" w:rsidR="00753DDB" w:rsidRDefault="00753DDB" w:rsidP="00B159A5">
      <w:pPr>
        <w:jc w:val="center"/>
        <w:rPr>
          <w:rFonts w:ascii="Arial" w:hAnsi="Arial" w:cs="Arial"/>
          <w:b/>
        </w:rPr>
      </w:pPr>
    </w:p>
    <w:p w14:paraId="007E72BE" w14:textId="77777777" w:rsidR="00C71791" w:rsidRDefault="00C71791" w:rsidP="00B159A5">
      <w:pPr>
        <w:jc w:val="center"/>
        <w:rPr>
          <w:rFonts w:ascii="Arial" w:hAnsi="Arial" w:cs="Arial"/>
          <w:b/>
        </w:rPr>
      </w:pPr>
      <w:r w:rsidRPr="00C71791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>.</w:t>
      </w:r>
      <w:r w:rsidRPr="00C71791">
        <w:rPr>
          <w:rFonts w:ascii="Arial" w:hAnsi="Arial" w:cs="Arial"/>
          <w:b/>
        </w:rPr>
        <w:tab/>
        <w:t>Методические рекомендации</w:t>
      </w:r>
    </w:p>
    <w:p w14:paraId="0E048DE3" w14:textId="77777777" w:rsidR="00C71791" w:rsidRDefault="00C71791" w:rsidP="00B44CA5">
      <w:pPr>
        <w:ind w:firstLine="420"/>
        <w:jc w:val="both"/>
        <w:rPr>
          <w:rFonts w:ascii="Arial" w:hAnsi="Arial" w:cs="Arial"/>
          <w:b/>
        </w:rPr>
      </w:pPr>
      <w:r w:rsidRPr="00C71791">
        <w:rPr>
          <w:rFonts w:ascii="Arial" w:hAnsi="Arial" w:cs="Arial"/>
          <w:b/>
        </w:rPr>
        <w:t>6.1</w:t>
      </w:r>
      <w:r>
        <w:rPr>
          <w:rFonts w:ascii="Arial" w:hAnsi="Arial" w:cs="Arial"/>
          <w:b/>
        </w:rPr>
        <w:t>.</w:t>
      </w:r>
      <w:r w:rsidRPr="00C71791">
        <w:rPr>
          <w:rFonts w:ascii="Arial" w:hAnsi="Arial" w:cs="Arial"/>
          <w:b/>
        </w:rPr>
        <w:tab/>
      </w:r>
      <w:r w:rsidR="001F3D69">
        <w:rPr>
          <w:rFonts w:ascii="Arial" w:hAnsi="Arial" w:cs="Arial"/>
          <w:b/>
        </w:rPr>
        <w:t xml:space="preserve"> </w:t>
      </w:r>
      <w:r w:rsidRPr="00C71791">
        <w:rPr>
          <w:rFonts w:ascii="Arial" w:hAnsi="Arial" w:cs="Arial"/>
          <w:b/>
        </w:rPr>
        <w:t>Методические рекомендации для преподавателя</w:t>
      </w:r>
      <w:r w:rsidR="00B44CA5">
        <w:rPr>
          <w:rFonts w:ascii="Arial" w:hAnsi="Arial" w:cs="Arial"/>
          <w:b/>
        </w:rPr>
        <w:t xml:space="preserve"> </w:t>
      </w:r>
      <w:r w:rsidRPr="00C71791">
        <w:rPr>
          <w:rFonts w:ascii="Arial" w:hAnsi="Arial" w:cs="Arial"/>
          <w:b/>
        </w:rPr>
        <w:t>по организации обучения</w:t>
      </w:r>
    </w:p>
    <w:p w14:paraId="5FC3ED0B" w14:textId="77777777" w:rsidR="00C71791" w:rsidRDefault="00C71791" w:rsidP="00B44CA5">
      <w:pPr>
        <w:ind w:firstLine="420"/>
        <w:jc w:val="both"/>
        <w:rPr>
          <w:rFonts w:ascii="Times New Roman" w:hAnsi="Times New Roman" w:cs="Times New Roman"/>
          <w:bCs/>
        </w:rPr>
      </w:pPr>
      <w:r w:rsidRPr="00A41B38">
        <w:rPr>
          <w:rFonts w:ascii="Times New Roman" w:hAnsi="Times New Roman" w:cs="Times New Roman"/>
          <w:bCs/>
        </w:rPr>
        <w:t xml:space="preserve">В рамках </w:t>
      </w:r>
      <w:r w:rsidRPr="00A41B38">
        <w:rPr>
          <w:rFonts w:ascii="Times New Roman" w:hAnsi="Times New Roman" w:cs="Times New Roman"/>
          <w:bCs/>
          <w:i/>
          <w:iCs/>
        </w:rPr>
        <w:t>лекций</w:t>
      </w:r>
      <w:r w:rsidRPr="00A41B38">
        <w:rPr>
          <w:rFonts w:ascii="Times New Roman" w:hAnsi="Times New Roman" w:cs="Times New Roman"/>
          <w:bCs/>
        </w:rPr>
        <w:t xml:space="preserve"> необходимо не только начать содержательную работу по соответствующему разделу учебно-методического комплекса, но и в целом познакомить студентов со структурой дисциплины, е</w:t>
      </w:r>
      <w:r>
        <w:rPr>
          <w:rFonts w:ascii="Times New Roman" w:hAnsi="Times New Roman" w:cs="Times New Roman"/>
          <w:bCs/>
        </w:rPr>
        <w:t>е</w:t>
      </w:r>
      <w:r w:rsidRPr="00A41B38">
        <w:rPr>
          <w:rFonts w:ascii="Times New Roman" w:hAnsi="Times New Roman" w:cs="Times New Roman"/>
          <w:bCs/>
        </w:rPr>
        <w:t xml:space="preserve"> целью и задачами. При этом представление дисциплины должно заключаться в подчеркивании как е</w:t>
      </w:r>
      <w:r>
        <w:rPr>
          <w:rFonts w:ascii="Times New Roman" w:hAnsi="Times New Roman" w:cs="Times New Roman"/>
          <w:bCs/>
        </w:rPr>
        <w:t>е</w:t>
      </w:r>
      <w:r w:rsidRPr="00A41B38">
        <w:rPr>
          <w:rFonts w:ascii="Times New Roman" w:hAnsi="Times New Roman" w:cs="Times New Roman"/>
          <w:bCs/>
        </w:rPr>
        <w:t xml:space="preserve"> академического характера, так </w:t>
      </w:r>
      <w:proofErr w:type="gramStart"/>
      <w:r w:rsidRPr="00A41B38">
        <w:rPr>
          <w:rFonts w:ascii="Times New Roman" w:hAnsi="Times New Roman" w:cs="Times New Roman"/>
          <w:bCs/>
        </w:rPr>
        <w:t>и  воспитательной</w:t>
      </w:r>
      <w:proofErr w:type="gramEnd"/>
      <w:r w:rsidR="00A87297">
        <w:rPr>
          <w:rFonts w:ascii="Times New Roman" w:hAnsi="Times New Roman" w:cs="Times New Roman"/>
          <w:bCs/>
        </w:rPr>
        <w:t>,</w:t>
      </w:r>
      <w:r w:rsidRPr="00A41B38">
        <w:rPr>
          <w:rFonts w:ascii="Times New Roman" w:hAnsi="Times New Roman" w:cs="Times New Roman"/>
          <w:bCs/>
        </w:rPr>
        <w:t xml:space="preserve"> просветительской составляющих</w:t>
      </w:r>
      <w:r>
        <w:rPr>
          <w:rFonts w:ascii="Times New Roman" w:hAnsi="Times New Roman" w:cs="Times New Roman"/>
          <w:bCs/>
        </w:rPr>
        <w:t xml:space="preserve">. То есть </w:t>
      </w:r>
      <w:r w:rsidRPr="00A41B38">
        <w:rPr>
          <w:rFonts w:ascii="Times New Roman" w:hAnsi="Times New Roman" w:cs="Times New Roman"/>
          <w:bCs/>
        </w:rPr>
        <w:t>преподавателям не следует избегать открытого и честного разговора со студентами по поводу таких составляющих.</w:t>
      </w:r>
      <w:r>
        <w:rPr>
          <w:rFonts w:ascii="Times New Roman" w:hAnsi="Times New Roman" w:cs="Times New Roman"/>
          <w:bCs/>
        </w:rPr>
        <w:t xml:space="preserve"> Н</w:t>
      </w:r>
      <w:r w:rsidRPr="00A41B38">
        <w:rPr>
          <w:rFonts w:ascii="Times New Roman" w:hAnsi="Times New Roman" w:cs="Times New Roman"/>
          <w:bCs/>
        </w:rPr>
        <w:t xml:space="preserve">еобходимо </w:t>
      </w:r>
      <w:r>
        <w:rPr>
          <w:rFonts w:ascii="Times New Roman" w:hAnsi="Times New Roman" w:cs="Times New Roman"/>
          <w:bCs/>
        </w:rPr>
        <w:t>в обязательно</w:t>
      </w:r>
      <w:r w:rsidR="00A87297">
        <w:rPr>
          <w:rFonts w:ascii="Times New Roman" w:hAnsi="Times New Roman" w:cs="Times New Roman"/>
          <w:bCs/>
        </w:rPr>
        <w:t>м</w:t>
      </w:r>
      <w:r>
        <w:rPr>
          <w:rFonts w:ascii="Times New Roman" w:hAnsi="Times New Roman" w:cs="Times New Roman"/>
          <w:bCs/>
        </w:rPr>
        <w:t xml:space="preserve"> порядке </w:t>
      </w:r>
      <w:r w:rsidRPr="00A41B38">
        <w:rPr>
          <w:rFonts w:ascii="Times New Roman" w:hAnsi="Times New Roman" w:cs="Times New Roman"/>
          <w:bCs/>
        </w:rPr>
        <w:t xml:space="preserve">подчеркнуть внимание </w:t>
      </w:r>
      <w:r w:rsidR="00A87297">
        <w:rPr>
          <w:rFonts w:ascii="Times New Roman" w:hAnsi="Times New Roman" w:cs="Times New Roman"/>
          <w:bCs/>
        </w:rPr>
        <w:t>У</w:t>
      </w:r>
      <w:r w:rsidRPr="00A41B38">
        <w:rPr>
          <w:rFonts w:ascii="Times New Roman" w:hAnsi="Times New Roman" w:cs="Times New Roman"/>
          <w:bCs/>
        </w:rPr>
        <w:t>ниверситета и академического сообщества к системной общегуманитарной подготовке обучающихся, развитию чувств гражданственности, стимулированию различных форм мобильности (академической, трудовой, рекреационной).</w:t>
      </w:r>
    </w:p>
    <w:p w14:paraId="7A69B172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 xml:space="preserve">Ведущей дидактической целью </w:t>
      </w:r>
      <w:r w:rsidRPr="004D2484">
        <w:rPr>
          <w:rFonts w:ascii="Times New Roman" w:hAnsi="Times New Roman" w:cs="Times New Roman"/>
          <w:bCs/>
          <w:i/>
          <w:iCs/>
        </w:rPr>
        <w:t xml:space="preserve">практических </w:t>
      </w:r>
      <w:r w:rsidR="00A87297">
        <w:rPr>
          <w:rFonts w:ascii="Times New Roman" w:hAnsi="Times New Roman" w:cs="Times New Roman"/>
          <w:bCs/>
          <w:i/>
          <w:iCs/>
        </w:rPr>
        <w:t xml:space="preserve">(семинарских) </w:t>
      </w:r>
      <w:r w:rsidRPr="004D2484">
        <w:rPr>
          <w:rFonts w:ascii="Times New Roman" w:hAnsi="Times New Roman" w:cs="Times New Roman"/>
          <w:bCs/>
          <w:i/>
          <w:iCs/>
        </w:rPr>
        <w:t>занятий</w:t>
      </w:r>
      <w:r w:rsidRPr="004D2484">
        <w:rPr>
          <w:rFonts w:ascii="Times New Roman" w:hAnsi="Times New Roman" w:cs="Times New Roman"/>
          <w:bCs/>
        </w:rPr>
        <w:t xml:space="preserve"> является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формирование компетенций, необходимых в последующей учебной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деятельности по освоению дисциплин профессионального цикла.</w:t>
      </w:r>
    </w:p>
    <w:p w14:paraId="43C960E5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>В соответствии с ведущей дидактической целью содержанием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практических занятий является решение разного рода задач, в том числе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профессиональных (анализ проблемных ситуаций, решение ситуационных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задач, выполнение профессиональных функций в учебных и деловых играх и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т.п.), работа с эмпирическим материалом,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отчетами, статистикой, справочниками и др.</w:t>
      </w:r>
    </w:p>
    <w:p w14:paraId="1F96FC0C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>На практических занятиях обучающиеся овладевают первоначальными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профессиональными умениями и навыками, которые в дальнейшем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 xml:space="preserve">закрепляются и совершенствуются в процессе учебной </w:t>
      </w:r>
      <w:r>
        <w:rPr>
          <w:rFonts w:ascii="Times New Roman" w:hAnsi="Times New Roman" w:cs="Times New Roman"/>
          <w:bCs/>
        </w:rPr>
        <w:t>деятельности</w:t>
      </w:r>
      <w:r w:rsidRPr="004D2484">
        <w:rPr>
          <w:rFonts w:ascii="Times New Roman" w:hAnsi="Times New Roman" w:cs="Times New Roman"/>
          <w:bCs/>
        </w:rPr>
        <w:t>.</w:t>
      </w:r>
    </w:p>
    <w:p w14:paraId="7E501D71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>В процессе практических занятий обобщаются, систематизируются,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углубляются и конкретизируются теоретические знания, вырабатывается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способность и готовность использовать теоретические знания на практике,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 xml:space="preserve">развиваются интеллектуальные </w:t>
      </w:r>
      <w:r>
        <w:rPr>
          <w:rFonts w:ascii="Times New Roman" w:hAnsi="Times New Roman" w:cs="Times New Roman"/>
          <w:bCs/>
        </w:rPr>
        <w:t>качества</w:t>
      </w:r>
      <w:r w:rsidRPr="004D2484">
        <w:rPr>
          <w:rFonts w:ascii="Times New Roman" w:hAnsi="Times New Roman" w:cs="Times New Roman"/>
          <w:bCs/>
        </w:rPr>
        <w:t>.</w:t>
      </w:r>
    </w:p>
    <w:p w14:paraId="62866405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 xml:space="preserve">Ведущей дидактической целью </w:t>
      </w:r>
      <w:r w:rsidRPr="004D2484">
        <w:rPr>
          <w:rFonts w:ascii="Times New Roman" w:hAnsi="Times New Roman" w:cs="Times New Roman"/>
          <w:bCs/>
          <w:i/>
          <w:iCs/>
        </w:rPr>
        <w:t>семинара</w:t>
      </w:r>
      <w:r w:rsidRPr="004D2484">
        <w:rPr>
          <w:rFonts w:ascii="Times New Roman" w:hAnsi="Times New Roman" w:cs="Times New Roman"/>
          <w:bCs/>
        </w:rPr>
        <w:t xml:space="preserve"> является систематизация и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обобщение знаний по изучаемой теме, разделу, формирование умений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работать с дополнительными источниками информации, сопоставлять и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сравнивать точки зрения, конспектировать прочитанное, высказывать свою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точку зрения и т.п.</w:t>
      </w:r>
    </w:p>
    <w:p w14:paraId="58B80A47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>В соответствии с ведущей дидактической целью, содержанием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семинара может быть представление и обсуждение подготовленных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обучающимися рефератов, докладов, различные виды учебных дискуссий.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Обучающиеся в процессе семинаров развивают критичность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мышления, способность самостоятельно реагировать на нестандартные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ситуации, возникающие в процессе взаимодействия. Коллективный характер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работы на семинаре придает большую уверенность обучающимся,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способствует развитию между ними продуктивных деловых</w:t>
      </w:r>
      <w:r>
        <w:rPr>
          <w:rFonts w:ascii="Times New Roman" w:hAnsi="Times New Roman" w:cs="Times New Roman"/>
          <w:bCs/>
        </w:rPr>
        <w:t xml:space="preserve"> контактов. </w:t>
      </w:r>
    </w:p>
    <w:p w14:paraId="276F264D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 w:rsidRPr="004D2484">
        <w:rPr>
          <w:rFonts w:ascii="Times New Roman" w:hAnsi="Times New Roman" w:cs="Times New Roman"/>
          <w:bCs/>
        </w:rPr>
        <w:t>Для повышения результативности проведения практических занятий,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семинаров</w:t>
      </w:r>
      <w:r>
        <w:rPr>
          <w:rFonts w:ascii="Times New Roman" w:hAnsi="Times New Roman" w:cs="Times New Roman"/>
          <w:bCs/>
        </w:rPr>
        <w:t xml:space="preserve"> рекомендуется</w:t>
      </w:r>
      <w:r w:rsidRPr="004D2484">
        <w:rPr>
          <w:rFonts w:ascii="Times New Roman" w:hAnsi="Times New Roman" w:cs="Times New Roman"/>
          <w:bCs/>
        </w:rPr>
        <w:t>:</w:t>
      </w:r>
    </w:p>
    <w:p w14:paraId="6E1D3003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</w:t>
      </w:r>
      <w:r w:rsidRPr="004D2484">
        <w:rPr>
          <w:rFonts w:ascii="Times New Roman" w:hAnsi="Times New Roman" w:cs="Times New Roman"/>
          <w:bCs/>
        </w:rPr>
        <w:t xml:space="preserve"> использование активных и интерактивных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 xml:space="preserve">форм проведения занятий; </w:t>
      </w:r>
    </w:p>
    <w:p w14:paraId="70C7CD56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</w:t>
      </w:r>
      <w:r w:rsidRPr="004D2484">
        <w:rPr>
          <w:rFonts w:ascii="Times New Roman" w:hAnsi="Times New Roman" w:cs="Times New Roman"/>
          <w:bCs/>
        </w:rPr>
        <w:t xml:space="preserve"> применение коллективных и групповых форм работы, </w:t>
      </w:r>
      <w:r w:rsidR="00A94C1D">
        <w:rPr>
          <w:rFonts w:ascii="Times New Roman" w:hAnsi="Times New Roman" w:cs="Times New Roman"/>
          <w:bCs/>
        </w:rPr>
        <w:t xml:space="preserve">а также </w:t>
      </w:r>
      <w:r w:rsidRPr="004D2484">
        <w:rPr>
          <w:rFonts w:ascii="Times New Roman" w:hAnsi="Times New Roman" w:cs="Times New Roman"/>
          <w:bCs/>
        </w:rPr>
        <w:t>максимальное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использование индивидуальных форм с целью повышения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ответственности каждого обучающегося за самостоятельное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 xml:space="preserve">выполнение объема работ; </w:t>
      </w:r>
    </w:p>
    <w:p w14:paraId="3C1D4BF6" w14:textId="77777777" w:rsidR="00C71791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</w:t>
      </w:r>
      <w:r w:rsidRPr="004D2484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формирование</w:t>
      </w:r>
      <w:r w:rsidRPr="004D2484">
        <w:rPr>
          <w:rFonts w:ascii="Times New Roman" w:hAnsi="Times New Roman" w:cs="Times New Roman"/>
          <w:bCs/>
        </w:rPr>
        <w:t xml:space="preserve"> сборников задач, заданий и упражнений, рабочих тетрадей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дисциплин</w:t>
      </w:r>
      <w:r>
        <w:rPr>
          <w:rFonts w:ascii="Times New Roman" w:hAnsi="Times New Roman" w:cs="Times New Roman"/>
          <w:bCs/>
        </w:rPr>
        <w:t>ы</w:t>
      </w:r>
      <w:r w:rsidRPr="004D2484">
        <w:rPr>
          <w:rFonts w:ascii="Times New Roman" w:hAnsi="Times New Roman" w:cs="Times New Roman"/>
          <w:bCs/>
        </w:rPr>
        <w:t>, сопровождающихся методическими указаниями,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 xml:space="preserve">применительно к конкретным специальностям; </w:t>
      </w:r>
    </w:p>
    <w:p w14:paraId="4AF7EF9D" w14:textId="77777777" w:rsidR="00C71791" w:rsidRPr="004D2484" w:rsidRDefault="00C71791" w:rsidP="00C71791">
      <w:pPr>
        <w:ind w:firstLine="42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-</w:t>
      </w:r>
      <w:r w:rsidRPr="004D2484">
        <w:rPr>
          <w:rFonts w:ascii="Times New Roman" w:hAnsi="Times New Roman" w:cs="Times New Roman"/>
          <w:bCs/>
        </w:rPr>
        <w:t xml:space="preserve"> разработка заданий для тестового контроля (в том числе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компьютерного) подготовленности обучающихся к занятиям –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контроля исходного уровня знаний и конечного контроля качества</w:t>
      </w:r>
      <w:r>
        <w:rPr>
          <w:rFonts w:ascii="Times New Roman" w:hAnsi="Times New Roman" w:cs="Times New Roman"/>
          <w:bCs/>
        </w:rPr>
        <w:t xml:space="preserve"> </w:t>
      </w:r>
      <w:r w:rsidRPr="004D2484">
        <w:rPr>
          <w:rFonts w:ascii="Times New Roman" w:hAnsi="Times New Roman" w:cs="Times New Roman"/>
          <w:bCs/>
        </w:rPr>
        <w:t>освоения темы (раздела, мод</w:t>
      </w:r>
      <w:r>
        <w:rPr>
          <w:rFonts w:ascii="Times New Roman" w:hAnsi="Times New Roman" w:cs="Times New Roman"/>
          <w:bCs/>
        </w:rPr>
        <w:t>уля).</w:t>
      </w:r>
    </w:p>
    <w:p w14:paraId="24B02C4F" w14:textId="77777777" w:rsidR="00C71791" w:rsidRDefault="00C71791" w:rsidP="00B159A5">
      <w:pPr>
        <w:jc w:val="center"/>
        <w:rPr>
          <w:rFonts w:ascii="Arial" w:hAnsi="Arial" w:cs="Arial"/>
          <w:b/>
        </w:rPr>
      </w:pPr>
    </w:p>
    <w:p w14:paraId="15A0971D" w14:textId="77777777" w:rsidR="00C71791" w:rsidRDefault="00D042D4" w:rsidP="00B159A5">
      <w:pPr>
        <w:jc w:val="center"/>
        <w:rPr>
          <w:rFonts w:ascii="Arial" w:hAnsi="Arial" w:cs="Arial"/>
          <w:b/>
        </w:rPr>
      </w:pPr>
      <w:r w:rsidRPr="00D042D4">
        <w:rPr>
          <w:rFonts w:ascii="Arial" w:hAnsi="Arial" w:cs="Arial"/>
          <w:b/>
        </w:rPr>
        <w:t>6.2</w:t>
      </w:r>
      <w:r>
        <w:rPr>
          <w:rFonts w:ascii="Arial" w:hAnsi="Arial" w:cs="Arial"/>
          <w:b/>
        </w:rPr>
        <w:t>.</w:t>
      </w:r>
      <w:r w:rsidRPr="00D042D4">
        <w:rPr>
          <w:rFonts w:ascii="Arial" w:hAnsi="Arial" w:cs="Arial"/>
          <w:b/>
        </w:rPr>
        <w:tab/>
      </w:r>
      <w:r w:rsidR="00E6032F">
        <w:rPr>
          <w:rFonts w:ascii="Arial" w:hAnsi="Arial" w:cs="Arial"/>
          <w:b/>
        </w:rPr>
        <w:t xml:space="preserve"> </w:t>
      </w:r>
      <w:r w:rsidRPr="00D042D4">
        <w:rPr>
          <w:rFonts w:ascii="Arial" w:hAnsi="Arial" w:cs="Arial"/>
          <w:b/>
        </w:rPr>
        <w:t>Методические указания для обучающихся по освоению дисциплины</w:t>
      </w:r>
    </w:p>
    <w:p w14:paraId="4CD1E0CB" w14:textId="77777777" w:rsidR="00D042D4" w:rsidRDefault="00D042D4" w:rsidP="00D042D4">
      <w:pPr>
        <w:ind w:firstLine="420"/>
        <w:jc w:val="both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</w:rPr>
        <w:t xml:space="preserve">Методические рекомендации по изучению дисциплины </w:t>
      </w:r>
      <w:r w:rsidRPr="004F4BDD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Основы российской государственности</w:t>
      </w:r>
      <w:r w:rsidRPr="004F4BDD">
        <w:rPr>
          <w:rFonts w:ascii="Times New Roman" w:hAnsi="Times New Roman" w:cs="Times New Roman"/>
        </w:rPr>
        <w:t xml:space="preserve">)» </w:t>
      </w:r>
      <w:r w:rsidRPr="00B159A5">
        <w:rPr>
          <w:rFonts w:ascii="Times New Roman" w:hAnsi="Times New Roman" w:cs="Times New Roman"/>
        </w:rPr>
        <w:t>представля</w:t>
      </w:r>
      <w:r>
        <w:rPr>
          <w:rFonts w:ascii="Times New Roman" w:hAnsi="Times New Roman" w:cs="Times New Roman"/>
        </w:rPr>
        <w:t>ю</w:t>
      </w:r>
      <w:r w:rsidRPr="00B159A5">
        <w:rPr>
          <w:rFonts w:ascii="Times New Roman" w:hAnsi="Times New Roman" w:cs="Times New Roman"/>
        </w:rPr>
        <w:t xml:space="preserve">т собой комплекс </w:t>
      </w:r>
      <w:r>
        <w:rPr>
          <w:rFonts w:ascii="Times New Roman" w:hAnsi="Times New Roman" w:cs="Times New Roman"/>
        </w:rPr>
        <w:t>разъяснений, позво</w:t>
      </w:r>
      <w:r w:rsidRPr="00B159A5">
        <w:rPr>
          <w:rFonts w:ascii="Times New Roman" w:hAnsi="Times New Roman" w:cs="Times New Roman"/>
        </w:rPr>
        <w:t xml:space="preserve">ляющих студенту оптимальным образом организовать процесс изучения </w:t>
      </w:r>
      <w:r>
        <w:rPr>
          <w:rFonts w:ascii="Times New Roman" w:hAnsi="Times New Roman" w:cs="Times New Roman"/>
        </w:rPr>
        <w:t xml:space="preserve">этой </w:t>
      </w:r>
      <w:r w:rsidRPr="00B159A5">
        <w:rPr>
          <w:rFonts w:ascii="Times New Roman" w:hAnsi="Times New Roman" w:cs="Times New Roman"/>
        </w:rPr>
        <w:t xml:space="preserve">дисциплины. Рабочим планом предусмотрено изучение дисциплины </w:t>
      </w:r>
      <w:r>
        <w:rPr>
          <w:rFonts w:ascii="Times New Roman" w:hAnsi="Times New Roman" w:cs="Times New Roman"/>
        </w:rPr>
        <w:t xml:space="preserve">на очной </w:t>
      </w:r>
      <w:r w:rsidR="000E5F4A">
        <w:rPr>
          <w:rFonts w:ascii="Times New Roman" w:hAnsi="Times New Roman" w:cs="Times New Roman"/>
        </w:rPr>
        <w:t xml:space="preserve">и очно-заочной </w:t>
      </w:r>
      <w:r>
        <w:rPr>
          <w:rFonts w:ascii="Times New Roman" w:hAnsi="Times New Roman" w:cs="Times New Roman"/>
        </w:rPr>
        <w:t>форм</w:t>
      </w:r>
      <w:r w:rsidR="000E5F4A">
        <w:rPr>
          <w:rFonts w:ascii="Times New Roman" w:hAnsi="Times New Roman" w:cs="Times New Roman"/>
        </w:rPr>
        <w:t>ах</w:t>
      </w:r>
      <w:r>
        <w:rPr>
          <w:rFonts w:ascii="Times New Roman" w:hAnsi="Times New Roman" w:cs="Times New Roman"/>
        </w:rPr>
        <w:t xml:space="preserve"> обучения </w:t>
      </w:r>
      <w:r w:rsidRPr="00B159A5">
        <w:rPr>
          <w:rFonts w:ascii="Times New Roman" w:hAnsi="Times New Roman" w:cs="Times New Roman"/>
        </w:rPr>
        <w:t>в течение 1-го семестр</w:t>
      </w:r>
      <w:r>
        <w:rPr>
          <w:rFonts w:ascii="Times New Roman" w:hAnsi="Times New Roman" w:cs="Times New Roman"/>
        </w:rPr>
        <w:t>а. При этом п</w:t>
      </w:r>
      <w:r w:rsidRPr="00B159A5">
        <w:rPr>
          <w:rFonts w:ascii="Times New Roman" w:hAnsi="Times New Roman" w:cs="Times New Roman"/>
        </w:rPr>
        <w:t>осещени</w:t>
      </w:r>
      <w:r>
        <w:rPr>
          <w:rFonts w:ascii="Times New Roman" w:hAnsi="Times New Roman" w:cs="Times New Roman"/>
        </w:rPr>
        <w:t>е</w:t>
      </w:r>
      <w:r w:rsidRPr="00B159A5">
        <w:rPr>
          <w:rFonts w:ascii="Times New Roman" w:hAnsi="Times New Roman" w:cs="Times New Roman"/>
        </w:rPr>
        <w:t xml:space="preserve"> лекционных занятий является обязательным. </w:t>
      </w:r>
      <w:r>
        <w:rPr>
          <w:rFonts w:ascii="Times New Roman" w:hAnsi="Times New Roman" w:cs="Times New Roman"/>
        </w:rPr>
        <w:t>К</w:t>
      </w:r>
      <w:r w:rsidRPr="00B159A5">
        <w:rPr>
          <w:rFonts w:ascii="Times New Roman" w:hAnsi="Times New Roman" w:cs="Times New Roman"/>
        </w:rPr>
        <w:t xml:space="preserve">онспектирование лекционного материала </w:t>
      </w:r>
      <w:r>
        <w:rPr>
          <w:rFonts w:ascii="Times New Roman" w:hAnsi="Times New Roman" w:cs="Times New Roman"/>
        </w:rPr>
        <w:t>до</w:t>
      </w:r>
      <w:r w:rsidRPr="00B159A5">
        <w:rPr>
          <w:rFonts w:ascii="Times New Roman" w:hAnsi="Times New Roman" w:cs="Times New Roman"/>
        </w:rPr>
        <w:t>пускается как письменным, так и компьютерным способом. Регулярное повторение конспект</w:t>
      </w:r>
      <w:r>
        <w:rPr>
          <w:rFonts w:ascii="Times New Roman" w:hAnsi="Times New Roman" w:cs="Times New Roman"/>
        </w:rPr>
        <w:t xml:space="preserve">ивного материала </w:t>
      </w:r>
      <w:r w:rsidRPr="00B159A5">
        <w:rPr>
          <w:rFonts w:ascii="Times New Roman" w:hAnsi="Times New Roman" w:cs="Times New Roman"/>
        </w:rPr>
        <w:t xml:space="preserve">по каждому разделу </w:t>
      </w:r>
      <w:r>
        <w:rPr>
          <w:rFonts w:ascii="Times New Roman" w:hAnsi="Times New Roman" w:cs="Times New Roman"/>
        </w:rPr>
        <w:t xml:space="preserve">при </w:t>
      </w:r>
      <w:r w:rsidRPr="00B159A5">
        <w:rPr>
          <w:rFonts w:ascii="Times New Roman" w:hAnsi="Times New Roman" w:cs="Times New Roman"/>
        </w:rPr>
        <w:t>подготовк</w:t>
      </w:r>
      <w:r>
        <w:rPr>
          <w:rFonts w:ascii="Times New Roman" w:hAnsi="Times New Roman" w:cs="Times New Roman"/>
        </w:rPr>
        <w:t>е</w:t>
      </w:r>
      <w:r w:rsidRPr="00B159A5">
        <w:rPr>
          <w:rFonts w:ascii="Times New Roman" w:hAnsi="Times New Roman" w:cs="Times New Roman"/>
        </w:rPr>
        <w:t xml:space="preserve"> к итогов</w:t>
      </w:r>
      <w:r>
        <w:rPr>
          <w:rFonts w:ascii="Times New Roman" w:hAnsi="Times New Roman" w:cs="Times New Roman"/>
        </w:rPr>
        <w:t xml:space="preserve">ой </w:t>
      </w:r>
      <w:r w:rsidRPr="00B159A5">
        <w:rPr>
          <w:rFonts w:ascii="Times New Roman" w:hAnsi="Times New Roman" w:cs="Times New Roman"/>
        </w:rPr>
        <w:t xml:space="preserve">аттестации </w:t>
      </w:r>
      <w:r>
        <w:rPr>
          <w:rFonts w:ascii="Times New Roman" w:hAnsi="Times New Roman" w:cs="Times New Roman"/>
        </w:rPr>
        <w:t xml:space="preserve">– </w:t>
      </w:r>
      <w:r w:rsidRPr="00B159A5">
        <w:rPr>
          <w:rFonts w:ascii="Times New Roman" w:hAnsi="Times New Roman" w:cs="Times New Roman"/>
        </w:rPr>
        <w:t>важнейши</w:t>
      </w:r>
      <w:r>
        <w:rPr>
          <w:rFonts w:ascii="Times New Roman" w:hAnsi="Times New Roman" w:cs="Times New Roman"/>
        </w:rPr>
        <w:t>й</w:t>
      </w:r>
      <w:r w:rsidRPr="00B159A5">
        <w:rPr>
          <w:rFonts w:ascii="Times New Roman" w:hAnsi="Times New Roman" w:cs="Times New Roman"/>
        </w:rPr>
        <w:t xml:space="preserve"> вид самостоятельной работы студента. Для успешного усвоения дисциплины </w:t>
      </w:r>
      <w:r w:rsidRPr="004F4BDD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 xml:space="preserve">Основы российской государственности» </w:t>
      </w:r>
      <w:r w:rsidRPr="00B159A5">
        <w:rPr>
          <w:rFonts w:ascii="Times New Roman" w:hAnsi="Times New Roman" w:cs="Times New Roman"/>
        </w:rPr>
        <w:t>студент</w:t>
      </w:r>
      <w:r>
        <w:rPr>
          <w:rFonts w:ascii="Times New Roman" w:hAnsi="Times New Roman" w:cs="Times New Roman"/>
        </w:rPr>
        <w:t>у необходимо</w:t>
      </w:r>
      <w:r w:rsidRPr="00B159A5">
        <w:rPr>
          <w:rFonts w:ascii="Times New Roman" w:hAnsi="Times New Roman" w:cs="Times New Roman"/>
        </w:rPr>
        <w:t xml:space="preserve"> систематически готовиться к практическим занятиям. Для этого </w:t>
      </w:r>
      <w:r>
        <w:rPr>
          <w:rFonts w:ascii="Times New Roman" w:hAnsi="Times New Roman" w:cs="Times New Roman"/>
        </w:rPr>
        <w:t>немаловажно</w:t>
      </w:r>
      <w:r w:rsidRPr="00B159A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з</w:t>
      </w:r>
      <w:r w:rsidRPr="00B159A5">
        <w:rPr>
          <w:rFonts w:ascii="Times New Roman" w:hAnsi="Times New Roman" w:cs="Times New Roman"/>
        </w:rPr>
        <w:t xml:space="preserve">накомиться с планом </w:t>
      </w:r>
      <w:r>
        <w:rPr>
          <w:rFonts w:ascii="Times New Roman" w:hAnsi="Times New Roman" w:cs="Times New Roman"/>
        </w:rPr>
        <w:t xml:space="preserve">очередного </w:t>
      </w:r>
      <w:proofErr w:type="gramStart"/>
      <w:r w:rsidRPr="00B159A5">
        <w:rPr>
          <w:rFonts w:ascii="Times New Roman" w:hAnsi="Times New Roman" w:cs="Times New Roman"/>
        </w:rPr>
        <w:t xml:space="preserve">занятия;  </w:t>
      </w:r>
      <w:r>
        <w:rPr>
          <w:rFonts w:ascii="Times New Roman" w:hAnsi="Times New Roman" w:cs="Times New Roman"/>
        </w:rPr>
        <w:t>и</w:t>
      </w:r>
      <w:r w:rsidRPr="00B159A5">
        <w:rPr>
          <w:rFonts w:ascii="Times New Roman" w:hAnsi="Times New Roman" w:cs="Times New Roman"/>
        </w:rPr>
        <w:t>зуч</w:t>
      </w:r>
      <w:r>
        <w:rPr>
          <w:rFonts w:ascii="Times New Roman" w:hAnsi="Times New Roman" w:cs="Times New Roman"/>
        </w:rPr>
        <w:t>а</w:t>
      </w:r>
      <w:r w:rsidRPr="00B159A5">
        <w:rPr>
          <w:rFonts w:ascii="Times New Roman" w:hAnsi="Times New Roman" w:cs="Times New Roman"/>
        </w:rPr>
        <w:t>ть</w:t>
      </w:r>
      <w:proofErr w:type="gramEnd"/>
      <w:r w:rsidRPr="00B159A5">
        <w:rPr>
          <w:rFonts w:ascii="Times New Roman" w:hAnsi="Times New Roman" w:cs="Times New Roman"/>
        </w:rPr>
        <w:t xml:space="preserve"> соответствующи</w:t>
      </w:r>
      <w:r>
        <w:rPr>
          <w:rFonts w:ascii="Times New Roman" w:hAnsi="Times New Roman" w:cs="Times New Roman"/>
        </w:rPr>
        <w:t>е</w:t>
      </w:r>
      <w:r w:rsidRPr="00B159A5">
        <w:rPr>
          <w:rFonts w:ascii="Times New Roman" w:hAnsi="Times New Roman" w:cs="Times New Roman"/>
        </w:rPr>
        <w:t xml:space="preserve"> вопросы конспект</w:t>
      </w:r>
      <w:r>
        <w:rPr>
          <w:rFonts w:ascii="Times New Roman" w:hAnsi="Times New Roman" w:cs="Times New Roman"/>
        </w:rPr>
        <w:t>а</w:t>
      </w:r>
      <w:r w:rsidRPr="00B159A5">
        <w:rPr>
          <w:rFonts w:ascii="Times New Roman" w:hAnsi="Times New Roman" w:cs="Times New Roman"/>
        </w:rPr>
        <w:t xml:space="preserve"> лекций; </w:t>
      </w:r>
      <w:r>
        <w:rPr>
          <w:rFonts w:ascii="Times New Roman" w:hAnsi="Times New Roman" w:cs="Times New Roman"/>
        </w:rPr>
        <w:t>заранее готовиться и о</w:t>
      </w:r>
      <w:r w:rsidRPr="00B159A5">
        <w:rPr>
          <w:rFonts w:ascii="Times New Roman" w:hAnsi="Times New Roman" w:cs="Times New Roman"/>
        </w:rPr>
        <w:t>тве</w:t>
      </w:r>
      <w:r>
        <w:rPr>
          <w:rFonts w:ascii="Times New Roman" w:hAnsi="Times New Roman" w:cs="Times New Roman"/>
        </w:rPr>
        <w:t xml:space="preserve">чать </w:t>
      </w:r>
      <w:r w:rsidRPr="00B159A5">
        <w:rPr>
          <w:rFonts w:ascii="Times New Roman" w:hAnsi="Times New Roman" w:cs="Times New Roman"/>
        </w:rPr>
        <w:t xml:space="preserve">на вопросы, вынесенные на обсуждение; </w:t>
      </w:r>
      <w:r>
        <w:rPr>
          <w:rFonts w:ascii="Times New Roman" w:hAnsi="Times New Roman" w:cs="Times New Roman"/>
        </w:rPr>
        <w:t>в</w:t>
      </w:r>
      <w:r w:rsidRPr="00B159A5">
        <w:rPr>
          <w:rFonts w:ascii="Times New Roman" w:hAnsi="Times New Roman" w:cs="Times New Roman"/>
        </w:rPr>
        <w:t xml:space="preserve">ыполнять </w:t>
      </w:r>
      <w:r>
        <w:rPr>
          <w:rFonts w:ascii="Times New Roman" w:hAnsi="Times New Roman" w:cs="Times New Roman"/>
        </w:rPr>
        <w:t xml:space="preserve">все </w:t>
      </w:r>
      <w:r w:rsidRPr="00B159A5">
        <w:rPr>
          <w:rFonts w:ascii="Times New Roman" w:hAnsi="Times New Roman" w:cs="Times New Roman"/>
        </w:rPr>
        <w:t>задания преподавателя</w:t>
      </w:r>
      <w:r>
        <w:rPr>
          <w:rFonts w:ascii="Times New Roman" w:hAnsi="Times New Roman" w:cs="Times New Roman"/>
        </w:rPr>
        <w:t xml:space="preserve"> </w:t>
      </w:r>
      <w:r w:rsidRPr="00B159A5">
        <w:rPr>
          <w:rFonts w:ascii="Times New Roman" w:hAnsi="Times New Roman" w:cs="Times New Roman"/>
        </w:rPr>
        <w:t xml:space="preserve">во внеаудиторное время. </w:t>
      </w:r>
    </w:p>
    <w:p w14:paraId="2AA99A7F" w14:textId="77777777" w:rsidR="00D042D4" w:rsidRPr="00B159A5" w:rsidRDefault="00D042D4" w:rsidP="00D042D4">
      <w:pPr>
        <w:ind w:firstLine="420"/>
        <w:jc w:val="both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</w:rPr>
        <w:t>Цель практическ</w:t>
      </w:r>
      <w:r>
        <w:rPr>
          <w:rFonts w:ascii="Times New Roman" w:hAnsi="Times New Roman" w:cs="Times New Roman"/>
        </w:rPr>
        <w:t xml:space="preserve">их </w:t>
      </w:r>
      <w:r w:rsidRPr="00B159A5">
        <w:rPr>
          <w:rFonts w:ascii="Times New Roman" w:hAnsi="Times New Roman" w:cs="Times New Roman"/>
        </w:rPr>
        <w:t>заняти</w:t>
      </w:r>
      <w:r>
        <w:rPr>
          <w:rFonts w:ascii="Times New Roman" w:hAnsi="Times New Roman" w:cs="Times New Roman"/>
        </w:rPr>
        <w:t>й</w:t>
      </w:r>
      <w:r w:rsidRPr="00B159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r w:rsidRPr="00B159A5">
        <w:rPr>
          <w:rFonts w:ascii="Times New Roman" w:hAnsi="Times New Roman" w:cs="Times New Roman"/>
        </w:rPr>
        <w:t xml:space="preserve">углубленное изучение отдельных </w:t>
      </w:r>
      <w:r>
        <w:rPr>
          <w:rFonts w:ascii="Times New Roman" w:hAnsi="Times New Roman" w:cs="Times New Roman"/>
        </w:rPr>
        <w:t xml:space="preserve">разделов </w:t>
      </w:r>
      <w:proofErr w:type="gramStart"/>
      <w:r>
        <w:rPr>
          <w:rFonts w:ascii="Times New Roman" w:hAnsi="Times New Roman" w:cs="Times New Roman"/>
        </w:rPr>
        <w:t>д</w:t>
      </w:r>
      <w:r w:rsidRPr="00B159A5">
        <w:rPr>
          <w:rFonts w:ascii="Times New Roman" w:hAnsi="Times New Roman" w:cs="Times New Roman"/>
        </w:rPr>
        <w:t>исциплины</w:t>
      </w:r>
      <w:r>
        <w:rPr>
          <w:rFonts w:ascii="Times New Roman" w:hAnsi="Times New Roman" w:cs="Times New Roman"/>
        </w:rPr>
        <w:t>,</w:t>
      </w:r>
      <w:r w:rsidRPr="00B159A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апробирование</w:t>
      </w:r>
      <w:proofErr w:type="gramEnd"/>
      <w:r>
        <w:rPr>
          <w:rFonts w:ascii="Times New Roman" w:hAnsi="Times New Roman" w:cs="Times New Roman"/>
        </w:rPr>
        <w:t xml:space="preserve"> </w:t>
      </w:r>
      <w:r w:rsidRPr="00B159A5">
        <w:rPr>
          <w:rFonts w:ascii="Times New Roman" w:hAnsi="Times New Roman" w:cs="Times New Roman"/>
        </w:rPr>
        <w:t xml:space="preserve">полученных </w:t>
      </w:r>
      <w:r>
        <w:rPr>
          <w:rFonts w:ascii="Times New Roman" w:hAnsi="Times New Roman" w:cs="Times New Roman"/>
        </w:rPr>
        <w:t>знаний</w:t>
      </w:r>
      <w:r w:rsidRPr="00B159A5">
        <w:rPr>
          <w:rFonts w:ascii="Times New Roman" w:hAnsi="Times New Roman" w:cs="Times New Roman"/>
        </w:rPr>
        <w:t xml:space="preserve"> на практике. Подготовка к практическим занятиям должна носить систематический характер. Для получения более глубоких знаний рекомендуется </w:t>
      </w:r>
      <w:r>
        <w:rPr>
          <w:rFonts w:ascii="Times New Roman" w:hAnsi="Times New Roman" w:cs="Times New Roman"/>
        </w:rPr>
        <w:t xml:space="preserve">наряду с основной литературой </w:t>
      </w:r>
      <w:r w:rsidRPr="00B159A5">
        <w:rPr>
          <w:rFonts w:ascii="Times New Roman" w:hAnsi="Times New Roman" w:cs="Times New Roman"/>
        </w:rPr>
        <w:t>изуч</w:t>
      </w:r>
      <w:r>
        <w:rPr>
          <w:rFonts w:ascii="Times New Roman" w:hAnsi="Times New Roman" w:cs="Times New Roman"/>
        </w:rPr>
        <w:t>и</w:t>
      </w:r>
      <w:r w:rsidRPr="00B159A5">
        <w:rPr>
          <w:rFonts w:ascii="Times New Roman" w:hAnsi="Times New Roman" w:cs="Times New Roman"/>
        </w:rPr>
        <w:t xml:space="preserve">ть </w:t>
      </w:r>
      <w:r>
        <w:rPr>
          <w:rFonts w:ascii="Times New Roman" w:hAnsi="Times New Roman" w:cs="Times New Roman"/>
        </w:rPr>
        <w:t>и дополнительную</w:t>
      </w:r>
      <w:r w:rsidRPr="00B159A5">
        <w:rPr>
          <w:rFonts w:ascii="Times New Roman" w:hAnsi="Times New Roman" w:cs="Times New Roman"/>
        </w:rPr>
        <w:t>.</w:t>
      </w:r>
    </w:p>
    <w:p w14:paraId="4798D04E" w14:textId="77777777" w:rsidR="00711577" w:rsidRPr="00B159A5" w:rsidRDefault="00711577" w:rsidP="004B31F6">
      <w:pPr>
        <w:autoSpaceDE w:val="0"/>
        <w:ind w:firstLine="420"/>
        <w:jc w:val="both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</w:rPr>
        <w:t>Методика преподавания дисциплины «</w:t>
      </w:r>
      <w:r w:rsidR="00AA1BEC">
        <w:rPr>
          <w:rFonts w:ascii="Times New Roman" w:hAnsi="Times New Roman" w:cs="Times New Roman"/>
        </w:rPr>
        <w:t>Основы российской государственности</w:t>
      </w:r>
      <w:r w:rsidRPr="00B159A5">
        <w:rPr>
          <w:rFonts w:ascii="Times New Roman" w:hAnsi="Times New Roman" w:cs="Times New Roman"/>
        </w:rPr>
        <w:t>» и реализация компетентностного подхода в изложении и восприятии материала предусматрива</w:t>
      </w:r>
      <w:r w:rsidR="00E6032F">
        <w:rPr>
          <w:rFonts w:ascii="Times New Roman" w:hAnsi="Times New Roman" w:cs="Times New Roman"/>
        </w:rPr>
        <w:t>ю</w:t>
      </w:r>
      <w:r w:rsidRPr="00B159A5">
        <w:rPr>
          <w:rFonts w:ascii="Times New Roman" w:hAnsi="Times New Roman" w:cs="Times New Roman"/>
        </w:rPr>
        <w:t xml:space="preserve">т использование следующих активных и интерактивных форм проведения групповых, индивидуальных, аудиторных занятий в сочетании с внеаудиторной работой с целью формирования и развития профессиональных навыков обучающихся: </w:t>
      </w:r>
    </w:p>
    <w:p w14:paraId="4C7C15D4" w14:textId="77777777" w:rsidR="00711577" w:rsidRPr="00B159A5" w:rsidRDefault="004B31F6" w:rsidP="004B31F6">
      <w:pPr>
        <w:widowControl w:val="0"/>
        <w:numPr>
          <w:ilvl w:val="0"/>
          <w:numId w:val="4"/>
        </w:numPr>
        <w:autoSpaceDE w:val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11577" w:rsidRPr="00B159A5">
        <w:rPr>
          <w:rFonts w:ascii="Times New Roman" w:hAnsi="Times New Roman" w:cs="Times New Roman"/>
        </w:rPr>
        <w:t xml:space="preserve">подготовка к </w:t>
      </w:r>
      <w:r w:rsidR="00AA1BEC">
        <w:rPr>
          <w:rFonts w:ascii="Times New Roman" w:hAnsi="Times New Roman" w:cs="Times New Roman"/>
        </w:rPr>
        <w:t>практическим занятиям</w:t>
      </w:r>
      <w:r w:rsidR="00711577" w:rsidRPr="00B159A5">
        <w:rPr>
          <w:rFonts w:ascii="Times New Roman" w:hAnsi="Times New Roman" w:cs="Times New Roman"/>
        </w:rPr>
        <w:t xml:space="preserve"> и контрольным </w:t>
      </w:r>
      <w:r w:rsidR="00E6032F">
        <w:rPr>
          <w:rFonts w:ascii="Times New Roman" w:hAnsi="Times New Roman" w:cs="Times New Roman"/>
        </w:rPr>
        <w:t>семинарам</w:t>
      </w:r>
      <w:r w:rsidR="00711577" w:rsidRPr="00B159A5">
        <w:rPr>
          <w:rFonts w:ascii="Times New Roman" w:hAnsi="Times New Roman" w:cs="Times New Roman"/>
        </w:rPr>
        <w:t xml:space="preserve">; </w:t>
      </w:r>
    </w:p>
    <w:p w14:paraId="4F5E4985" w14:textId="77777777" w:rsidR="00711577" w:rsidRPr="00B159A5" w:rsidRDefault="004B31F6" w:rsidP="004B31F6">
      <w:pPr>
        <w:widowControl w:val="0"/>
        <w:numPr>
          <w:ilvl w:val="0"/>
          <w:numId w:val="4"/>
        </w:numPr>
        <w:autoSpaceDE w:val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11577" w:rsidRPr="00B159A5">
        <w:rPr>
          <w:rFonts w:ascii="Times New Roman" w:hAnsi="Times New Roman" w:cs="Times New Roman"/>
        </w:rPr>
        <w:t xml:space="preserve">подготовка, представление и обсуждение презентаций на </w:t>
      </w:r>
      <w:r w:rsidR="00AA1BEC">
        <w:rPr>
          <w:rFonts w:ascii="Times New Roman" w:hAnsi="Times New Roman" w:cs="Times New Roman"/>
        </w:rPr>
        <w:t>практических</w:t>
      </w:r>
      <w:r w:rsidR="00711577" w:rsidRPr="00B159A5">
        <w:rPr>
          <w:rFonts w:ascii="Times New Roman" w:hAnsi="Times New Roman" w:cs="Times New Roman"/>
        </w:rPr>
        <w:t xml:space="preserve"> занятиях;</w:t>
      </w:r>
    </w:p>
    <w:p w14:paraId="6F37558B" w14:textId="77777777" w:rsidR="00711577" w:rsidRPr="00B159A5" w:rsidRDefault="004B31F6" w:rsidP="004B31F6">
      <w:pPr>
        <w:widowControl w:val="0"/>
        <w:numPr>
          <w:ilvl w:val="0"/>
          <w:numId w:val="4"/>
        </w:numPr>
        <w:autoSpaceDE w:val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о</w:t>
      </w:r>
      <w:r w:rsidR="00711577" w:rsidRPr="00B159A5">
        <w:rPr>
          <w:rFonts w:ascii="Times New Roman" w:hAnsi="Times New Roman" w:cs="Times New Roman"/>
        </w:rPr>
        <w:t xml:space="preserve">рганизация и проведение </w:t>
      </w:r>
      <w:r w:rsidR="00711577" w:rsidRPr="0006313E">
        <w:rPr>
          <w:rFonts w:ascii="Times New Roman" w:hAnsi="Times New Roman" w:cs="Times New Roman"/>
        </w:rPr>
        <w:t>текущего</w:t>
      </w:r>
      <w:r w:rsidR="0006313E">
        <w:rPr>
          <w:rFonts w:ascii="Times New Roman" w:hAnsi="Times New Roman" w:cs="Times New Roman"/>
        </w:rPr>
        <w:t xml:space="preserve"> </w:t>
      </w:r>
      <w:r w:rsidR="00711577" w:rsidRPr="00B159A5">
        <w:rPr>
          <w:rFonts w:ascii="Times New Roman" w:hAnsi="Times New Roman" w:cs="Times New Roman"/>
        </w:rPr>
        <w:t>контроля знаний студентов.</w:t>
      </w:r>
    </w:p>
    <w:p w14:paraId="38D9BAB8" w14:textId="77777777" w:rsidR="00711577" w:rsidRPr="00B159A5" w:rsidRDefault="00711577" w:rsidP="004B31F6">
      <w:pPr>
        <w:autoSpaceDE w:val="0"/>
        <w:ind w:firstLine="420"/>
        <w:jc w:val="both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</w:rPr>
        <w:t>Удельный вес занятий, проводимых в интерактивных формах, определен главной целью образовательной программы, особенностью контингента обучающихся и содержанием дисциплины «</w:t>
      </w:r>
      <w:r w:rsidR="00AA1BEC">
        <w:rPr>
          <w:rFonts w:ascii="Times New Roman" w:hAnsi="Times New Roman" w:cs="Times New Roman"/>
        </w:rPr>
        <w:t>Основы российской государственности</w:t>
      </w:r>
      <w:r w:rsidRPr="00B159A5">
        <w:rPr>
          <w:rFonts w:ascii="Times New Roman" w:hAnsi="Times New Roman" w:cs="Times New Roman"/>
        </w:rPr>
        <w:t xml:space="preserve">» и в целом по дисциплине составляет 50%. </w:t>
      </w:r>
    </w:p>
    <w:p w14:paraId="13DCFD30" w14:textId="77777777" w:rsidR="00E6637C" w:rsidRDefault="00E6637C" w:rsidP="002C4BF4">
      <w:pPr>
        <w:ind w:firstLine="420"/>
        <w:jc w:val="both"/>
        <w:rPr>
          <w:rFonts w:ascii="Times New Roman" w:hAnsi="Times New Roman" w:cs="Times New Roman"/>
        </w:rPr>
      </w:pPr>
      <w:bookmarkStart w:id="5" w:name="_Hlk143108949"/>
    </w:p>
    <w:p w14:paraId="1FE9D3D6" w14:textId="77777777" w:rsidR="00570F6C" w:rsidRPr="00B75E3A" w:rsidRDefault="00570F6C" w:rsidP="00B75E3A">
      <w:pPr>
        <w:pStyle w:val="1"/>
        <w:numPr>
          <w:ilvl w:val="0"/>
          <w:numId w:val="19"/>
        </w:numPr>
        <w:suppressAutoHyphens w:val="0"/>
        <w:spacing w:before="0" w:after="0"/>
        <w:ind w:left="0" w:firstLine="420"/>
        <w:jc w:val="center"/>
        <w:rPr>
          <w:sz w:val="24"/>
          <w:szCs w:val="24"/>
        </w:rPr>
      </w:pPr>
      <w:bookmarkStart w:id="6" w:name="_heading=h.1y810tw" w:colFirst="0" w:colLast="0"/>
      <w:bookmarkEnd w:id="5"/>
      <w:bookmarkEnd w:id="6"/>
      <w:r w:rsidRPr="00B75E3A">
        <w:rPr>
          <w:sz w:val="24"/>
          <w:szCs w:val="24"/>
        </w:rPr>
        <w:t xml:space="preserve">Фонд оценочных средств </w:t>
      </w:r>
    </w:p>
    <w:p w14:paraId="68707176" w14:textId="77777777" w:rsidR="00570F6C" w:rsidRPr="00ED46F6" w:rsidRDefault="00570F6C" w:rsidP="00B75E3A">
      <w:pPr>
        <w:pStyle w:val="2"/>
        <w:suppressAutoHyphens w:val="0"/>
        <w:spacing w:before="0" w:after="0"/>
        <w:ind w:firstLine="420"/>
        <w:rPr>
          <w:i w:val="0"/>
          <w:iCs w:val="0"/>
          <w:sz w:val="24"/>
          <w:szCs w:val="24"/>
        </w:rPr>
      </w:pPr>
      <w:bookmarkStart w:id="7" w:name="_heading=h.4i7ojhp" w:colFirst="0" w:colLast="0"/>
      <w:bookmarkEnd w:id="7"/>
      <w:r w:rsidRPr="00ED46F6">
        <w:rPr>
          <w:i w:val="0"/>
          <w:iCs w:val="0"/>
          <w:sz w:val="24"/>
          <w:szCs w:val="24"/>
        </w:rPr>
        <w:t xml:space="preserve">7.1. Методы контроля и оценивания результатов обучения </w:t>
      </w:r>
    </w:p>
    <w:p w14:paraId="3CBDA8F7" w14:textId="77777777" w:rsidR="00514D56" w:rsidRPr="00514D56" w:rsidRDefault="00514D56" w:rsidP="00B75E3A">
      <w:pPr>
        <w:ind w:firstLine="420"/>
        <w:jc w:val="both"/>
        <w:rPr>
          <w:rFonts w:ascii="Times New Roman" w:hAnsi="Times New Roman" w:cs="Times New Roman"/>
        </w:rPr>
      </w:pPr>
      <w:r w:rsidRPr="00514D56">
        <w:rPr>
          <w:rFonts w:ascii="Times New Roman" w:hAnsi="Times New Roman" w:cs="Times New Roman"/>
        </w:rPr>
        <w:t xml:space="preserve">Каждый метод контроля имеет свои достоинства и недостатки, </w:t>
      </w:r>
      <w:r w:rsidR="00E6032F">
        <w:rPr>
          <w:rFonts w:ascii="Times New Roman" w:hAnsi="Times New Roman" w:cs="Times New Roman"/>
        </w:rPr>
        <w:t xml:space="preserve">а также </w:t>
      </w:r>
      <w:r w:rsidRPr="00514D56">
        <w:rPr>
          <w:rFonts w:ascii="Times New Roman" w:hAnsi="Times New Roman" w:cs="Times New Roman"/>
        </w:rPr>
        <w:t xml:space="preserve">область </w:t>
      </w:r>
      <w:proofErr w:type="gramStart"/>
      <w:r w:rsidRPr="00514D56">
        <w:rPr>
          <w:rFonts w:ascii="Times New Roman" w:hAnsi="Times New Roman" w:cs="Times New Roman"/>
        </w:rPr>
        <w:t>применения</w:t>
      </w:r>
      <w:proofErr w:type="gramEnd"/>
      <w:r>
        <w:rPr>
          <w:rFonts w:ascii="Times New Roman" w:hAnsi="Times New Roman" w:cs="Times New Roman"/>
        </w:rPr>
        <w:t xml:space="preserve"> Н</w:t>
      </w:r>
      <w:r w:rsidRPr="00514D56">
        <w:rPr>
          <w:rFonts w:ascii="Times New Roman" w:hAnsi="Times New Roman" w:cs="Times New Roman"/>
        </w:rPr>
        <w:t>и один из них не может быть единственным, способным диагностировать все аспекты процесса обучения. Только правильное и педагогически целесообразное сочетание всех типов способствует повышению качества учебно-воспитательного процесса.</w:t>
      </w:r>
    </w:p>
    <w:p w14:paraId="5307D130" w14:textId="77777777" w:rsidR="00514D56" w:rsidRPr="00514D56" w:rsidRDefault="00514D56" w:rsidP="00B75E3A">
      <w:pPr>
        <w:ind w:firstLine="420"/>
        <w:jc w:val="both"/>
        <w:rPr>
          <w:rFonts w:ascii="Times New Roman" w:hAnsi="Times New Roman" w:cs="Times New Roman"/>
        </w:rPr>
      </w:pPr>
      <w:r w:rsidRPr="00514D56">
        <w:rPr>
          <w:rFonts w:ascii="Times New Roman" w:hAnsi="Times New Roman" w:cs="Times New Roman"/>
          <w:i/>
          <w:iCs/>
        </w:rPr>
        <w:t>Устный опрос</w:t>
      </w:r>
      <w:r w:rsidRPr="00514D56">
        <w:rPr>
          <w:rFonts w:ascii="Times New Roman" w:hAnsi="Times New Roman" w:cs="Times New Roman"/>
        </w:rPr>
        <w:t xml:space="preserve"> — наиболее распространенный метод контроля знаний студентов. При устном контроле устанавливается непосредственный контакт между преподавателем и студентом, в процессе которого преподаватель получает широкие возможности для изучения индивидуальных особенностей усвоения студентами учебного материала.</w:t>
      </w:r>
    </w:p>
    <w:p w14:paraId="6DF106E3" w14:textId="77777777" w:rsidR="00514D56" w:rsidRPr="00514D56" w:rsidRDefault="00514D56" w:rsidP="00B75E3A">
      <w:pPr>
        <w:ind w:firstLine="420"/>
        <w:jc w:val="both"/>
        <w:rPr>
          <w:rFonts w:ascii="Times New Roman" w:hAnsi="Times New Roman" w:cs="Times New Roman"/>
        </w:rPr>
      </w:pPr>
      <w:r w:rsidRPr="00514D56">
        <w:rPr>
          <w:rFonts w:ascii="Times New Roman" w:hAnsi="Times New Roman" w:cs="Times New Roman"/>
          <w:i/>
          <w:iCs/>
        </w:rPr>
        <w:t>Индивидуальный опрос</w:t>
      </w:r>
      <w:r w:rsidRPr="00514D56">
        <w:rPr>
          <w:rFonts w:ascii="Times New Roman" w:hAnsi="Times New Roman" w:cs="Times New Roman"/>
        </w:rPr>
        <w:t xml:space="preserve"> предполагает обстоятельные, связные ответы студентов на вопрос, относящийся к изучаемому учебному материалу, поэтому он служит важным учебным средством развития речи, памяти, мышления студентов. Чтобы сделать такую проверку более глубокой, необходимо ставить перед студентами вопросы, требующие развернутого ответа.</w:t>
      </w:r>
    </w:p>
    <w:p w14:paraId="52A2143F" w14:textId="77777777" w:rsidR="00514D56" w:rsidRPr="00514D56" w:rsidRDefault="00514D56" w:rsidP="00B75E3A">
      <w:pPr>
        <w:ind w:firstLine="420"/>
        <w:jc w:val="both"/>
        <w:rPr>
          <w:rFonts w:ascii="Times New Roman" w:hAnsi="Times New Roman" w:cs="Times New Roman"/>
        </w:rPr>
      </w:pPr>
      <w:r w:rsidRPr="00514D56">
        <w:rPr>
          <w:rFonts w:ascii="Times New Roman" w:hAnsi="Times New Roman" w:cs="Times New Roman"/>
          <w:i/>
          <w:iCs/>
        </w:rPr>
        <w:t>Письменная проверка</w:t>
      </w:r>
      <w:r w:rsidRPr="00514D56">
        <w:rPr>
          <w:rFonts w:ascii="Times New Roman" w:hAnsi="Times New Roman" w:cs="Times New Roman"/>
        </w:rPr>
        <w:t xml:space="preserve"> наряду с устной является важнейшим методом контроля знаний, умений и навыков студентов. Однородность работ, выполняемых студентами, позволяет предъявлять ко всем одинаковые требования, </w:t>
      </w:r>
      <w:r w:rsidR="00E6032F">
        <w:rPr>
          <w:rFonts w:ascii="Times New Roman" w:hAnsi="Times New Roman" w:cs="Times New Roman"/>
        </w:rPr>
        <w:t xml:space="preserve">способствует </w:t>
      </w:r>
      <w:r w:rsidRPr="00514D56">
        <w:rPr>
          <w:rFonts w:ascii="Times New Roman" w:hAnsi="Times New Roman" w:cs="Times New Roman"/>
        </w:rPr>
        <w:t>объективност</w:t>
      </w:r>
      <w:r w:rsidR="00E6032F">
        <w:rPr>
          <w:rFonts w:ascii="Times New Roman" w:hAnsi="Times New Roman" w:cs="Times New Roman"/>
        </w:rPr>
        <w:t>и</w:t>
      </w:r>
      <w:r w:rsidRPr="00514D56">
        <w:rPr>
          <w:rFonts w:ascii="Times New Roman" w:hAnsi="Times New Roman" w:cs="Times New Roman"/>
        </w:rPr>
        <w:t xml:space="preserve"> оценки результатов </w:t>
      </w:r>
      <w:r w:rsidRPr="00514D56">
        <w:rPr>
          <w:rFonts w:ascii="Times New Roman" w:hAnsi="Times New Roman" w:cs="Times New Roman"/>
        </w:rPr>
        <w:lastRenderedPageBreak/>
        <w:t>обучения. Применение этого метода дает возможность в наиболее короткий срок одновременно проверить усвоение учебного материала всеми студентами группы, определить направления для индивидуальной работы с каждым.</w:t>
      </w:r>
    </w:p>
    <w:p w14:paraId="2EEF9060" w14:textId="77777777" w:rsidR="00514D56" w:rsidRPr="00514D56" w:rsidRDefault="00514D56" w:rsidP="00B75E3A">
      <w:pPr>
        <w:ind w:firstLine="420"/>
        <w:jc w:val="both"/>
        <w:rPr>
          <w:rFonts w:ascii="Times New Roman" w:hAnsi="Times New Roman" w:cs="Times New Roman"/>
        </w:rPr>
      </w:pPr>
      <w:r w:rsidRPr="00514D56">
        <w:rPr>
          <w:rFonts w:ascii="Times New Roman" w:hAnsi="Times New Roman" w:cs="Times New Roman"/>
          <w:i/>
          <w:iCs/>
        </w:rPr>
        <w:t>Практическая проверка</w:t>
      </w:r>
      <w:r w:rsidRPr="00514D56">
        <w:rPr>
          <w:rFonts w:ascii="Times New Roman" w:hAnsi="Times New Roman" w:cs="Times New Roman"/>
        </w:rPr>
        <w:t xml:space="preserve"> занимает особое место в системе контроля. Основные цели обучения </w:t>
      </w:r>
      <w:proofErr w:type="gramStart"/>
      <w:r w:rsidRPr="00514D56">
        <w:rPr>
          <w:rFonts w:ascii="Times New Roman" w:hAnsi="Times New Roman" w:cs="Times New Roman"/>
        </w:rPr>
        <w:t>студентов  —</w:t>
      </w:r>
      <w:proofErr w:type="gramEnd"/>
      <w:r w:rsidRPr="00514D56">
        <w:rPr>
          <w:rFonts w:ascii="Times New Roman" w:hAnsi="Times New Roman" w:cs="Times New Roman"/>
        </w:rPr>
        <w:t xml:space="preserve"> не только усвоение ими определенной системы знаний, но и главным образом формирование профессиональной готовности решать практические задачи. Такая готовность определяется степенью сформированности системы умений и</w:t>
      </w:r>
      <w:r w:rsidR="000E5F4A">
        <w:rPr>
          <w:rFonts w:ascii="Times New Roman" w:hAnsi="Times New Roman" w:cs="Times New Roman"/>
        </w:rPr>
        <w:t>,</w:t>
      </w:r>
      <w:r w:rsidRPr="00514D56">
        <w:rPr>
          <w:rFonts w:ascii="Times New Roman" w:hAnsi="Times New Roman" w:cs="Times New Roman"/>
        </w:rPr>
        <w:t xml:space="preserve"> прежде всего</w:t>
      </w:r>
      <w:r w:rsidR="000E5F4A">
        <w:rPr>
          <w:rFonts w:ascii="Times New Roman" w:hAnsi="Times New Roman" w:cs="Times New Roman"/>
        </w:rPr>
        <w:t>,</w:t>
      </w:r>
      <w:r w:rsidRPr="00514D56">
        <w:rPr>
          <w:rFonts w:ascii="Times New Roman" w:hAnsi="Times New Roman" w:cs="Times New Roman"/>
        </w:rPr>
        <w:t xml:space="preserve"> профессиональных. Практическая проверка позволяет выявить, как студенты умеют применять полученные знания на практике, насколько они овладели необходимыми умениями, главными компонентами деятельности. В процессе выполнения профессиональных заданий студент обосновывает принятые решения, что позволяет установить уровень усвоения теоретических положений, т.е. одновременно с проверкой умений осуществляется проверка знаний.</w:t>
      </w:r>
    </w:p>
    <w:p w14:paraId="37828466" w14:textId="77777777" w:rsidR="00570F6C" w:rsidRPr="00570F6C" w:rsidRDefault="00514D56" w:rsidP="00B75E3A">
      <w:pPr>
        <w:ind w:firstLine="420"/>
        <w:jc w:val="both"/>
        <w:rPr>
          <w:rFonts w:ascii="Times New Roman" w:hAnsi="Times New Roman" w:cs="Times New Roman"/>
        </w:rPr>
      </w:pPr>
      <w:r w:rsidRPr="00514D56">
        <w:rPr>
          <w:rFonts w:ascii="Times New Roman" w:hAnsi="Times New Roman" w:cs="Times New Roman"/>
          <w:i/>
          <w:iCs/>
        </w:rPr>
        <w:t>Стандартизированный контроль</w:t>
      </w:r>
      <w:r w:rsidRPr="00514D56">
        <w:rPr>
          <w:rFonts w:ascii="Times New Roman" w:hAnsi="Times New Roman" w:cs="Times New Roman"/>
        </w:rPr>
        <w:t xml:space="preserve"> предусматривает </w:t>
      </w:r>
      <w:r>
        <w:rPr>
          <w:rFonts w:ascii="Times New Roman" w:hAnsi="Times New Roman" w:cs="Times New Roman"/>
        </w:rPr>
        <w:t xml:space="preserve">применение </w:t>
      </w:r>
      <w:r w:rsidRPr="00514D56">
        <w:rPr>
          <w:rFonts w:ascii="Times New Roman" w:hAnsi="Times New Roman" w:cs="Times New Roman"/>
        </w:rPr>
        <w:t xml:space="preserve">тестов. Тест состоит из двух частей </w:t>
      </w:r>
      <w:r>
        <w:rPr>
          <w:rFonts w:ascii="Times New Roman" w:hAnsi="Times New Roman" w:cs="Times New Roman"/>
        </w:rPr>
        <w:t>–</w:t>
      </w:r>
      <w:r w:rsidRPr="00514D56">
        <w:rPr>
          <w:rFonts w:ascii="Times New Roman" w:hAnsi="Times New Roman" w:cs="Times New Roman"/>
        </w:rPr>
        <w:t xml:space="preserve"> задания и эталона. Задание выда</w:t>
      </w:r>
      <w:r>
        <w:rPr>
          <w:rFonts w:ascii="Times New Roman" w:hAnsi="Times New Roman" w:cs="Times New Roman"/>
        </w:rPr>
        <w:t>е</w:t>
      </w:r>
      <w:r w:rsidRPr="00514D56">
        <w:rPr>
          <w:rFonts w:ascii="Times New Roman" w:hAnsi="Times New Roman" w:cs="Times New Roman"/>
        </w:rPr>
        <w:t>тся студентам для выполнения, эталон представляет собой образец правильного и последовательного выполнения задания. Сравнивая эталон с ответом студента, можно объективно судить о качестве усвоения учебного материала.</w:t>
      </w:r>
    </w:p>
    <w:p w14:paraId="251E0882" w14:textId="77777777" w:rsidR="00570F6C" w:rsidRPr="00570F6C" w:rsidRDefault="00570F6C" w:rsidP="00B75E3A">
      <w:pPr>
        <w:ind w:firstLine="420"/>
        <w:rPr>
          <w:rFonts w:ascii="Times New Roman" w:hAnsi="Times New Roman" w:cs="Times New Roman"/>
        </w:rPr>
      </w:pPr>
    </w:p>
    <w:p w14:paraId="0C3939B3" w14:textId="77777777" w:rsidR="00570F6C" w:rsidRPr="00ED46F6" w:rsidRDefault="00570F6C" w:rsidP="00B75E3A">
      <w:pPr>
        <w:pStyle w:val="2"/>
        <w:numPr>
          <w:ilvl w:val="1"/>
          <w:numId w:val="19"/>
        </w:numPr>
        <w:suppressAutoHyphens w:val="0"/>
        <w:spacing w:before="0" w:after="0"/>
        <w:ind w:left="0" w:firstLine="420"/>
        <w:jc w:val="both"/>
        <w:rPr>
          <w:i w:val="0"/>
          <w:iCs w:val="0"/>
          <w:sz w:val="24"/>
          <w:szCs w:val="24"/>
        </w:rPr>
      </w:pPr>
      <w:bookmarkStart w:id="8" w:name="_heading=h.2xcytpi" w:colFirst="0" w:colLast="0"/>
      <w:bookmarkEnd w:id="8"/>
      <w:r w:rsidRPr="00ED46F6">
        <w:rPr>
          <w:i w:val="0"/>
          <w:iCs w:val="0"/>
          <w:sz w:val="24"/>
          <w:szCs w:val="24"/>
        </w:rPr>
        <w:t>Шкала и критерии оценивания результатов обучения</w:t>
      </w:r>
    </w:p>
    <w:p w14:paraId="0A672CAC" w14:textId="77777777" w:rsidR="00C02398" w:rsidRDefault="00C02398" w:rsidP="00B75E3A">
      <w:pPr>
        <w:ind w:firstLine="420"/>
        <w:jc w:val="both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</w:rPr>
        <w:t>Показателем оценивания компетенци</w:t>
      </w:r>
      <w:r>
        <w:rPr>
          <w:rFonts w:ascii="Times New Roman" w:hAnsi="Times New Roman" w:cs="Times New Roman"/>
        </w:rPr>
        <w:t>и (УК-5),</w:t>
      </w:r>
      <w:r w:rsidRPr="00B159A5">
        <w:rPr>
          <w:rFonts w:ascii="Times New Roman" w:hAnsi="Times New Roman" w:cs="Times New Roman"/>
        </w:rPr>
        <w:t xml:space="preserve"> </w:t>
      </w:r>
      <w:r w:rsidRPr="007271CB">
        <w:rPr>
          <w:rFonts w:ascii="Times New Roman" w:hAnsi="Times New Roman" w:cs="Times New Roman"/>
        </w:rPr>
        <w:t>в том числе ее отдельных компонентов</w:t>
      </w:r>
      <w:r>
        <w:rPr>
          <w:rFonts w:ascii="Times New Roman" w:hAnsi="Times New Roman" w:cs="Times New Roman"/>
        </w:rPr>
        <w:t xml:space="preserve"> (</w:t>
      </w:r>
      <w:r w:rsidR="000E5F4A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>УК-5.1.–</w:t>
      </w:r>
      <w:r w:rsidR="000E5F4A"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>УК-5.</w:t>
      </w:r>
      <w:r w:rsidR="000E5F4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 w:rsidRPr="007271CB">
        <w:rPr>
          <w:rFonts w:ascii="Times New Roman" w:hAnsi="Times New Roman" w:cs="Times New Roman"/>
        </w:rPr>
        <w:t xml:space="preserve"> </w:t>
      </w:r>
      <w:r w:rsidRPr="00B159A5">
        <w:rPr>
          <w:rFonts w:ascii="Times New Roman" w:hAnsi="Times New Roman" w:cs="Times New Roman"/>
        </w:rPr>
        <w:t xml:space="preserve">на различных этапах </w:t>
      </w:r>
      <w:r>
        <w:rPr>
          <w:rFonts w:ascii="Times New Roman" w:hAnsi="Times New Roman" w:cs="Times New Roman"/>
        </w:rPr>
        <w:t>ее</w:t>
      </w:r>
      <w:r w:rsidRPr="00B159A5">
        <w:rPr>
          <w:rFonts w:ascii="Times New Roman" w:hAnsi="Times New Roman" w:cs="Times New Roman"/>
        </w:rPr>
        <w:t xml:space="preserve"> формирования</w:t>
      </w:r>
      <w:r>
        <w:rPr>
          <w:rFonts w:ascii="Times New Roman" w:hAnsi="Times New Roman" w:cs="Times New Roman"/>
        </w:rPr>
        <w:t>,</w:t>
      </w:r>
      <w:r w:rsidRPr="00B159A5">
        <w:rPr>
          <w:rFonts w:ascii="Times New Roman" w:hAnsi="Times New Roman" w:cs="Times New Roman"/>
        </w:rPr>
        <w:t xml:space="preserve"> является достижение обучающимися планируемых результатов обучения по дисциплине.</w:t>
      </w:r>
    </w:p>
    <w:p w14:paraId="33296F25" w14:textId="77777777" w:rsidR="00C02398" w:rsidRPr="00924FDF" w:rsidRDefault="00C02398" w:rsidP="00C02398">
      <w:pPr>
        <w:tabs>
          <w:tab w:val="left" w:pos="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4FDF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Контроль успеваемости и качества подготовки проводится в соответствии с требованиями </w:t>
      </w:r>
      <w:r>
        <w:rPr>
          <w:rFonts w:ascii="Times New Roman" w:eastAsia="Times New Roman" w:hAnsi="Times New Roman" w:cs="Times New Roman"/>
          <w:kern w:val="0"/>
          <w:lang w:eastAsia="en-US" w:bidi="ar-SA"/>
        </w:rPr>
        <w:t>«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Положения об организации образовательного процесса в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М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осковском политехническом университете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»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p w14:paraId="57999BCE" w14:textId="77777777" w:rsidR="00C02398" w:rsidRPr="00924FDF" w:rsidRDefault="00C02398" w:rsidP="00C02398">
      <w:pPr>
        <w:tabs>
          <w:tab w:val="left" w:pos="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Для контроля успеваемости и качества освоения дисциплины настоящей программой предусмотрены следующие виды контроля:</w:t>
      </w:r>
    </w:p>
    <w:p w14:paraId="3AFB24F9" w14:textId="77777777" w:rsidR="00C02398" w:rsidRPr="00924FDF" w:rsidRDefault="00C02398" w:rsidP="00C02398">
      <w:pPr>
        <w:tabs>
          <w:tab w:val="left" w:pos="0"/>
        </w:tabs>
        <w:suppressAutoHyphens w:val="0"/>
        <w:ind w:firstLine="42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- контроль текущей успеваемости (текущий контроль);</w:t>
      </w:r>
    </w:p>
    <w:p w14:paraId="4FC636F4" w14:textId="77777777" w:rsidR="00C02398" w:rsidRPr="00924FDF" w:rsidRDefault="00C02398" w:rsidP="00C02398">
      <w:pPr>
        <w:tabs>
          <w:tab w:val="left" w:pos="0"/>
        </w:tabs>
        <w:suppressAutoHyphens w:val="0"/>
        <w:ind w:firstLine="420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- </w:t>
      </w:r>
      <w:r w:rsidR="00E6637C">
        <w:rPr>
          <w:rFonts w:ascii="Times New Roman" w:eastAsia="Times New Roman" w:hAnsi="Times New Roman" w:cs="Times New Roman"/>
          <w:kern w:val="0"/>
          <w:lang w:eastAsia="ru-RU" w:bidi="ar-SA"/>
        </w:rPr>
        <w:t>промежуточный контроль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p w14:paraId="023707F6" w14:textId="77777777" w:rsidR="00DE7FA3" w:rsidRDefault="00DE7FA3" w:rsidP="00C02398">
      <w:pPr>
        <w:tabs>
          <w:tab w:val="left" w:pos="0"/>
        </w:tabs>
        <w:suppressAutoHyphens w:val="0"/>
        <w:ind w:firstLine="420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</w:p>
    <w:p w14:paraId="14390944" w14:textId="77777777" w:rsidR="00C02398" w:rsidRPr="00ED46F6" w:rsidRDefault="00C02398" w:rsidP="00B75E3A">
      <w:pPr>
        <w:tabs>
          <w:tab w:val="left" w:pos="0"/>
        </w:tabs>
        <w:suppressAutoHyphens w:val="0"/>
        <w:ind w:firstLine="420"/>
        <w:rPr>
          <w:rFonts w:ascii="Arial" w:eastAsia="Times New Roman" w:hAnsi="Arial" w:cs="Arial"/>
          <w:b/>
          <w:kern w:val="0"/>
          <w:lang w:eastAsia="ru-RU" w:bidi="ar-SA"/>
        </w:rPr>
      </w:pPr>
      <w:r w:rsidRPr="00ED46F6">
        <w:rPr>
          <w:rFonts w:ascii="Arial" w:eastAsia="Times New Roman" w:hAnsi="Arial" w:cs="Arial"/>
          <w:b/>
          <w:kern w:val="0"/>
          <w:lang w:eastAsia="ru-RU" w:bidi="ar-SA"/>
        </w:rPr>
        <w:t xml:space="preserve">7.3. Оценочные средства </w:t>
      </w:r>
    </w:p>
    <w:p w14:paraId="6B251F37" w14:textId="77777777" w:rsidR="002C4BF4" w:rsidRPr="002C4BF4" w:rsidRDefault="002C4BF4" w:rsidP="00B75E3A">
      <w:pPr>
        <w:tabs>
          <w:tab w:val="left" w:pos="0"/>
        </w:tabs>
        <w:suppressAutoHyphens w:val="0"/>
        <w:ind w:firstLine="420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  <w:bookmarkStart w:id="9" w:name="_Hlk71277535"/>
      <w:r w:rsidRPr="002C4BF4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7.3.</w:t>
      </w:r>
      <w:r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1.</w:t>
      </w:r>
      <w:r w:rsidRPr="002C4BF4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 xml:space="preserve"> Текущий контроль</w:t>
      </w:r>
    </w:p>
    <w:p w14:paraId="0A2B6397" w14:textId="77777777" w:rsidR="00C02398" w:rsidRPr="00924FDF" w:rsidRDefault="00C02398" w:rsidP="00B75E3A">
      <w:pPr>
        <w:tabs>
          <w:tab w:val="left" w:pos="0"/>
        </w:tabs>
        <w:suppressAutoHyphens w:val="0"/>
        <w:ind w:firstLine="420"/>
        <w:rPr>
          <w:rFonts w:ascii="Times New Roman" w:eastAsia="Times New Roman" w:hAnsi="Times New Roman" w:cs="Times New Roman"/>
          <w:i/>
          <w:color w:val="FF0000"/>
          <w:kern w:val="0"/>
          <w:lang w:eastAsia="ru-RU" w:bidi="ar-SA"/>
        </w:rPr>
      </w:pP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Для проведения текущего контроля применяются следующие формы: </w:t>
      </w:r>
      <w:bookmarkStart w:id="10" w:name="_Hlk71278772"/>
      <w:r w:rsidRPr="00924FDF">
        <w:rPr>
          <w:rFonts w:ascii="Times New Roman" w:eastAsia="Times New Roman" w:hAnsi="Times New Roman" w:cs="Times New Roman"/>
          <w:i/>
          <w:kern w:val="0"/>
          <w:lang w:eastAsia="ru-RU" w:bidi="ar-SA"/>
        </w:rPr>
        <w:t>эссе, контрольные работы, тесты, выступ</w:t>
      </w:r>
      <w:r>
        <w:rPr>
          <w:rFonts w:ascii="Times New Roman" w:eastAsia="Times New Roman" w:hAnsi="Times New Roman" w:cs="Times New Roman"/>
          <w:i/>
          <w:kern w:val="0"/>
          <w:lang w:eastAsia="ru-RU" w:bidi="ar-SA"/>
        </w:rPr>
        <w:t xml:space="preserve">ление </w:t>
      </w:r>
      <w:r w:rsidRPr="00924FDF">
        <w:rPr>
          <w:rFonts w:ascii="Times New Roman" w:eastAsia="Times New Roman" w:hAnsi="Times New Roman" w:cs="Times New Roman"/>
          <w:i/>
          <w:kern w:val="0"/>
          <w:lang w:eastAsia="ru-RU" w:bidi="ar-SA"/>
        </w:rPr>
        <w:t>с докладом</w:t>
      </w:r>
      <w:bookmarkEnd w:id="10"/>
      <w:r w:rsidRPr="00924FDF">
        <w:rPr>
          <w:rFonts w:ascii="Times New Roman" w:eastAsia="Times New Roman" w:hAnsi="Times New Roman" w:cs="Times New Roman"/>
          <w:i/>
          <w:kern w:val="0"/>
          <w:lang w:eastAsia="ru-RU" w:bidi="ar-SA"/>
        </w:rPr>
        <w:t>.</w:t>
      </w:r>
    </w:p>
    <w:bookmarkEnd w:id="9"/>
    <w:p w14:paraId="3D984CD5" w14:textId="77777777" w:rsidR="00C02398" w:rsidRDefault="00C02398" w:rsidP="00B75E3A">
      <w:pPr>
        <w:widowControl w:val="0"/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Оценка степени достижения обучающимися планируемых результатов по дисциплине выставляется по итогам текущего контроля успеваемости в течение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1-го 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семестра. По итогам </w:t>
      </w:r>
      <w:r w:rsidR="002C4BF4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текущего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контроля 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по дисциплине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может быть выставлена итоговая 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оценка «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зачтено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>»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или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«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не зачтено</w:t>
      </w:r>
      <w:r w:rsidRPr="00924FDF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». </w:t>
      </w:r>
    </w:p>
    <w:p w14:paraId="16C84AF8" w14:textId="77777777" w:rsidR="00C02398" w:rsidRPr="00924FDF" w:rsidRDefault="00C02398" w:rsidP="00B75E3A">
      <w:pPr>
        <w:suppressAutoHyphens w:val="0"/>
        <w:ind w:firstLine="420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924FDF">
        <w:rPr>
          <w:rFonts w:ascii="Times New Roman" w:eastAsia="Calibri" w:hAnsi="Times New Roman" w:cs="Times New Roman"/>
          <w:kern w:val="0"/>
          <w:lang w:eastAsia="en-US" w:bidi="ar-SA"/>
        </w:rPr>
        <w:t xml:space="preserve">До даты проведения </w:t>
      </w:r>
      <w:r w:rsidR="002C4BF4">
        <w:rPr>
          <w:rFonts w:ascii="Times New Roman" w:eastAsia="Calibri" w:hAnsi="Times New Roman" w:cs="Times New Roman"/>
          <w:kern w:val="0"/>
          <w:lang w:eastAsia="en-US" w:bidi="ar-SA"/>
        </w:rPr>
        <w:t>промежуточного контроля о</w:t>
      </w:r>
      <w:r>
        <w:rPr>
          <w:rFonts w:ascii="Times New Roman" w:eastAsia="Calibri" w:hAnsi="Times New Roman" w:cs="Times New Roman"/>
          <w:kern w:val="0"/>
          <w:lang w:eastAsia="en-US" w:bidi="ar-SA"/>
        </w:rPr>
        <w:t xml:space="preserve">бучающийся </w:t>
      </w:r>
      <w:r w:rsidRPr="00924FDF">
        <w:rPr>
          <w:rFonts w:ascii="Times New Roman" w:eastAsia="Calibri" w:hAnsi="Times New Roman" w:cs="Times New Roman"/>
          <w:kern w:val="0"/>
          <w:lang w:eastAsia="en-US" w:bidi="ar-SA"/>
        </w:rPr>
        <w:t xml:space="preserve">должен выполнить все работы, предусмотренные настоящей рабочей программой. </w:t>
      </w:r>
    </w:p>
    <w:p w14:paraId="1CF0B96E" w14:textId="77777777" w:rsidR="00000508" w:rsidRDefault="00000508" w:rsidP="00E6637C">
      <w:pPr>
        <w:ind w:firstLine="709"/>
        <w:jc w:val="both"/>
        <w:rPr>
          <w:rFonts w:ascii="Times New Roman" w:hAnsi="Times New Roman" w:cs="Times New Roman"/>
          <w:b/>
          <w:color w:val="000000"/>
          <w:spacing w:val="4"/>
        </w:rPr>
      </w:pPr>
      <w:bookmarkStart w:id="11" w:name="_Hlk70114148"/>
    </w:p>
    <w:p w14:paraId="5A066050" w14:textId="77777777" w:rsidR="00E6637C" w:rsidRPr="00B159A5" w:rsidRDefault="00E6637C" w:rsidP="00000508">
      <w:pPr>
        <w:ind w:firstLine="420"/>
        <w:jc w:val="both"/>
        <w:rPr>
          <w:rFonts w:ascii="Times New Roman" w:hAnsi="Times New Roman" w:cs="Times New Roman"/>
        </w:rPr>
      </w:pPr>
      <w:r w:rsidRPr="00B159A5">
        <w:rPr>
          <w:rFonts w:ascii="Times New Roman" w:hAnsi="Times New Roman" w:cs="Times New Roman"/>
          <w:b/>
          <w:color w:val="000000"/>
          <w:spacing w:val="4"/>
        </w:rPr>
        <w:t>Тематика заданий текущего контроля</w:t>
      </w:r>
    </w:p>
    <w:p w14:paraId="41A9D579" w14:textId="77777777" w:rsidR="00E6637C" w:rsidRDefault="00E6637C" w:rsidP="00000508">
      <w:pPr>
        <w:ind w:firstLine="420"/>
        <w:rPr>
          <w:rFonts w:ascii="Times New Roman" w:hAnsi="Times New Roman" w:cs="Times New Roman"/>
          <w:b/>
        </w:rPr>
      </w:pPr>
      <w:r w:rsidRPr="00B159A5">
        <w:rPr>
          <w:rFonts w:ascii="Times New Roman" w:hAnsi="Times New Roman" w:cs="Times New Roman"/>
          <w:b/>
          <w:bCs/>
        </w:rPr>
        <w:t>Примерн</w:t>
      </w:r>
      <w:r>
        <w:rPr>
          <w:rFonts w:ascii="Times New Roman" w:hAnsi="Times New Roman" w:cs="Times New Roman"/>
          <w:b/>
          <w:bCs/>
        </w:rPr>
        <w:t>ая тематика к</w:t>
      </w:r>
      <w:r w:rsidRPr="009768F8">
        <w:rPr>
          <w:rFonts w:ascii="Times New Roman" w:hAnsi="Times New Roman" w:cs="Times New Roman"/>
          <w:b/>
        </w:rPr>
        <w:t>онтрольн</w:t>
      </w:r>
      <w:r>
        <w:rPr>
          <w:rFonts w:ascii="Times New Roman" w:hAnsi="Times New Roman" w:cs="Times New Roman"/>
          <w:b/>
        </w:rPr>
        <w:t xml:space="preserve">ых </w:t>
      </w:r>
      <w:r w:rsidRPr="009768F8">
        <w:rPr>
          <w:rFonts w:ascii="Times New Roman" w:hAnsi="Times New Roman" w:cs="Times New Roman"/>
          <w:b/>
        </w:rPr>
        <w:t xml:space="preserve">работ </w:t>
      </w:r>
    </w:p>
    <w:p w14:paraId="2B6F58D4" w14:textId="77777777" w:rsidR="00E6637C" w:rsidRPr="00ED652F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</w:t>
      </w:r>
      <w:r w:rsidRPr="00ED652F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С</w:t>
      </w:r>
      <w:r w:rsidRPr="00ED652F">
        <w:rPr>
          <w:rFonts w:ascii="Times New Roman" w:hAnsi="Times New Roman" w:cs="Times New Roman"/>
          <w:bCs/>
        </w:rPr>
        <w:t>оциализация и политическая социализация граждан</w:t>
      </w:r>
      <w:r>
        <w:rPr>
          <w:rFonts w:ascii="Times New Roman" w:hAnsi="Times New Roman" w:cs="Times New Roman"/>
          <w:bCs/>
        </w:rPr>
        <w:t>.</w:t>
      </w:r>
    </w:p>
    <w:p w14:paraId="69AF76A2" w14:textId="77777777" w:rsidR="00E6637C" w:rsidRPr="00ED652F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С</w:t>
      </w:r>
      <w:r w:rsidRPr="00ED652F">
        <w:rPr>
          <w:rFonts w:ascii="Times New Roman" w:hAnsi="Times New Roman" w:cs="Times New Roman"/>
          <w:bCs/>
        </w:rPr>
        <w:t>имволическая и культурная политика</w:t>
      </w:r>
      <w:r>
        <w:rPr>
          <w:rFonts w:ascii="Times New Roman" w:hAnsi="Times New Roman" w:cs="Times New Roman"/>
          <w:bCs/>
        </w:rPr>
        <w:t>.</w:t>
      </w:r>
    </w:p>
    <w:p w14:paraId="0B6718D8" w14:textId="77777777" w:rsidR="00E6637C" w:rsidRPr="00ED652F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П</w:t>
      </w:r>
      <w:r w:rsidRPr="00ED652F">
        <w:rPr>
          <w:rFonts w:ascii="Times New Roman" w:hAnsi="Times New Roman" w:cs="Times New Roman"/>
          <w:bCs/>
        </w:rPr>
        <w:t>олитика памяти и историческая политика</w:t>
      </w:r>
      <w:r>
        <w:rPr>
          <w:rFonts w:ascii="Times New Roman" w:hAnsi="Times New Roman" w:cs="Times New Roman"/>
          <w:bCs/>
        </w:rPr>
        <w:t>.</w:t>
      </w:r>
    </w:p>
    <w:p w14:paraId="0D30D0D7" w14:textId="77777777" w:rsidR="00E6637C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Н</w:t>
      </w:r>
      <w:r w:rsidRPr="00ED652F">
        <w:rPr>
          <w:rFonts w:ascii="Times New Roman" w:hAnsi="Times New Roman" w:cs="Times New Roman"/>
          <w:bCs/>
        </w:rPr>
        <w:t>ациональная политика и политика в области идентичности.</w:t>
      </w:r>
    </w:p>
    <w:p w14:paraId="24C88EB1" w14:textId="77777777" w:rsidR="00E6637C" w:rsidRPr="00AE4A88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5. </w:t>
      </w:r>
      <w:r w:rsidRPr="00AE4A88">
        <w:rPr>
          <w:rFonts w:ascii="Times New Roman" w:hAnsi="Times New Roman" w:cs="Times New Roman"/>
          <w:bCs/>
        </w:rPr>
        <w:t>Вызовы и угрозы научно-технологического</w:t>
      </w:r>
      <w:r>
        <w:rPr>
          <w:rFonts w:ascii="Times New Roman" w:hAnsi="Times New Roman" w:cs="Times New Roman"/>
          <w:bCs/>
        </w:rPr>
        <w:t xml:space="preserve"> </w:t>
      </w:r>
      <w:r w:rsidRPr="00AE4A88">
        <w:rPr>
          <w:rFonts w:ascii="Times New Roman" w:hAnsi="Times New Roman" w:cs="Times New Roman"/>
          <w:bCs/>
        </w:rPr>
        <w:t>развития</w:t>
      </w:r>
      <w:r>
        <w:rPr>
          <w:rFonts w:ascii="Times New Roman" w:hAnsi="Times New Roman" w:cs="Times New Roman"/>
          <w:bCs/>
        </w:rPr>
        <w:t>.</w:t>
      </w:r>
    </w:p>
    <w:p w14:paraId="3D16D3D3" w14:textId="77777777" w:rsidR="00E6637C" w:rsidRPr="00AE4A88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</w:t>
      </w:r>
      <w:r w:rsidRPr="00AE4A88">
        <w:rPr>
          <w:rFonts w:ascii="Times New Roman" w:hAnsi="Times New Roman" w:cs="Times New Roman"/>
          <w:bCs/>
        </w:rPr>
        <w:t xml:space="preserve">. Структура </w:t>
      </w:r>
      <w:proofErr w:type="spellStart"/>
      <w:r w:rsidRPr="00AE4A88">
        <w:rPr>
          <w:rFonts w:ascii="Times New Roman" w:hAnsi="Times New Roman" w:cs="Times New Roman"/>
          <w:bCs/>
        </w:rPr>
        <w:t>социогуманитарных</w:t>
      </w:r>
      <w:proofErr w:type="spellEnd"/>
      <w:r w:rsidRPr="00AE4A88">
        <w:rPr>
          <w:rFonts w:ascii="Times New Roman" w:hAnsi="Times New Roman" w:cs="Times New Roman"/>
          <w:bCs/>
        </w:rPr>
        <w:t xml:space="preserve"> проблем России</w:t>
      </w:r>
      <w:r>
        <w:rPr>
          <w:rFonts w:ascii="Times New Roman" w:hAnsi="Times New Roman" w:cs="Times New Roman"/>
          <w:bCs/>
        </w:rPr>
        <w:t>.</w:t>
      </w:r>
    </w:p>
    <w:p w14:paraId="2FC90FFC" w14:textId="77777777" w:rsidR="00E6637C" w:rsidRPr="00AE4A88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Pr="00AE4A88">
        <w:rPr>
          <w:rFonts w:ascii="Times New Roman" w:hAnsi="Times New Roman" w:cs="Times New Roman"/>
          <w:bCs/>
        </w:rPr>
        <w:t>. Качество жизни как фактор обеспечения безопасности</w:t>
      </w:r>
      <w:r>
        <w:rPr>
          <w:rFonts w:ascii="Times New Roman" w:hAnsi="Times New Roman" w:cs="Times New Roman"/>
          <w:bCs/>
        </w:rPr>
        <w:t>.</w:t>
      </w:r>
    </w:p>
    <w:p w14:paraId="4F76F137" w14:textId="77777777" w:rsidR="00E6637C" w:rsidRPr="00AE4A88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Pr="00AE4A88">
        <w:rPr>
          <w:rFonts w:ascii="Times New Roman" w:hAnsi="Times New Roman" w:cs="Times New Roman"/>
          <w:bCs/>
        </w:rPr>
        <w:t>. Гуманитарные проблемы информационного</w:t>
      </w:r>
      <w:r>
        <w:rPr>
          <w:rFonts w:ascii="Times New Roman" w:hAnsi="Times New Roman" w:cs="Times New Roman"/>
          <w:bCs/>
        </w:rPr>
        <w:t xml:space="preserve"> </w:t>
      </w:r>
      <w:r w:rsidRPr="00AE4A88">
        <w:rPr>
          <w:rFonts w:ascii="Times New Roman" w:hAnsi="Times New Roman" w:cs="Times New Roman"/>
          <w:bCs/>
        </w:rPr>
        <w:t>развития общества</w:t>
      </w:r>
      <w:r>
        <w:rPr>
          <w:rFonts w:ascii="Times New Roman" w:hAnsi="Times New Roman" w:cs="Times New Roman"/>
          <w:bCs/>
        </w:rPr>
        <w:t>.</w:t>
      </w:r>
    </w:p>
    <w:p w14:paraId="2110AD70" w14:textId="77777777" w:rsidR="00E6637C" w:rsidRDefault="00E6637C" w:rsidP="00000508">
      <w:pPr>
        <w:ind w:firstLine="4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9</w:t>
      </w:r>
      <w:r w:rsidRPr="00AE4A88">
        <w:rPr>
          <w:rFonts w:ascii="Times New Roman" w:hAnsi="Times New Roman" w:cs="Times New Roman"/>
          <w:bCs/>
        </w:rPr>
        <w:t>. Россия в 2030 году: образ будущего</w:t>
      </w:r>
      <w:r>
        <w:rPr>
          <w:rFonts w:ascii="Times New Roman" w:hAnsi="Times New Roman" w:cs="Times New Roman"/>
          <w:bCs/>
        </w:rPr>
        <w:t>.</w:t>
      </w:r>
    </w:p>
    <w:p w14:paraId="17DA6F17" w14:textId="77777777" w:rsidR="00E6637C" w:rsidRDefault="00E6637C" w:rsidP="00000508">
      <w:pPr>
        <w:ind w:firstLine="420"/>
        <w:rPr>
          <w:rFonts w:ascii="Times New Roman" w:hAnsi="Times New Roman" w:cs="Times New Roman"/>
          <w:bCs/>
        </w:rPr>
      </w:pPr>
    </w:p>
    <w:p w14:paraId="31E4912F" w14:textId="77777777" w:rsidR="00E6637C" w:rsidRDefault="00E6637C" w:rsidP="00000508">
      <w:pPr>
        <w:tabs>
          <w:tab w:val="left" w:pos="0"/>
        </w:tabs>
        <w:ind w:firstLine="420"/>
        <w:jc w:val="both"/>
        <w:rPr>
          <w:rFonts w:ascii="Times New Roman" w:hAnsi="Times New Roman" w:cs="Times New Roman"/>
          <w:b/>
          <w:bCs/>
        </w:rPr>
      </w:pPr>
      <w:r w:rsidRPr="00B159A5">
        <w:rPr>
          <w:rFonts w:ascii="Times New Roman" w:hAnsi="Times New Roman" w:cs="Times New Roman"/>
          <w:b/>
          <w:bCs/>
        </w:rPr>
        <w:t xml:space="preserve">Примерные вопросы/ задания </w:t>
      </w:r>
      <w:r w:rsidRPr="009768F8">
        <w:rPr>
          <w:rFonts w:ascii="Times New Roman" w:hAnsi="Times New Roman" w:cs="Times New Roman"/>
          <w:b/>
          <w:bCs/>
        </w:rPr>
        <w:t>для тестирования</w:t>
      </w:r>
      <w:r w:rsidRPr="00B159A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8A28B06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Вопрос 1</w:t>
      </w:r>
      <w:r>
        <w:rPr>
          <w:rFonts w:ascii="Times New Roman" w:hAnsi="Times New Roman" w:cs="Times New Roman"/>
        </w:rPr>
        <w:t xml:space="preserve">. </w:t>
      </w:r>
      <w:r w:rsidRPr="00FE0757">
        <w:rPr>
          <w:rFonts w:ascii="Times New Roman" w:hAnsi="Times New Roman" w:cs="Times New Roman"/>
        </w:rPr>
        <w:t>Действующая Конституция РФ была принята...</w:t>
      </w:r>
    </w:p>
    <w:p w14:paraId="7EBC1B93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А) …в 2020 году</w:t>
      </w:r>
      <w:r w:rsidRPr="00FE0757">
        <w:rPr>
          <w:rFonts w:ascii="Times New Roman" w:hAnsi="Times New Roman" w:cs="Times New Roman"/>
        </w:rPr>
        <w:tab/>
        <w:t>В) …в 1993 году</w:t>
      </w:r>
    </w:p>
    <w:p w14:paraId="117AD1AA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Б) … в 20</w:t>
      </w:r>
      <w:r>
        <w:rPr>
          <w:rFonts w:ascii="Times New Roman" w:hAnsi="Times New Roman" w:cs="Times New Roman"/>
        </w:rPr>
        <w:t>15</w:t>
      </w:r>
      <w:r w:rsidRPr="00FE0757">
        <w:rPr>
          <w:rFonts w:ascii="Times New Roman" w:hAnsi="Times New Roman" w:cs="Times New Roman"/>
        </w:rPr>
        <w:t xml:space="preserve"> году</w:t>
      </w:r>
      <w:r w:rsidRPr="00FE0757">
        <w:rPr>
          <w:rFonts w:ascii="Times New Roman" w:hAnsi="Times New Roman" w:cs="Times New Roman"/>
        </w:rPr>
        <w:tab/>
        <w:t>Г) …в 1995 году</w:t>
      </w:r>
    </w:p>
    <w:p w14:paraId="2FCA1298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</w:p>
    <w:p w14:paraId="76380EA8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Вопрос 2</w:t>
      </w:r>
      <w:r>
        <w:rPr>
          <w:rFonts w:ascii="Times New Roman" w:hAnsi="Times New Roman" w:cs="Times New Roman"/>
        </w:rPr>
        <w:t xml:space="preserve">. </w:t>
      </w:r>
      <w:r w:rsidRPr="00FE0757">
        <w:rPr>
          <w:rFonts w:ascii="Times New Roman" w:hAnsi="Times New Roman" w:cs="Times New Roman"/>
        </w:rPr>
        <w:t xml:space="preserve">Этап «цветущей сложности» в цивилизационном развитии </w:t>
      </w:r>
      <w:r>
        <w:rPr>
          <w:rFonts w:ascii="Times New Roman" w:hAnsi="Times New Roman" w:cs="Times New Roman"/>
        </w:rPr>
        <w:t xml:space="preserve">был </w:t>
      </w:r>
      <w:r w:rsidRPr="00FE0757">
        <w:rPr>
          <w:rFonts w:ascii="Times New Roman" w:hAnsi="Times New Roman" w:cs="Times New Roman"/>
        </w:rPr>
        <w:t>выдел</w:t>
      </w:r>
      <w:r>
        <w:rPr>
          <w:rFonts w:ascii="Times New Roman" w:hAnsi="Times New Roman" w:cs="Times New Roman"/>
        </w:rPr>
        <w:t>ен</w:t>
      </w:r>
      <w:r w:rsidRPr="00FE0757">
        <w:rPr>
          <w:rFonts w:ascii="Times New Roman" w:hAnsi="Times New Roman" w:cs="Times New Roman"/>
        </w:rPr>
        <w:t>…</w:t>
      </w:r>
    </w:p>
    <w:p w14:paraId="5F974122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А) …К</w:t>
      </w:r>
      <w:r>
        <w:rPr>
          <w:rFonts w:ascii="Times New Roman" w:hAnsi="Times New Roman" w:cs="Times New Roman"/>
        </w:rPr>
        <w:t xml:space="preserve">. </w:t>
      </w:r>
      <w:r w:rsidRPr="00FE0757">
        <w:rPr>
          <w:rFonts w:ascii="Times New Roman" w:hAnsi="Times New Roman" w:cs="Times New Roman"/>
        </w:rPr>
        <w:t>Леонтьев</w:t>
      </w:r>
      <w:r>
        <w:rPr>
          <w:rFonts w:ascii="Times New Roman" w:hAnsi="Times New Roman" w:cs="Times New Roman"/>
        </w:rPr>
        <w:t>ым</w:t>
      </w:r>
      <w:r w:rsidRPr="00FE0757">
        <w:rPr>
          <w:rFonts w:ascii="Times New Roman" w:hAnsi="Times New Roman" w:cs="Times New Roman"/>
        </w:rPr>
        <w:tab/>
        <w:t>В) …У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FE0757">
        <w:rPr>
          <w:rFonts w:ascii="Times New Roman" w:hAnsi="Times New Roman" w:cs="Times New Roman"/>
        </w:rPr>
        <w:t>Макнил</w:t>
      </w:r>
      <w:r>
        <w:rPr>
          <w:rFonts w:ascii="Times New Roman" w:hAnsi="Times New Roman" w:cs="Times New Roman"/>
        </w:rPr>
        <w:t>ом</w:t>
      </w:r>
      <w:proofErr w:type="spellEnd"/>
    </w:p>
    <w:p w14:paraId="48AAAA2A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Б) … А</w:t>
      </w:r>
      <w:r>
        <w:rPr>
          <w:rFonts w:ascii="Times New Roman" w:hAnsi="Times New Roman" w:cs="Times New Roman"/>
        </w:rPr>
        <w:t xml:space="preserve">. </w:t>
      </w:r>
      <w:r w:rsidRPr="00FE0757">
        <w:rPr>
          <w:rFonts w:ascii="Times New Roman" w:hAnsi="Times New Roman" w:cs="Times New Roman"/>
        </w:rPr>
        <w:t>Тойнби</w:t>
      </w:r>
      <w:r w:rsidRPr="00FE0757">
        <w:rPr>
          <w:rFonts w:ascii="Times New Roman" w:hAnsi="Times New Roman" w:cs="Times New Roman"/>
        </w:rPr>
        <w:tab/>
        <w:t>Г) …В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FE0757">
        <w:rPr>
          <w:rFonts w:ascii="Times New Roman" w:hAnsi="Times New Roman" w:cs="Times New Roman"/>
        </w:rPr>
        <w:t>Цымбурски</w:t>
      </w:r>
      <w:r>
        <w:rPr>
          <w:rFonts w:ascii="Times New Roman" w:hAnsi="Times New Roman" w:cs="Times New Roman"/>
        </w:rPr>
        <w:t>м</w:t>
      </w:r>
      <w:proofErr w:type="spellEnd"/>
    </w:p>
    <w:p w14:paraId="564EEDEA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</w:p>
    <w:p w14:paraId="2D0A0FFD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Вопрос 3</w:t>
      </w:r>
      <w:r>
        <w:rPr>
          <w:rFonts w:ascii="Times New Roman" w:hAnsi="Times New Roman" w:cs="Times New Roman"/>
        </w:rPr>
        <w:t xml:space="preserve">. </w:t>
      </w:r>
      <w:r w:rsidRPr="00FE0757">
        <w:rPr>
          <w:rFonts w:ascii="Times New Roman" w:hAnsi="Times New Roman" w:cs="Times New Roman"/>
        </w:rPr>
        <w:t>Какой (какие) из этих органов государственной власти РФ не входит (не входят) ни в одну из е</w:t>
      </w:r>
      <w:r>
        <w:rPr>
          <w:rFonts w:ascii="Times New Roman" w:hAnsi="Times New Roman" w:cs="Times New Roman"/>
        </w:rPr>
        <w:t>е</w:t>
      </w:r>
      <w:r w:rsidRPr="00FE0757">
        <w:rPr>
          <w:rFonts w:ascii="Times New Roman" w:hAnsi="Times New Roman" w:cs="Times New Roman"/>
        </w:rPr>
        <w:t xml:space="preserve"> ветвей?</w:t>
      </w:r>
    </w:p>
    <w:p w14:paraId="7614188D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 xml:space="preserve">А) </w:t>
      </w:r>
      <w:r>
        <w:rPr>
          <w:rFonts w:ascii="Times New Roman" w:hAnsi="Times New Roman" w:cs="Times New Roman"/>
        </w:rPr>
        <w:t xml:space="preserve">… </w:t>
      </w:r>
      <w:r w:rsidRPr="00FE0757">
        <w:rPr>
          <w:rFonts w:ascii="Times New Roman" w:hAnsi="Times New Roman" w:cs="Times New Roman"/>
        </w:rPr>
        <w:t>Счетная Палата</w:t>
      </w:r>
      <w:r w:rsidRPr="00FE0757">
        <w:rPr>
          <w:rFonts w:ascii="Times New Roman" w:hAnsi="Times New Roman" w:cs="Times New Roman"/>
        </w:rPr>
        <w:tab/>
        <w:t xml:space="preserve">В) </w:t>
      </w:r>
      <w:r>
        <w:rPr>
          <w:rFonts w:ascii="Times New Roman" w:hAnsi="Times New Roman" w:cs="Times New Roman"/>
        </w:rPr>
        <w:t xml:space="preserve">… </w:t>
      </w:r>
      <w:r w:rsidRPr="00FE0757">
        <w:rPr>
          <w:rFonts w:ascii="Times New Roman" w:hAnsi="Times New Roman" w:cs="Times New Roman"/>
        </w:rPr>
        <w:t>Совет Федерации</w:t>
      </w:r>
    </w:p>
    <w:p w14:paraId="7BFEC989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 xml:space="preserve">Б) </w:t>
      </w:r>
      <w:r>
        <w:rPr>
          <w:rFonts w:ascii="Times New Roman" w:hAnsi="Times New Roman" w:cs="Times New Roman"/>
        </w:rPr>
        <w:t xml:space="preserve">… </w:t>
      </w:r>
      <w:r w:rsidRPr="00FE0757">
        <w:rPr>
          <w:rFonts w:ascii="Times New Roman" w:hAnsi="Times New Roman" w:cs="Times New Roman"/>
        </w:rPr>
        <w:t>Федеральное агентство по делам молод</w:t>
      </w:r>
      <w:r>
        <w:rPr>
          <w:rFonts w:ascii="Times New Roman" w:hAnsi="Times New Roman" w:cs="Times New Roman"/>
        </w:rPr>
        <w:t>е</w:t>
      </w:r>
      <w:r w:rsidRPr="00FE0757">
        <w:rPr>
          <w:rFonts w:ascii="Times New Roman" w:hAnsi="Times New Roman" w:cs="Times New Roman"/>
        </w:rPr>
        <w:t>жи</w:t>
      </w:r>
      <w:r w:rsidRPr="00FE075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Pr="00FE0757">
        <w:rPr>
          <w:rFonts w:ascii="Times New Roman" w:hAnsi="Times New Roman" w:cs="Times New Roman"/>
        </w:rPr>
        <w:t>Г)</w:t>
      </w:r>
      <w:r>
        <w:rPr>
          <w:rFonts w:ascii="Times New Roman" w:hAnsi="Times New Roman" w:cs="Times New Roman"/>
        </w:rPr>
        <w:t xml:space="preserve"> …</w:t>
      </w:r>
      <w:r w:rsidRPr="00FE0757">
        <w:rPr>
          <w:rFonts w:ascii="Times New Roman" w:hAnsi="Times New Roman" w:cs="Times New Roman"/>
        </w:rPr>
        <w:t xml:space="preserve"> Президент</w:t>
      </w:r>
    </w:p>
    <w:p w14:paraId="788697C2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</w:p>
    <w:p w14:paraId="5E78EB94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Вопрос 4</w:t>
      </w:r>
      <w:r>
        <w:rPr>
          <w:rFonts w:ascii="Times New Roman" w:hAnsi="Times New Roman" w:cs="Times New Roman"/>
        </w:rPr>
        <w:t xml:space="preserve">. </w:t>
      </w:r>
      <w:r w:rsidRPr="00FE0757">
        <w:rPr>
          <w:rFonts w:ascii="Times New Roman" w:hAnsi="Times New Roman" w:cs="Times New Roman"/>
        </w:rPr>
        <w:t xml:space="preserve">«Система мероприятий и инструментов государственной политики, обеспечивающих в рамках реализации ключевых государственных функций достижение приоритетов и целей государственной политики в сфере социально-экономического развития и безопасности» </w:t>
      </w:r>
      <w:r>
        <w:rPr>
          <w:rFonts w:ascii="Times New Roman" w:hAnsi="Times New Roman" w:cs="Times New Roman"/>
        </w:rPr>
        <w:t>–</w:t>
      </w:r>
      <w:r w:rsidRPr="00FE0757">
        <w:rPr>
          <w:rFonts w:ascii="Times New Roman" w:hAnsi="Times New Roman" w:cs="Times New Roman"/>
        </w:rPr>
        <w:t xml:space="preserve"> это…</w:t>
      </w:r>
    </w:p>
    <w:p w14:paraId="5FF28194" w14:textId="77777777" w:rsidR="00E6637C" w:rsidRPr="00FE0757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А) …закон</w:t>
      </w:r>
      <w:r w:rsidRPr="00FE075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</w:t>
      </w:r>
      <w:r w:rsidRPr="00FE0757">
        <w:rPr>
          <w:rFonts w:ascii="Times New Roman" w:hAnsi="Times New Roman" w:cs="Times New Roman"/>
        </w:rPr>
        <w:t>В) …государственная программа</w:t>
      </w:r>
    </w:p>
    <w:p w14:paraId="7561EB6C" w14:textId="77777777" w:rsidR="00E6637C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  <w:r w:rsidRPr="00FE0757">
        <w:rPr>
          <w:rFonts w:ascii="Times New Roman" w:hAnsi="Times New Roman" w:cs="Times New Roman"/>
        </w:rPr>
        <w:t>Б) … государственный бюджет</w:t>
      </w:r>
      <w:r w:rsidRPr="00FE0757">
        <w:rPr>
          <w:rFonts w:ascii="Times New Roman" w:hAnsi="Times New Roman" w:cs="Times New Roman"/>
        </w:rPr>
        <w:tab/>
        <w:t>Г) …местное самоуправление</w:t>
      </w:r>
    </w:p>
    <w:p w14:paraId="48917436" w14:textId="77777777" w:rsidR="00E6637C" w:rsidRDefault="00E6637C" w:rsidP="00000508">
      <w:pPr>
        <w:pStyle w:val="13"/>
        <w:tabs>
          <w:tab w:val="left" w:pos="3589"/>
        </w:tabs>
        <w:spacing w:after="0"/>
        <w:ind w:left="0" w:firstLine="420"/>
        <w:rPr>
          <w:rFonts w:ascii="Times New Roman" w:hAnsi="Times New Roman" w:cs="Times New Roman"/>
        </w:rPr>
      </w:pPr>
    </w:p>
    <w:p w14:paraId="0F241DB4" w14:textId="77777777" w:rsidR="00E6637C" w:rsidRDefault="00E6637C" w:rsidP="00000508">
      <w:pPr>
        <w:pStyle w:val="13"/>
        <w:tabs>
          <w:tab w:val="left" w:pos="358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Вопрос 5. </w:t>
      </w:r>
      <w:r w:rsidRPr="00EC7297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О</w:t>
      </w:r>
      <w:r w:rsidRPr="00EC7297">
        <w:rPr>
          <w:rFonts w:ascii="Times New Roman" w:hAnsi="Times New Roman" w:cs="Times New Roman"/>
        </w:rPr>
        <w:t>беспечение и защита национальных интересов Российской</w:t>
      </w:r>
      <w:r>
        <w:rPr>
          <w:rFonts w:ascii="Times New Roman" w:hAnsi="Times New Roman" w:cs="Times New Roman"/>
        </w:rPr>
        <w:t xml:space="preserve"> </w:t>
      </w:r>
      <w:r w:rsidRPr="00EC7297">
        <w:rPr>
          <w:rFonts w:ascii="Times New Roman" w:hAnsi="Times New Roman" w:cs="Times New Roman"/>
        </w:rPr>
        <w:t xml:space="preserve">Федерации </w:t>
      </w:r>
      <w:r>
        <w:rPr>
          <w:rFonts w:ascii="Times New Roman" w:hAnsi="Times New Roman" w:cs="Times New Roman"/>
        </w:rPr>
        <w:t>о</w:t>
      </w:r>
      <w:r w:rsidRPr="00EC7297">
        <w:rPr>
          <w:rFonts w:ascii="Times New Roman" w:hAnsi="Times New Roman" w:cs="Times New Roman"/>
        </w:rPr>
        <w:t>существляются за сч</w:t>
      </w:r>
      <w:r>
        <w:rPr>
          <w:rFonts w:ascii="Times New Roman" w:hAnsi="Times New Roman" w:cs="Times New Roman"/>
        </w:rPr>
        <w:t>е</w:t>
      </w:r>
      <w:r w:rsidRPr="00EC7297">
        <w:rPr>
          <w:rFonts w:ascii="Times New Roman" w:hAnsi="Times New Roman" w:cs="Times New Roman"/>
        </w:rPr>
        <w:t>т концентрации усилий и ресурсов органов публичной власти, организаций и институтов</w:t>
      </w:r>
      <w:r>
        <w:rPr>
          <w:rFonts w:ascii="Times New Roman" w:hAnsi="Times New Roman" w:cs="Times New Roman"/>
        </w:rPr>
        <w:t xml:space="preserve"> </w:t>
      </w:r>
      <w:r w:rsidRPr="00EC7297">
        <w:rPr>
          <w:rFonts w:ascii="Times New Roman" w:hAnsi="Times New Roman" w:cs="Times New Roman"/>
        </w:rPr>
        <w:t>гражданского общества на реализации следующих стратегических национальных приоритетов</w:t>
      </w:r>
      <w:r>
        <w:rPr>
          <w:rFonts w:ascii="Times New Roman" w:hAnsi="Times New Roman" w:cs="Times New Roman"/>
        </w:rPr>
        <w:t>»</w:t>
      </w:r>
      <w:r w:rsidRPr="00EC7297">
        <w:rPr>
          <w:rFonts w:ascii="Times New Roman" w:hAnsi="Times New Roman" w:cs="Times New Roman"/>
        </w:rPr>
        <w:t>: ...</w:t>
      </w:r>
    </w:p>
    <w:p w14:paraId="77942CF2" w14:textId="77777777" w:rsidR="00E6637C" w:rsidRPr="00EC7297" w:rsidRDefault="00E6637C" w:rsidP="00000508">
      <w:pPr>
        <w:pStyle w:val="13"/>
        <w:tabs>
          <w:tab w:val="left" w:pos="358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А) … </w:t>
      </w:r>
      <w:r w:rsidRPr="00EC7297">
        <w:rPr>
          <w:rFonts w:ascii="Times New Roman" w:hAnsi="Times New Roman" w:cs="Times New Roman"/>
        </w:rPr>
        <w:t>сбережение народа России и развитие человеческого потенциала</w:t>
      </w:r>
    </w:p>
    <w:p w14:paraId="0A8D46B7" w14:textId="77777777" w:rsidR="00E6637C" w:rsidRPr="00EC7297" w:rsidRDefault="00E6637C" w:rsidP="00000508">
      <w:pPr>
        <w:pStyle w:val="13"/>
        <w:tabs>
          <w:tab w:val="left" w:pos="513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Б) … </w:t>
      </w:r>
      <w:r w:rsidRPr="00EC7297">
        <w:rPr>
          <w:rFonts w:ascii="Times New Roman" w:hAnsi="Times New Roman" w:cs="Times New Roman"/>
        </w:rPr>
        <w:t>оборона страны</w:t>
      </w:r>
    </w:p>
    <w:p w14:paraId="68DE8543" w14:textId="77777777" w:rsidR="00E6637C" w:rsidRPr="00EC7297" w:rsidRDefault="00E6637C" w:rsidP="00000508">
      <w:pPr>
        <w:pStyle w:val="13"/>
        <w:tabs>
          <w:tab w:val="left" w:pos="513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В) …</w:t>
      </w:r>
      <w:r w:rsidRPr="00EC7297">
        <w:rPr>
          <w:rFonts w:ascii="Times New Roman" w:hAnsi="Times New Roman" w:cs="Times New Roman"/>
        </w:rPr>
        <w:t xml:space="preserve"> государственная и общественная безопасность</w:t>
      </w:r>
    </w:p>
    <w:p w14:paraId="3BAB50AE" w14:textId="77777777" w:rsidR="00E6637C" w:rsidRDefault="00E6637C" w:rsidP="00000508">
      <w:pPr>
        <w:pStyle w:val="13"/>
        <w:tabs>
          <w:tab w:val="left" w:pos="513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Г) …</w:t>
      </w:r>
      <w:r w:rsidRPr="00EC7297">
        <w:rPr>
          <w:rFonts w:ascii="Times New Roman" w:hAnsi="Times New Roman" w:cs="Times New Roman"/>
        </w:rPr>
        <w:t xml:space="preserve"> информационная безопасность</w:t>
      </w:r>
    </w:p>
    <w:p w14:paraId="3642E7EC" w14:textId="77777777" w:rsidR="00E6637C" w:rsidRPr="00EC7297" w:rsidRDefault="00E6637C" w:rsidP="00000508">
      <w:pPr>
        <w:pStyle w:val="13"/>
        <w:tabs>
          <w:tab w:val="left" w:pos="5139"/>
        </w:tabs>
        <w:spacing w:after="0"/>
        <w:ind w:left="0" w:firstLine="420"/>
        <w:jc w:val="both"/>
        <w:rPr>
          <w:rFonts w:ascii="Times New Roman" w:hAnsi="Times New Roman" w:cs="Times New Roman"/>
        </w:rPr>
      </w:pPr>
    </w:p>
    <w:p w14:paraId="3FC811DD" w14:textId="77777777" w:rsidR="00E6637C" w:rsidRPr="00B159A5" w:rsidRDefault="00E6637C" w:rsidP="00000508">
      <w:pPr>
        <w:tabs>
          <w:tab w:val="left" w:pos="0"/>
        </w:tabs>
        <w:ind w:firstLine="420"/>
        <w:rPr>
          <w:rFonts w:ascii="Times New Roman" w:hAnsi="Times New Roman" w:cs="Times New Roman"/>
        </w:rPr>
      </w:pPr>
      <w:bookmarkStart w:id="12" w:name="_Hlk143107488"/>
      <w:bookmarkEnd w:id="11"/>
      <w:r w:rsidRPr="00B159A5">
        <w:rPr>
          <w:rFonts w:ascii="Times New Roman" w:hAnsi="Times New Roman" w:cs="Times New Roman"/>
          <w:b/>
          <w:bCs/>
        </w:rPr>
        <w:t>Примерная тематика докладов</w:t>
      </w:r>
      <w:r>
        <w:rPr>
          <w:rFonts w:ascii="Times New Roman" w:hAnsi="Times New Roman" w:cs="Times New Roman"/>
          <w:b/>
          <w:bCs/>
        </w:rPr>
        <w:t>, р</w:t>
      </w:r>
      <w:r w:rsidRPr="00B159A5">
        <w:rPr>
          <w:rFonts w:ascii="Times New Roman" w:hAnsi="Times New Roman" w:cs="Times New Roman"/>
          <w:b/>
          <w:bCs/>
        </w:rPr>
        <w:t>ефератов.</w:t>
      </w:r>
    </w:p>
    <w:p w14:paraId="79622FE9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1. Современная Россия: ключевые социально-экономические параметры.</w:t>
      </w:r>
    </w:p>
    <w:p w14:paraId="46D4FBAD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2. Российский федерализм.</w:t>
      </w:r>
    </w:p>
    <w:p w14:paraId="73C7E367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3. Цивилизационный подход в социальных науках.</w:t>
      </w:r>
    </w:p>
    <w:p w14:paraId="566BD22A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4. Государство-нация и государство-цивилизация: общее и особенное.</w:t>
      </w:r>
    </w:p>
    <w:p w14:paraId="016A76E5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5. Государство, власть, легитимность: понятия и определения.</w:t>
      </w:r>
    </w:p>
    <w:p w14:paraId="6C5FD64D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6. Ценностные принципы российской цивилизации: подходы и идеи.</w:t>
      </w:r>
    </w:p>
    <w:p w14:paraId="33AD4122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7. Исторические особенности формирования российской цивилизации.</w:t>
      </w:r>
    </w:p>
    <w:p w14:paraId="18A88FCB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 xml:space="preserve">8. Роль и миссия России в представлении отечественных мыслителей (П.Я. Чаадаев, Н.Я. Данилевский, В.Л. </w:t>
      </w:r>
      <w:proofErr w:type="spellStart"/>
      <w:r w:rsidRPr="00317C6F">
        <w:rPr>
          <w:rFonts w:ascii="Times New Roman" w:hAnsi="Times New Roman" w:cs="Times New Roman"/>
        </w:rPr>
        <w:t>Цымбурский</w:t>
      </w:r>
      <w:proofErr w:type="spellEnd"/>
      <w:r w:rsidRPr="00317C6F">
        <w:rPr>
          <w:rFonts w:ascii="Times New Roman" w:hAnsi="Times New Roman" w:cs="Times New Roman"/>
        </w:rPr>
        <w:t>).</w:t>
      </w:r>
    </w:p>
    <w:p w14:paraId="15A11B71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9. Мировоззрение как феномен.</w:t>
      </w:r>
    </w:p>
    <w:p w14:paraId="60A67678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10. Современные теории идентичности.</w:t>
      </w:r>
    </w:p>
    <w:p w14:paraId="6D1BD12D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11. Системная модель мировоззрения («человек-семья-общество-государство-страна»).</w:t>
      </w:r>
    </w:p>
    <w:p w14:paraId="5F34A7A7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12. Основы конституционного строя России.</w:t>
      </w:r>
    </w:p>
    <w:p w14:paraId="021098B3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13. Основные ветви и уровни публичной власти в современной России.</w:t>
      </w:r>
    </w:p>
    <w:p w14:paraId="51BEB523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14. Традиционные духовно-нравственные ценности.</w:t>
      </w:r>
    </w:p>
    <w:p w14:paraId="1C37DCB5" w14:textId="77777777" w:rsidR="00E6637C" w:rsidRPr="00317C6F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15. Основы российской внешней политики (на материалах Концепции внешней политики и Стратегии национальной безопасности).</w:t>
      </w:r>
    </w:p>
    <w:p w14:paraId="261ABFD5" w14:textId="77777777" w:rsidR="00E6637C" w:rsidRDefault="00E6637C" w:rsidP="00000508">
      <w:pPr>
        <w:tabs>
          <w:tab w:val="left" w:pos="2295"/>
        </w:tabs>
        <w:ind w:firstLine="420"/>
        <w:jc w:val="both"/>
        <w:rPr>
          <w:rFonts w:ascii="Times New Roman" w:hAnsi="Times New Roman" w:cs="Times New Roman"/>
        </w:rPr>
      </w:pPr>
      <w:r w:rsidRPr="00317C6F">
        <w:rPr>
          <w:rFonts w:ascii="Times New Roman" w:hAnsi="Times New Roman" w:cs="Times New Roman"/>
        </w:rPr>
        <w:t>16. Россия и глобальные вызовы.</w:t>
      </w:r>
    </w:p>
    <w:bookmarkEnd w:id="12"/>
    <w:p w14:paraId="6B3E0B12" w14:textId="77777777" w:rsidR="00E6637C" w:rsidRDefault="00E6637C" w:rsidP="00000508">
      <w:pPr>
        <w:tabs>
          <w:tab w:val="left" w:pos="2295"/>
        </w:tabs>
        <w:ind w:firstLine="420"/>
        <w:jc w:val="both"/>
        <w:rPr>
          <w:rFonts w:hint="eastAsia"/>
          <w:b/>
          <w:szCs w:val="28"/>
          <w:lang w:eastAsia="en-US"/>
        </w:rPr>
      </w:pPr>
    </w:p>
    <w:p w14:paraId="463B9053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/>
          <w:szCs w:val="28"/>
          <w:lang w:eastAsia="en-US"/>
        </w:rPr>
      </w:pPr>
      <w:r w:rsidRPr="00AF48B9">
        <w:rPr>
          <w:b/>
          <w:szCs w:val="28"/>
          <w:lang w:eastAsia="en-US"/>
        </w:rPr>
        <w:lastRenderedPageBreak/>
        <w:t>Примерная тематика эссе</w:t>
      </w:r>
      <w:r>
        <w:rPr>
          <w:b/>
          <w:szCs w:val="28"/>
          <w:lang w:eastAsia="en-US"/>
        </w:rPr>
        <w:t>.</w:t>
      </w:r>
    </w:p>
    <w:p w14:paraId="761C9172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1. Евразийские цивилизации: перечень, специфика, историческая динамика.</w:t>
      </w:r>
    </w:p>
    <w:p w14:paraId="4104C5B0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2.</w:t>
      </w:r>
      <w:r>
        <w:rPr>
          <w:bCs/>
          <w:szCs w:val="28"/>
          <w:lang w:eastAsia="en-US"/>
        </w:rPr>
        <w:t xml:space="preserve"> </w:t>
      </w:r>
      <w:r w:rsidRPr="00AF48B9">
        <w:rPr>
          <w:bCs/>
          <w:szCs w:val="28"/>
          <w:lang w:eastAsia="en-US"/>
        </w:rPr>
        <w:t>Россия: национальное государство, государство-нация или государство-цивилизация?</w:t>
      </w:r>
    </w:p>
    <w:p w14:paraId="6F20D3C4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3. Современные модели идентичности: актуальность для России.</w:t>
      </w:r>
    </w:p>
    <w:p w14:paraId="5968F672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4. Ценностные вызовы современного российского общества.</w:t>
      </w:r>
    </w:p>
    <w:p w14:paraId="2AC35127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5. Стратегическое развитие России: возможности и сценарии.</w:t>
      </w:r>
    </w:p>
    <w:p w14:paraId="220D0190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6. Патриотизм и традиционные ценности как сюжеты государственной политики.</w:t>
      </w:r>
    </w:p>
    <w:p w14:paraId="6801B439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7. Цивилизации в эпоху глобализации: ключевые вызовы и особенности.</w:t>
      </w:r>
    </w:p>
    <w:p w14:paraId="246BD06A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8. Российское мировоззрение в региональной перспективе.</w:t>
      </w:r>
    </w:p>
    <w:p w14:paraId="572746F3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9. Государственная политика в области политической социализации: ключевые проблемы и</w:t>
      </w:r>
      <w:r>
        <w:rPr>
          <w:bCs/>
          <w:szCs w:val="28"/>
          <w:lang w:eastAsia="en-US"/>
        </w:rPr>
        <w:t xml:space="preserve"> </w:t>
      </w:r>
      <w:r w:rsidRPr="00AF48B9">
        <w:rPr>
          <w:bCs/>
          <w:szCs w:val="28"/>
          <w:lang w:eastAsia="en-US"/>
        </w:rPr>
        <w:t>возможные решения.</w:t>
      </w:r>
    </w:p>
    <w:p w14:paraId="18D9CD51" w14:textId="77777777" w:rsidR="00E6637C" w:rsidRPr="00AF48B9" w:rsidRDefault="00E6637C" w:rsidP="00000508">
      <w:pPr>
        <w:tabs>
          <w:tab w:val="left" w:pos="2295"/>
        </w:tabs>
        <w:ind w:firstLine="420"/>
        <w:jc w:val="both"/>
        <w:rPr>
          <w:rFonts w:hint="eastAsia"/>
          <w:bCs/>
          <w:szCs w:val="28"/>
          <w:lang w:eastAsia="en-US"/>
        </w:rPr>
      </w:pPr>
      <w:r w:rsidRPr="00AF48B9">
        <w:rPr>
          <w:bCs/>
          <w:szCs w:val="28"/>
          <w:lang w:eastAsia="en-US"/>
        </w:rPr>
        <w:t>10. Ценностное начало в Основном законе: конституционное проектирование в современное</w:t>
      </w:r>
      <w:r>
        <w:rPr>
          <w:bCs/>
          <w:szCs w:val="28"/>
          <w:lang w:eastAsia="en-US"/>
        </w:rPr>
        <w:t xml:space="preserve"> </w:t>
      </w:r>
      <w:r w:rsidRPr="00AF48B9">
        <w:rPr>
          <w:bCs/>
          <w:szCs w:val="28"/>
          <w:lang w:eastAsia="en-US"/>
        </w:rPr>
        <w:t>мире</w:t>
      </w:r>
      <w:r>
        <w:rPr>
          <w:bCs/>
          <w:szCs w:val="28"/>
          <w:lang w:eastAsia="en-US"/>
        </w:rPr>
        <w:t>.</w:t>
      </w:r>
    </w:p>
    <w:p w14:paraId="76A66B9F" w14:textId="77777777" w:rsidR="00E6637C" w:rsidRDefault="00E6637C" w:rsidP="00000508">
      <w:pPr>
        <w:tabs>
          <w:tab w:val="left" w:pos="2295"/>
        </w:tabs>
        <w:ind w:firstLine="420"/>
        <w:jc w:val="both"/>
        <w:rPr>
          <w:rFonts w:hint="eastAsia"/>
          <w:b/>
          <w:szCs w:val="28"/>
          <w:lang w:eastAsia="en-US"/>
        </w:rPr>
      </w:pPr>
    </w:p>
    <w:p w14:paraId="697BB2BD" w14:textId="77777777" w:rsidR="00E6637C" w:rsidRDefault="00E6637C" w:rsidP="00000508">
      <w:pPr>
        <w:tabs>
          <w:tab w:val="left" w:pos="2295"/>
        </w:tabs>
        <w:ind w:firstLine="420"/>
        <w:jc w:val="both"/>
        <w:rPr>
          <w:rFonts w:hint="eastAsia"/>
          <w:b/>
          <w:szCs w:val="28"/>
          <w:lang w:eastAsia="en-US"/>
        </w:rPr>
      </w:pPr>
      <w:r>
        <w:rPr>
          <w:b/>
          <w:szCs w:val="28"/>
          <w:lang w:eastAsia="en-US"/>
        </w:rPr>
        <w:t>Шкала оценивания:</w:t>
      </w:r>
    </w:p>
    <w:p w14:paraId="4984DFCA" w14:textId="77777777" w:rsidR="00E6637C" w:rsidRPr="00927117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B9663B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 w:bidi="ar-SA"/>
        </w:rPr>
        <w:t>Контрольные работы</w:t>
      </w:r>
      <w:r w:rsidRPr="00927117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 xml:space="preserve">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>провод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я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>тся в письменной форме и в целом явля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ю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тся проверкой приобретенных в процессе изучения дисциплины знаний.  </w:t>
      </w:r>
    </w:p>
    <w:p w14:paraId="098A2E24" w14:textId="77777777" w:rsidR="00E6637C" w:rsidRPr="00B9663B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B9663B">
        <w:rPr>
          <w:rFonts w:ascii="Times New Roman" w:eastAsia="Times New Roman" w:hAnsi="Times New Roman" w:cs="Times New Roman"/>
          <w:kern w:val="0"/>
          <w:lang w:eastAsia="ru-RU" w:bidi="ar-SA"/>
        </w:rPr>
        <w:t>Критерии оценки:</w:t>
      </w:r>
    </w:p>
    <w:p w14:paraId="1518C1D2" w14:textId="77777777" w:rsidR="00E6637C" w:rsidRPr="00927117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>- оценка «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зачтено»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выставляется студенту, если в контрольной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работе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он полно и аргументировано ответил на 3 – 4 вопроса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из запланированных четырех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, а также при анализе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авторского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текста продемонстрировал способность выделять главную мысль и связывать ее с общеисторическим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и современным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>контекстом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;</w:t>
      </w:r>
    </w:p>
    <w:p w14:paraId="71D0453E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>- оценка «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не зачтено»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выставляется студенту при неполном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(неточном)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ответе на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2–3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>вопрос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а из запланированных четырех. </w:t>
      </w:r>
      <w:r w:rsidRPr="00927117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 </w:t>
      </w:r>
    </w:p>
    <w:p w14:paraId="5DFD3EF4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</w:pPr>
    </w:p>
    <w:p w14:paraId="5764F1FA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B9663B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 w:bidi="ar-SA"/>
        </w:rPr>
        <w:t>Тесты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оцениваются по правильности выбора того или иного варианта ответов. </w:t>
      </w:r>
    </w:p>
    <w:p w14:paraId="56A3EDC5" w14:textId="77777777" w:rsidR="00E6637C" w:rsidRPr="00B9663B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B9663B">
        <w:rPr>
          <w:rFonts w:ascii="Times New Roman" w:eastAsia="Times New Roman" w:hAnsi="Times New Roman" w:cs="Times New Roman"/>
          <w:kern w:val="0"/>
          <w:lang w:eastAsia="ru-RU" w:bidi="ar-SA"/>
        </w:rPr>
        <w:t>Критерии оценки:</w:t>
      </w:r>
    </w:p>
    <w:p w14:paraId="69E57242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bookmarkStart w:id="13" w:name="_Hlk70115082"/>
      <w:r>
        <w:rPr>
          <w:rFonts w:ascii="Times New Roman" w:eastAsia="Times New Roman" w:hAnsi="Times New Roman" w:cs="Times New Roman"/>
          <w:kern w:val="0"/>
          <w:lang w:eastAsia="ru-RU" w:bidi="ar-SA"/>
        </w:rPr>
        <w:t>- оценка «зачтено» выставляется при верном выборе более 60% ответов на вопросы (задания) теста;</w:t>
      </w:r>
    </w:p>
    <w:bookmarkEnd w:id="13"/>
    <w:p w14:paraId="225D4A0F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F81B4E">
        <w:rPr>
          <w:rFonts w:ascii="Times New Roman" w:eastAsia="Times New Roman" w:hAnsi="Times New Roman" w:cs="Times New Roman"/>
          <w:kern w:val="0"/>
          <w:lang w:eastAsia="ru-RU" w:bidi="ar-SA"/>
        </w:rPr>
        <w:t>-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F81B4E">
        <w:rPr>
          <w:rFonts w:ascii="Times New Roman" w:eastAsia="Times New Roman" w:hAnsi="Times New Roman" w:cs="Times New Roman"/>
          <w:kern w:val="0"/>
          <w:lang w:eastAsia="ru-RU" w:bidi="ar-SA"/>
        </w:rPr>
        <w:t>оценка «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не зачтено</w:t>
      </w:r>
      <w:r w:rsidRPr="00F81B4E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» выставляется при верном выборе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60% и менее 60%</w:t>
      </w:r>
      <w:r w:rsidRPr="00F81B4E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ответов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на вопросы (задания) теста</w:t>
      </w:r>
      <w:r w:rsidRPr="00F81B4E"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p w14:paraId="6FEEF37E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</w:p>
    <w:p w14:paraId="3D002501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B9663B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 w:bidi="ar-SA"/>
        </w:rPr>
        <w:t>Эссе</w:t>
      </w:r>
      <w:r w:rsidRPr="002C3264">
        <w:t xml:space="preserve"> </w:t>
      </w:r>
      <w:r w:rsidRPr="002C3264">
        <w:rPr>
          <w:rFonts w:ascii="Times New Roman" w:eastAsia="Times New Roman" w:hAnsi="Times New Roman" w:cs="Times New Roman"/>
          <w:kern w:val="0"/>
          <w:lang w:eastAsia="ru-RU" w:bidi="ar-SA"/>
        </w:rPr>
        <w:t>проводятся в письменной форме и в целом явля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е</w:t>
      </w:r>
      <w:r w:rsidRPr="002C3264">
        <w:rPr>
          <w:rFonts w:ascii="Times New Roman" w:eastAsia="Times New Roman" w:hAnsi="Times New Roman" w:cs="Times New Roman"/>
          <w:kern w:val="0"/>
          <w:lang w:eastAsia="ru-RU" w:bidi="ar-SA"/>
        </w:rPr>
        <w:t>тся проверкой приобретенных в процессе изучения дисциплины знаний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, творческого (индивидуально-личностного) подхода к этим знаниям. </w:t>
      </w:r>
    </w:p>
    <w:p w14:paraId="4998777F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B9663B">
        <w:rPr>
          <w:rFonts w:ascii="Times New Roman" w:eastAsia="Times New Roman" w:hAnsi="Times New Roman" w:cs="Times New Roman"/>
          <w:kern w:val="0"/>
          <w:lang w:eastAsia="ru-RU" w:bidi="ar-SA"/>
        </w:rPr>
        <w:t>Критерии оценки:</w:t>
      </w:r>
    </w:p>
    <w:p w14:paraId="792D1EB2" w14:textId="77777777" w:rsidR="00E6637C" w:rsidRDefault="00E6637C" w:rsidP="00000508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- оценка «зачтено» выставляется, если о</w:t>
      </w:r>
      <w:r w:rsidRPr="002C3264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бучающийся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на 5-6 страницах текста эссе </w:t>
      </w:r>
      <w:r w:rsidRPr="002C3264">
        <w:rPr>
          <w:rFonts w:ascii="Times New Roman" w:eastAsia="Times New Roman" w:hAnsi="Times New Roman" w:cs="Times New Roman"/>
          <w:kern w:val="0"/>
          <w:lang w:eastAsia="ru-RU" w:bidi="ar-SA"/>
        </w:rPr>
        <w:t>продемонстрирова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л</w:t>
      </w:r>
      <w:r w:rsidRPr="002C3264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собственн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ую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аргументирован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ную позицию,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подкрепле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н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н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ую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ссылками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;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базирова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лся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на фундаментальной науке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; придерживался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четкой, последовательной и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Pr="008E6698">
        <w:rPr>
          <w:rFonts w:ascii="Times New Roman" w:eastAsia="Times New Roman" w:hAnsi="Times New Roman" w:cs="Times New Roman"/>
          <w:kern w:val="0"/>
          <w:lang w:eastAsia="ru-RU" w:bidi="ar-SA"/>
        </w:rPr>
        <w:t>логичной системы доказательств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. </w:t>
      </w:r>
    </w:p>
    <w:p w14:paraId="52FF9184" w14:textId="77777777" w:rsidR="00E6637C" w:rsidRDefault="00E6637C" w:rsidP="00F80462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182B70">
        <w:rPr>
          <w:rFonts w:ascii="Times New Roman" w:eastAsia="Times New Roman" w:hAnsi="Times New Roman" w:cs="Times New Roman"/>
          <w:kern w:val="0"/>
          <w:lang w:eastAsia="ru-RU" w:bidi="ar-SA"/>
        </w:rPr>
        <w:t>- оценка «не зачтено»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выставляется, если о</w:t>
      </w:r>
      <w:r w:rsidRPr="00182B70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бучающийся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при написании эссе воспользовался чужим материалом (взятым, как правило, из Интернета) и не переработал его. </w:t>
      </w:r>
    </w:p>
    <w:p w14:paraId="317E62B9" w14:textId="77777777" w:rsidR="002876F1" w:rsidRDefault="002876F1" w:rsidP="00F80462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000508">
        <w:rPr>
          <w:rFonts w:ascii="Times New Roman" w:eastAsia="Times New Roman" w:hAnsi="Times New Roman" w:cs="Times New Roman"/>
          <w:b/>
          <w:bCs/>
          <w:i/>
          <w:iCs/>
          <w:kern w:val="0"/>
          <w:lang w:eastAsia="ru-RU" w:bidi="ar-SA"/>
        </w:rPr>
        <w:t>Доклад</w:t>
      </w:r>
      <w:r w:rsidRPr="002876F1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— один из видов монологической речи, публичное, разв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е</w:t>
      </w:r>
      <w:r w:rsidRPr="002876F1">
        <w:rPr>
          <w:rFonts w:ascii="Times New Roman" w:eastAsia="Times New Roman" w:hAnsi="Times New Roman" w:cs="Times New Roman"/>
          <w:kern w:val="0"/>
          <w:lang w:eastAsia="ru-RU" w:bidi="ar-SA"/>
        </w:rPr>
        <w:t>рнутое, официальное сообщение по определённому вопросу, основанное на привлечении документальных</w:t>
      </w:r>
      <w:r w:rsidR="00055FCB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и других </w:t>
      </w:r>
      <w:r w:rsidRPr="002876F1">
        <w:rPr>
          <w:rFonts w:ascii="Times New Roman" w:eastAsia="Times New Roman" w:hAnsi="Times New Roman" w:cs="Times New Roman"/>
          <w:kern w:val="0"/>
          <w:lang w:eastAsia="ru-RU" w:bidi="ar-SA"/>
        </w:rPr>
        <w:t>данных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.</w:t>
      </w:r>
    </w:p>
    <w:p w14:paraId="589E3104" w14:textId="77777777" w:rsidR="00D973E9" w:rsidRDefault="002876F1" w:rsidP="00F80462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Критерии оценки:</w:t>
      </w:r>
    </w:p>
    <w:p w14:paraId="47CB502D" w14:textId="77777777" w:rsidR="00D973E9" w:rsidRDefault="002876F1" w:rsidP="00F80462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>Оценка «зачтено» выставляется, если т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ема раскрыта по</w:t>
      </w:r>
      <w:r w:rsidR="00D973E9">
        <w:rPr>
          <w:rFonts w:ascii="Times New Roman" w:eastAsia="Times New Roman" w:hAnsi="Times New Roman" w:cs="Times New Roman"/>
          <w:kern w:val="0"/>
          <w:lang w:eastAsia="ru-RU" w:bidi="ar-SA"/>
        </w:rPr>
        <w:t>л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но и глубоко</w:t>
      </w:r>
      <w:r w:rsidR="00DE7FA3">
        <w:rPr>
          <w:rFonts w:ascii="Times New Roman" w:eastAsia="Times New Roman" w:hAnsi="Times New Roman" w:cs="Times New Roman"/>
          <w:kern w:val="0"/>
          <w:lang w:eastAsia="ru-RU" w:bidi="ar-SA"/>
        </w:rPr>
        <w:t>; н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ет ни одной</w:t>
      </w:r>
      <w:r w:rsidR="00D973E9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фактической ошибки. Приведены убедительные примеры.</w:t>
      </w:r>
      <w:r w:rsidR="00D973E9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Использована наглядность.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 Допуска</w:t>
      </w:r>
      <w:r w:rsidR="00055FCB">
        <w:rPr>
          <w:rFonts w:ascii="Times New Roman" w:eastAsia="Times New Roman" w:hAnsi="Times New Roman" w:cs="Times New Roman"/>
          <w:kern w:val="0"/>
          <w:lang w:eastAsia="ru-RU" w:bidi="ar-SA"/>
        </w:rPr>
        <w:t>ю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тся незначительное 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отступление от темы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, о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дн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а</w:t>
      </w:r>
      <w:r w:rsidR="00DE7FA3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-три 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фактическ</w:t>
      </w:r>
      <w:r w:rsidR="00DE7FA3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ие 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ошибк</w:t>
      </w:r>
      <w:r w:rsidR="00DE7FA3">
        <w:rPr>
          <w:rFonts w:ascii="Times New Roman" w:eastAsia="Times New Roman" w:hAnsi="Times New Roman" w:cs="Times New Roman"/>
          <w:kern w:val="0"/>
          <w:lang w:eastAsia="ru-RU" w:bidi="ar-SA"/>
        </w:rPr>
        <w:t>и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 xml:space="preserve">. </w:t>
      </w:r>
    </w:p>
    <w:p w14:paraId="5DCFB380" w14:textId="77777777" w:rsidR="00D973E9" w:rsidRPr="002C3264" w:rsidRDefault="00DE7FA3" w:rsidP="00F80462">
      <w:pPr>
        <w:suppressLineNumbers/>
        <w:tabs>
          <w:tab w:val="left" w:pos="1800"/>
        </w:tabs>
        <w:suppressAutoHyphens w:val="0"/>
        <w:ind w:firstLine="420"/>
        <w:jc w:val="both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lang w:eastAsia="ru-RU" w:bidi="ar-SA"/>
        </w:rPr>
        <w:t xml:space="preserve">- оценка «не зачтено» выставляется, если тема </w:t>
      </w:r>
      <w:r w:rsidR="00D973E9" w:rsidRPr="00D973E9">
        <w:rPr>
          <w:rFonts w:ascii="Times New Roman" w:eastAsia="Times New Roman" w:hAnsi="Times New Roman" w:cs="Times New Roman"/>
          <w:kern w:val="0"/>
          <w:lang w:eastAsia="ru-RU" w:bidi="ar-SA"/>
        </w:rPr>
        <w:t>не раскрыта.</w:t>
      </w:r>
    </w:p>
    <w:p w14:paraId="04261796" w14:textId="77777777" w:rsidR="00E6637C" w:rsidRDefault="00E6637C" w:rsidP="00C02398">
      <w:pPr>
        <w:ind w:firstLine="420"/>
        <w:jc w:val="both"/>
        <w:rPr>
          <w:rFonts w:ascii="Times New Roman" w:hAnsi="Times New Roman" w:cs="Times New Roman"/>
          <w:b/>
        </w:rPr>
      </w:pPr>
    </w:p>
    <w:p w14:paraId="4463800D" w14:textId="77777777" w:rsidR="00C02398" w:rsidRPr="00654A75" w:rsidRDefault="002C4BF4" w:rsidP="00C02398">
      <w:pPr>
        <w:ind w:firstLine="4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7.3.2. Промежуточный контроль </w:t>
      </w:r>
    </w:p>
    <w:p w14:paraId="38345328" w14:textId="77777777" w:rsidR="00C02398" w:rsidRDefault="00000508" w:rsidP="00C02398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Итогом </w:t>
      </w:r>
      <w:r w:rsidR="002C4BF4">
        <w:rPr>
          <w:rFonts w:ascii="Times New Roman" w:hAnsi="Times New Roman" w:cs="Times New Roman"/>
        </w:rPr>
        <w:t>промежуточного контроля явля</w:t>
      </w:r>
      <w:r>
        <w:rPr>
          <w:rFonts w:ascii="Times New Roman" w:hAnsi="Times New Roman" w:cs="Times New Roman"/>
        </w:rPr>
        <w:t>е</w:t>
      </w:r>
      <w:r w:rsidR="002C4BF4">
        <w:rPr>
          <w:rFonts w:ascii="Times New Roman" w:hAnsi="Times New Roman" w:cs="Times New Roman"/>
        </w:rPr>
        <w:t xml:space="preserve">тся </w:t>
      </w:r>
      <w:r>
        <w:rPr>
          <w:rFonts w:ascii="Times New Roman" w:hAnsi="Times New Roman" w:cs="Times New Roman"/>
        </w:rPr>
        <w:t xml:space="preserve">получение </w:t>
      </w:r>
      <w:r w:rsidR="002C4BF4">
        <w:rPr>
          <w:rFonts w:ascii="Times New Roman" w:hAnsi="Times New Roman" w:cs="Times New Roman"/>
        </w:rPr>
        <w:t>оцен</w:t>
      </w:r>
      <w:r>
        <w:rPr>
          <w:rFonts w:ascii="Times New Roman" w:hAnsi="Times New Roman" w:cs="Times New Roman"/>
        </w:rPr>
        <w:t xml:space="preserve">ок </w:t>
      </w:r>
      <w:r w:rsidR="00C02398">
        <w:rPr>
          <w:rFonts w:ascii="Times New Roman" w:hAnsi="Times New Roman" w:cs="Times New Roman"/>
        </w:rPr>
        <w:t>«зачтено»</w:t>
      </w:r>
      <w:r>
        <w:rPr>
          <w:rFonts w:ascii="Times New Roman" w:hAnsi="Times New Roman" w:cs="Times New Roman"/>
        </w:rPr>
        <w:t xml:space="preserve"> или </w:t>
      </w:r>
      <w:r w:rsidR="00C02398">
        <w:rPr>
          <w:rFonts w:ascii="Times New Roman" w:hAnsi="Times New Roman" w:cs="Times New Roman"/>
        </w:rPr>
        <w:t>«не зачтено».</w:t>
      </w:r>
      <w:r w:rsidR="00C02398" w:rsidRPr="001B0E08">
        <w:rPr>
          <w:rFonts w:ascii="Times New Roman" w:hAnsi="Times New Roman" w:cs="Times New Roman"/>
        </w:rPr>
        <w:t xml:space="preserve"> </w:t>
      </w:r>
    </w:p>
    <w:tbl>
      <w:tblPr>
        <w:tblW w:w="97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4A0" w:firstRow="1" w:lastRow="0" w:firstColumn="1" w:lastColumn="0" w:noHBand="0" w:noVBand="1"/>
      </w:tblPr>
      <w:tblGrid>
        <w:gridCol w:w="2689"/>
        <w:gridCol w:w="7090"/>
      </w:tblGrid>
      <w:tr w:rsidR="00C02398" w:rsidRPr="001B0E08" w14:paraId="47EECC42" w14:textId="77777777" w:rsidTr="00EE05AF">
        <w:trPr>
          <w:trHeight w:val="451"/>
          <w:jc w:val="center"/>
        </w:trPr>
        <w:tc>
          <w:tcPr>
            <w:tcW w:w="2689" w:type="dxa"/>
            <w:vAlign w:val="center"/>
          </w:tcPr>
          <w:p w14:paraId="4A66F69A" w14:textId="77777777" w:rsidR="00C02398" w:rsidRPr="001B0E08" w:rsidRDefault="00C02398" w:rsidP="00EE05AF">
            <w:pPr>
              <w:suppressAutoHyphens w:val="0"/>
              <w:spacing w:after="200" w:line="259" w:lineRule="auto"/>
              <w:ind w:firstLine="22"/>
              <w:jc w:val="center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1B0E08">
              <w:rPr>
                <w:rFonts w:ascii="Times New Roman" w:eastAsia="Calibri" w:hAnsi="Times New Roman" w:cs="Times New Roman"/>
                <w:b/>
                <w:kern w:val="0"/>
                <w:lang w:eastAsia="en-US" w:bidi="ar-SA"/>
              </w:rPr>
              <w:t>Шкала оценивания</w:t>
            </w:r>
          </w:p>
        </w:tc>
        <w:tc>
          <w:tcPr>
            <w:tcW w:w="7090" w:type="dxa"/>
            <w:vAlign w:val="center"/>
          </w:tcPr>
          <w:p w14:paraId="6B0F6050" w14:textId="77777777" w:rsidR="00C02398" w:rsidRPr="001B0E08" w:rsidRDefault="00C02398" w:rsidP="00EE05AF">
            <w:pPr>
              <w:suppressAutoHyphens w:val="0"/>
              <w:spacing w:after="200" w:line="259" w:lineRule="auto"/>
              <w:ind w:firstLine="22"/>
              <w:jc w:val="center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1B0E08">
              <w:rPr>
                <w:rFonts w:ascii="Times New Roman" w:eastAsia="Calibri" w:hAnsi="Times New Roman" w:cs="Times New Roman"/>
                <w:b/>
                <w:kern w:val="0"/>
                <w:lang w:eastAsia="en-US" w:bidi="ar-SA"/>
              </w:rPr>
              <w:t>Описание</w:t>
            </w:r>
          </w:p>
        </w:tc>
      </w:tr>
      <w:tr w:rsidR="00C02398" w:rsidRPr="001B0E08" w14:paraId="7D158FE6" w14:textId="77777777" w:rsidTr="00287925">
        <w:trPr>
          <w:trHeight w:val="16"/>
          <w:jc w:val="center"/>
        </w:trPr>
        <w:tc>
          <w:tcPr>
            <w:tcW w:w="2689" w:type="dxa"/>
            <w:vAlign w:val="center"/>
          </w:tcPr>
          <w:p w14:paraId="2F1EC8BC" w14:textId="77777777" w:rsidR="00C02398" w:rsidRPr="001B0E08" w:rsidRDefault="00C02398" w:rsidP="00EE05AF">
            <w:pPr>
              <w:suppressAutoHyphens w:val="0"/>
              <w:spacing w:after="160" w:line="259" w:lineRule="auto"/>
              <w:ind w:firstLine="22"/>
              <w:jc w:val="center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Зачтено</w:t>
            </w:r>
          </w:p>
        </w:tc>
        <w:tc>
          <w:tcPr>
            <w:tcW w:w="7090" w:type="dxa"/>
            <w:vAlign w:val="center"/>
          </w:tcPr>
          <w:p w14:paraId="4B079615" w14:textId="77777777" w:rsidR="00C02398" w:rsidRPr="001B0E08" w:rsidRDefault="00C02398" w:rsidP="00287925">
            <w:pPr>
              <w:suppressAutoHyphens w:val="0"/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Выполнены все виды учебной работы, предусмотренные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</w:t>
            </w:r>
            <w:r w:rsidRPr="00C714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данной рабочей программой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.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Обучающимся продемонстрировано с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оответствие знаний, умений, навыков</w:t>
            </w:r>
            <w:r w:rsid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приведенным в таблиц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е</w:t>
            </w:r>
            <w:r w:rsid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</w:t>
            </w:r>
            <w:r w:rsidR="00287925" w:rsidRP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компетенции (УК-5), в том числе ее отдельны</w:t>
            </w:r>
            <w:r w:rsidR="00F80462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</w:t>
            </w:r>
            <w:r w:rsidR="00287925" w:rsidRP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компонент</w:t>
            </w:r>
            <w:r w:rsid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ам</w:t>
            </w:r>
            <w:r w:rsidR="00287925" w:rsidRP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(ИУК-5.1.– ИУК-5.3)</w:t>
            </w:r>
            <w:r w:rsid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в 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обычных и у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сложн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енных ситуациях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. При этом допу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скаются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незначительные ошибки, неточности, затруднения при анали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зе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переносе знаний и умений на новые, нестандартные ситуации.</w:t>
            </w:r>
          </w:p>
        </w:tc>
      </w:tr>
      <w:tr w:rsidR="00C02398" w:rsidRPr="001B0E08" w14:paraId="46DB80D3" w14:textId="77777777" w:rsidTr="00EE05AF">
        <w:trPr>
          <w:trHeight w:val="583"/>
          <w:jc w:val="center"/>
        </w:trPr>
        <w:tc>
          <w:tcPr>
            <w:tcW w:w="2689" w:type="dxa"/>
            <w:vAlign w:val="center"/>
          </w:tcPr>
          <w:p w14:paraId="3F3E5674" w14:textId="77777777" w:rsidR="00C02398" w:rsidRPr="001B0E08" w:rsidRDefault="00C02398" w:rsidP="00EE05AF">
            <w:pPr>
              <w:suppressAutoHyphens w:val="0"/>
              <w:spacing w:after="160" w:line="259" w:lineRule="auto"/>
              <w:ind w:firstLine="22"/>
              <w:jc w:val="center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Не 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зачтено</w:t>
            </w:r>
          </w:p>
        </w:tc>
        <w:tc>
          <w:tcPr>
            <w:tcW w:w="7090" w:type="dxa"/>
            <w:vAlign w:val="center"/>
          </w:tcPr>
          <w:p w14:paraId="55876932" w14:textId="77777777" w:rsidR="00C02398" w:rsidRPr="001B0E08" w:rsidRDefault="00C02398" w:rsidP="00EE05AF">
            <w:pPr>
              <w:suppressAutoHyphens w:val="0"/>
              <w:jc w:val="both"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Не выполнен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ы перечисленные виды уч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ебной работы, предусмотренны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е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рабочей программой дисциплины. 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Обучающийся продемонстрировал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неполное соответствие знаний, умений, навыков</w:t>
            </w:r>
            <w:r w:rsidR="009E1D8C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приведенным в таблиц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е</w:t>
            </w:r>
            <w:r w:rsid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показателям</w:t>
            </w:r>
            <w:r w:rsidR="00287925">
              <w:t xml:space="preserve"> компетенции (</w:t>
            </w:r>
            <w:r w:rsidR="00287925" w:rsidRP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УК-5), в том числе ее отдельны</w:t>
            </w:r>
            <w:r w:rsidR="00F80462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м</w:t>
            </w:r>
            <w:r w:rsidR="00287925" w:rsidRP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компонентам (ИУК-5.1.– ИУК-5.3</w:t>
            </w:r>
            <w:r w:rsidR="00287925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)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, допус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тил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значительные ошибки, испытыва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л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трудн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ости 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при 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п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ереносе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знаний, умений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на </w:t>
            </w:r>
            <w:r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стандартные</w:t>
            </w:r>
            <w:r w:rsidRPr="001B0E08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ситуации.</w:t>
            </w:r>
          </w:p>
        </w:tc>
      </w:tr>
    </w:tbl>
    <w:p w14:paraId="6DE9FA70" w14:textId="77777777" w:rsidR="00C02398" w:rsidRPr="00591B14" w:rsidRDefault="002C4BF4" w:rsidP="00ED46F6">
      <w:pPr>
        <w:ind w:firstLine="4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Промежуточный контроль </w:t>
      </w:r>
      <w:r w:rsidR="00C02398" w:rsidRPr="00591B14">
        <w:rPr>
          <w:rFonts w:ascii="Times New Roman" w:hAnsi="Times New Roman" w:cs="Times New Roman"/>
        </w:rPr>
        <w:t>(</w:t>
      </w:r>
      <w:r w:rsidR="00C02398">
        <w:rPr>
          <w:rFonts w:ascii="Times New Roman" w:hAnsi="Times New Roman" w:cs="Times New Roman"/>
        </w:rPr>
        <w:t>зачет</w:t>
      </w:r>
      <w:r w:rsidR="00C02398" w:rsidRPr="00591B14">
        <w:rPr>
          <w:rFonts w:ascii="Times New Roman" w:hAnsi="Times New Roman" w:cs="Times New Roman"/>
        </w:rPr>
        <w:t xml:space="preserve">) </w:t>
      </w:r>
      <w:r w:rsidR="00C02398">
        <w:rPr>
          <w:rFonts w:ascii="Times New Roman" w:hAnsi="Times New Roman" w:cs="Times New Roman"/>
        </w:rPr>
        <w:t xml:space="preserve">проводится </w:t>
      </w:r>
      <w:r w:rsidR="00C02398" w:rsidRPr="00591B14">
        <w:rPr>
          <w:rFonts w:ascii="Times New Roman" w:hAnsi="Times New Roman" w:cs="Times New Roman"/>
        </w:rPr>
        <w:t xml:space="preserve">в </w:t>
      </w:r>
      <w:r w:rsidR="00C02398">
        <w:rPr>
          <w:rFonts w:ascii="Times New Roman" w:hAnsi="Times New Roman" w:cs="Times New Roman"/>
        </w:rPr>
        <w:t>устной</w:t>
      </w:r>
      <w:r w:rsidR="00C02398" w:rsidRPr="00591B14">
        <w:rPr>
          <w:rFonts w:ascii="Times New Roman" w:hAnsi="Times New Roman" w:cs="Times New Roman"/>
        </w:rPr>
        <w:t xml:space="preserve"> форме</w:t>
      </w:r>
      <w:r w:rsidR="00C02398">
        <w:rPr>
          <w:rFonts w:ascii="Times New Roman" w:hAnsi="Times New Roman" w:cs="Times New Roman"/>
        </w:rPr>
        <w:t>.</w:t>
      </w:r>
      <w:r w:rsidR="00C02398" w:rsidRPr="00591B14">
        <w:rPr>
          <w:rFonts w:ascii="Times New Roman" w:hAnsi="Times New Roman" w:cs="Times New Roman"/>
        </w:rPr>
        <w:t xml:space="preserve"> </w:t>
      </w:r>
      <w:r w:rsidR="00C02398">
        <w:rPr>
          <w:rFonts w:ascii="Times New Roman" w:hAnsi="Times New Roman" w:cs="Times New Roman"/>
        </w:rPr>
        <w:t>В</w:t>
      </w:r>
      <w:r w:rsidR="00C02398" w:rsidRPr="00591B14">
        <w:rPr>
          <w:rFonts w:ascii="Times New Roman" w:hAnsi="Times New Roman" w:cs="Times New Roman"/>
        </w:rPr>
        <w:t xml:space="preserve">ремя для подготовки ответа на </w:t>
      </w:r>
      <w:r w:rsidR="002064A2">
        <w:rPr>
          <w:rFonts w:ascii="Times New Roman" w:hAnsi="Times New Roman" w:cs="Times New Roman"/>
        </w:rPr>
        <w:t xml:space="preserve">один </w:t>
      </w:r>
      <w:r w:rsidR="00C02398" w:rsidRPr="00591B14">
        <w:rPr>
          <w:rFonts w:ascii="Times New Roman" w:hAnsi="Times New Roman" w:cs="Times New Roman"/>
        </w:rPr>
        <w:t xml:space="preserve">вопрос </w:t>
      </w:r>
      <w:r w:rsidR="00C02398">
        <w:rPr>
          <w:rFonts w:ascii="Times New Roman" w:hAnsi="Times New Roman" w:cs="Times New Roman"/>
        </w:rPr>
        <w:t xml:space="preserve">– </w:t>
      </w:r>
      <w:r w:rsidR="00C02398" w:rsidRPr="00591B14">
        <w:rPr>
          <w:rFonts w:ascii="Times New Roman" w:hAnsi="Times New Roman" w:cs="Times New Roman"/>
        </w:rPr>
        <w:t xml:space="preserve">не более </w:t>
      </w:r>
      <w:r w:rsidR="00C02398">
        <w:rPr>
          <w:rFonts w:ascii="Times New Roman" w:hAnsi="Times New Roman" w:cs="Times New Roman"/>
        </w:rPr>
        <w:t>2</w:t>
      </w:r>
      <w:r w:rsidR="00C02398" w:rsidRPr="00591B14">
        <w:rPr>
          <w:rFonts w:ascii="Times New Roman" w:hAnsi="Times New Roman" w:cs="Times New Roman"/>
        </w:rPr>
        <w:t>0 мин</w:t>
      </w:r>
      <w:r w:rsidR="00C02398">
        <w:rPr>
          <w:rFonts w:ascii="Times New Roman" w:hAnsi="Times New Roman" w:cs="Times New Roman"/>
        </w:rPr>
        <w:t>.</w:t>
      </w:r>
    </w:p>
    <w:p w14:paraId="44398815" w14:textId="77777777" w:rsidR="00000508" w:rsidRDefault="00000508" w:rsidP="00ED46F6">
      <w:pPr>
        <w:pStyle w:val="13"/>
        <w:tabs>
          <w:tab w:val="left" w:pos="4059"/>
        </w:tabs>
        <w:spacing w:after="0"/>
        <w:ind w:left="0" w:firstLine="420"/>
        <w:jc w:val="both"/>
        <w:rPr>
          <w:rFonts w:ascii="Times New Roman" w:hAnsi="Times New Roman" w:cs="Times New Roman"/>
          <w:b/>
        </w:rPr>
      </w:pPr>
    </w:p>
    <w:p w14:paraId="6E266EF5" w14:textId="77777777" w:rsidR="00F70384" w:rsidRDefault="00F70384" w:rsidP="00F80462">
      <w:pPr>
        <w:pStyle w:val="13"/>
        <w:tabs>
          <w:tab w:val="left" w:pos="4059"/>
        </w:tabs>
        <w:spacing w:after="0"/>
        <w:ind w:left="0" w:firstLine="420"/>
        <w:jc w:val="both"/>
        <w:rPr>
          <w:rFonts w:ascii="Times New Roman" w:hAnsi="Times New Roman" w:cs="Times New Roman"/>
          <w:b/>
        </w:rPr>
      </w:pPr>
      <w:r w:rsidRPr="00B159A5">
        <w:rPr>
          <w:rFonts w:ascii="Times New Roman" w:hAnsi="Times New Roman" w:cs="Times New Roman"/>
          <w:b/>
        </w:rPr>
        <w:t xml:space="preserve">Вопросы для </w:t>
      </w:r>
      <w:r w:rsidR="00E6637C">
        <w:rPr>
          <w:rFonts w:ascii="Times New Roman" w:hAnsi="Times New Roman" w:cs="Times New Roman"/>
          <w:b/>
        </w:rPr>
        <w:t xml:space="preserve">промежуточного контроля </w:t>
      </w:r>
    </w:p>
    <w:p w14:paraId="537BAB55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1. Современная Россия: ключевые социально-экономические параметры.</w:t>
      </w:r>
    </w:p>
    <w:p w14:paraId="4A68BF4F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2. Российский федерализм.</w:t>
      </w:r>
    </w:p>
    <w:p w14:paraId="2F8014F7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3. Цивилизационный подход в социальных науках.</w:t>
      </w:r>
    </w:p>
    <w:p w14:paraId="5FB10459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4. Государство-нация и государство-цивилизация: общее и особенное.</w:t>
      </w:r>
    </w:p>
    <w:p w14:paraId="2500A226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5. Государство, власть, легитимность: понятия и определения.</w:t>
      </w:r>
    </w:p>
    <w:p w14:paraId="24596126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6. Ценностные принципы российской цивилизации: подходы и идеи.</w:t>
      </w:r>
    </w:p>
    <w:p w14:paraId="13F0C460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7. Исторические особенности формирования российской цивилизации.</w:t>
      </w:r>
    </w:p>
    <w:p w14:paraId="16AA5AFD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 xml:space="preserve">8. Роль и миссия России в представлении отечественных мыслителей (П.Я. Чаадаев, Н.Я. Данилевский, В.Л. </w:t>
      </w:r>
      <w:proofErr w:type="spellStart"/>
      <w:r w:rsidRPr="002C04B8">
        <w:rPr>
          <w:rFonts w:ascii="Times New Roman" w:hAnsi="Times New Roman" w:cs="Times New Roman"/>
        </w:rPr>
        <w:t>Цымбурский</w:t>
      </w:r>
      <w:proofErr w:type="spellEnd"/>
      <w:r w:rsidRPr="002C04B8">
        <w:rPr>
          <w:rFonts w:ascii="Times New Roman" w:hAnsi="Times New Roman" w:cs="Times New Roman"/>
        </w:rPr>
        <w:t>).</w:t>
      </w:r>
    </w:p>
    <w:p w14:paraId="207153A9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9. Мировоззрение как феномен.</w:t>
      </w:r>
    </w:p>
    <w:p w14:paraId="36A33344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10. Современные теории идентичности.</w:t>
      </w:r>
    </w:p>
    <w:p w14:paraId="2DF28C60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11. Системная модель мировоззрения («человек-семья-общество-государство-страна»).</w:t>
      </w:r>
    </w:p>
    <w:p w14:paraId="4CFFFC17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12. Основы конституционного строя России.</w:t>
      </w:r>
    </w:p>
    <w:p w14:paraId="1376E78F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13. Основные ветви и уровни публичной власти в современной России.</w:t>
      </w:r>
    </w:p>
    <w:p w14:paraId="539E0D53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14. Традиционные духовно-нравственные ценности.</w:t>
      </w:r>
    </w:p>
    <w:p w14:paraId="717201B7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15. Основы российской внешней политики (на материалах Концепции внешней политики и</w:t>
      </w:r>
      <w:r>
        <w:rPr>
          <w:rFonts w:ascii="Times New Roman" w:hAnsi="Times New Roman" w:cs="Times New Roman"/>
        </w:rPr>
        <w:t xml:space="preserve"> </w:t>
      </w:r>
      <w:r w:rsidRPr="002C04B8">
        <w:rPr>
          <w:rFonts w:ascii="Times New Roman" w:hAnsi="Times New Roman" w:cs="Times New Roman"/>
        </w:rPr>
        <w:t>Стратегии национальной безопасности).</w:t>
      </w:r>
    </w:p>
    <w:p w14:paraId="3DB8BE25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bookmarkStart w:id="14" w:name="_Hlk142393593"/>
      <w:r w:rsidRPr="002C04B8">
        <w:rPr>
          <w:rFonts w:ascii="Times New Roman" w:hAnsi="Times New Roman" w:cs="Times New Roman"/>
        </w:rPr>
        <w:t>16. Россия и глобальные вызовы.</w:t>
      </w:r>
    </w:p>
    <w:bookmarkEnd w:id="14"/>
    <w:p w14:paraId="7363643C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17. Евразийские цивилизации: перечень, специфика, историческая динамика.</w:t>
      </w:r>
    </w:p>
    <w:p w14:paraId="470946FC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18. Россия: национальное государство, государство-нация или государство-цивилизация?</w:t>
      </w:r>
    </w:p>
    <w:p w14:paraId="49F50EAF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19. Современные модели идентичности: актуальность для России.</w:t>
      </w:r>
    </w:p>
    <w:p w14:paraId="594120F2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20. Ценностные вызовы современного российского общества.</w:t>
      </w:r>
    </w:p>
    <w:p w14:paraId="3299C7CB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21. Стратегическое развитие России: возможности и сценарии.</w:t>
      </w:r>
    </w:p>
    <w:p w14:paraId="50929574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22. Патриотизм и традиционные ценности как сюжеты государственной политики.</w:t>
      </w:r>
    </w:p>
    <w:p w14:paraId="227C73C3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23. Цивилизации в эпоху глобализации: ключевые вызовы и особенности.</w:t>
      </w:r>
    </w:p>
    <w:p w14:paraId="1B71B38B" w14:textId="77777777" w:rsidR="002C04B8" w:rsidRPr="002C04B8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24. Российское мировоззрение в региональной перспективе.</w:t>
      </w:r>
    </w:p>
    <w:p w14:paraId="74019BB5" w14:textId="77777777" w:rsidR="00F70384" w:rsidRDefault="002C04B8" w:rsidP="00F80462">
      <w:pPr>
        <w:tabs>
          <w:tab w:val="left" w:pos="0"/>
        </w:tabs>
        <w:ind w:firstLine="420"/>
        <w:jc w:val="both"/>
        <w:rPr>
          <w:rFonts w:ascii="Times New Roman" w:hAnsi="Times New Roman" w:cs="Times New Roman"/>
        </w:rPr>
      </w:pPr>
      <w:r w:rsidRPr="002C04B8">
        <w:rPr>
          <w:rFonts w:ascii="Times New Roman" w:hAnsi="Times New Roman" w:cs="Times New Roman"/>
        </w:rPr>
        <w:t>25. Государственная политика в области политической социализации: ключевые проблемы и</w:t>
      </w:r>
      <w:r>
        <w:rPr>
          <w:rFonts w:ascii="Times New Roman" w:hAnsi="Times New Roman" w:cs="Times New Roman"/>
        </w:rPr>
        <w:t xml:space="preserve"> </w:t>
      </w:r>
      <w:r w:rsidRPr="002C04B8">
        <w:rPr>
          <w:rFonts w:ascii="Times New Roman" w:hAnsi="Times New Roman" w:cs="Times New Roman"/>
        </w:rPr>
        <w:t>возможные решен</w:t>
      </w:r>
      <w:r>
        <w:rPr>
          <w:rFonts w:ascii="Times New Roman" w:hAnsi="Times New Roman" w:cs="Times New Roman"/>
        </w:rPr>
        <w:t>ия.</w:t>
      </w:r>
    </w:p>
    <w:sectPr w:rsidR="00F70384" w:rsidSect="000E3B23">
      <w:footerReference w:type="default" r:id="rId25"/>
      <w:headerReference w:type="first" r:id="rId26"/>
      <w:footerReference w:type="first" r:id="rId27"/>
      <w:pgSz w:w="11906" w:h="16838" w:code="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C867A" w14:textId="77777777" w:rsidR="00942DC5" w:rsidRDefault="00942DC5">
      <w:pPr>
        <w:rPr>
          <w:rFonts w:hint="eastAsia"/>
        </w:rPr>
      </w:pPr>
      <w:r>
        <w:separator/>
      </w:r>
    </w:p>
  </w:endnote>
  <w:endnote w:type="continuationSeparator" w:id="0">
    <w:p w14:paraId="5B9AFDD4" w14:textId="77777777" w:rsidR="00942DC5" w:rsidRDefault="00942D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altName w:val="Yu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F406B" w14:textId="77777777" w:rsidR="00F33BE1" w:rsidRDefault="00F33BE1">
    <w:pPr>
      <w:pStyle w:val="ae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 w:rsidR="00B927BB" w:rsidRPr="00B927BB">
      <w:rPr>
        <w:rFonts w:hint="eastAsia"/>
        <w:noProof/>
        <w:lang w:val="ru-RU"/>
      </w:rPr>
      <w:t>3</w:t>
    </w:r>
    <w:r>
      <w:fldChar w:fldCharType="end"/>
    </w:r>
  </w:p>
  <w:p w14:paraId="55172D33" w14:textId="77777777" w:rsidR="00711577" w:rsidRDefault="00711577">
    <w:pPr>
      <w:pStyle w:val="ae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EA028" w14:textId="77777777" w:rsidR="00F33BE1" w:rsidRDefault="00F33BE1">
    <w:pPr>
      <w:pStyle w:val="ae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18C31BBD" w14:textId="77777777" w:rsidR="00711577" w:rsidRDefault="00711577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AE161" w14:textId="77777777" w:rsidR="00942DC5" w:rsidRDefault="00942DC5">
      <w:pPr>
        <w:rPr>
          <w:rFonts w:hint="eastAsia"/>
        </w:rPr>
      </w:pPr>
      <w:r>
        <w:separator/>
      </w:r>
    </w:p>
  </w:footnote>
  <w:footnote w:type="continuationSeparator" w:id="0">
    <w:p w14:paraId="6FD8A8DC" w14:textId="77777777" w:rsidR="00942DC5" w:rsidRDefault="00942D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B1476" w14:textId="77777777" w:rsidR="00F33BE1" w:rsidRDefault="00F33BE1">
    <w:pPr>
      <w:pStyle w:val="af1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047CF59F" w14:textId="77777777" w:rsidR="00F33BE1" w:rsidRDefault="00F33BE1">
    <w:pPr>
      <w:pStyle w:val="af1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1426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00000006"/>
    <w:multiLevelType w:val="singleLevel"/>
    <w:tmpl w:val="00000006"/>
    <w:name w:val="WW8Num4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Times New Roman" w:hint="default"/>
      </w:rPr>
    </w:lvl>
  </w:abstractNum>
  <w:abstractNum w:abstractNumId="6" w15:restartNumberingAfterBreak="0">
    <w:nsid w:val="00000007"/>
    <w:multiLevelType w:val="singleLevel"/>
    <w:tmpl w:val="00000007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lang w:val="ru-RU"/>
      </w:rPr>
    </w:lvl>
  </w:abstractNum>
  <w:abstractNum w:abstractNumId="7" w15:restartNumberingAfterBreak="0">
    <w:nsid w:val="00000008"/>
    <w:multiLevelType w:val="singleLevel"/>
    <w:tmpl w:val="00000008"/>
    <w:name w:val="WW8Num5"/>
    <w:lvl w:ilvl="0">
      <w:start w:val="1"/>
      <w:numFmt w:val="bullet"/>
      <w:lvlText w:val=""/>
      <w:lvlJc w:val="left"/>
      <w:pPr>
        <w:tabs>
          <w:tab w:val="num" w:pos="822"/>
        </w:tabs>
        <w:ind w:left="822" w:hanging="255"/>
      </w:pPr>
      <w:rPr>
        <w:rFonts w:ascii="Symbol" w:hAnsi="Symbol" w:cs="Symbol" w:hint="default"/>
      </w:rPr>
    </w:lvl>
  </w:abstractNum>
  <w:abstractNum w:abstractNumId="8" w15:restartNumberingAfterBreak="0">
    <w:nsid w:val="00000009"/>
    <w:multiLevelType w:val="singleLevel"/>
    <w:tmpl w:val="00000009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9" w15:restartNumberingAfterBreak="0">
    <w:nsid w:val="0000000A"/>
    <w:multiLevelType w:val="singleLevel"/>
    <w:tmpl w:val="0000000A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3DB22B5"/>
    <w:multiLevelType w:val="multilevel"/>
    <w:tmpl w:val="49BE9358"/>
    <w:lvl w:ilvl="0">
      <w:start w:val="3"/>
      <w:numFmt w:val="decimal"/>
      <w:lvlText w:val="%1."/>
      <w:lvlJc w:val="left"/>
      <w:pPr>
        <w:ind w:left="360" w:hanging="360"/>
      </w:pPr>
      <w:rPr>
        <w:rFonts w:eastAsia="Arial Unicode MS" w:hint="default"/>
      </w:rPr>
    </w:lvl>
    <w:lvl w:ilvl="1">
      <w:start w:val="2"/>
      <w:numFmt w:val="decimal"/>
      <w:lvlText w:val="%1.%2."/>
      <w:lvlJc w:val="left"/>
      <w:pPr>
        <w:ind w:left="780" w:hanging="360"/>
      </w:pPr>
      <w:rPr>
        <w:rFonts w:eastAsia="Arial Unicode MS" w:hint="default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eastAsia="Arial Unicode MS" w:hint="default"/>
      </w:rPr>
    </w:lvl>
    <w:lvl w:ilvl="3">
      <w:start w:val="1"/>
      <w:numFmt w:val="decimal"/>
      <w:lvlText w:val="%1.%2.%3.%4."/>
      <w:lvlJc w:val="left"/>
      <w:pPr>
        <w:ind w:left="1980" w:hanging="720"/>
      </w:pPr>
      <w:rPr>
        <w:rFonts w:eastAsia="Arial Unicode MS"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eastAsia="Arial Unicode MS" w:hint="default"/>
      </w:rPr>
    </w:lvl>
    <w:lvl w:ilvl="5">
      <w:start w:val="1"/>
      <w:numFmt w:val="decimal"/>
      <w:lvlText w:val="%1.%2.%3.%4.%5.%6."/>
      <w:lvlJc w:val="left"/>
      <w:pPr>
        <w:ind w:left="3180" w:hanging="1080"/>
      </w:pPr>
      <w:rPr>
        <w:rFonts w:eastAsia="Arial Unicode MS"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eastAsia="Arial Unicode MS" w:hint="default"/>
      </w:rPr>
    </w:lvl>
    <w:lvl w:ilvl="7">
      <w:start w:val="1"/>
      <w:numFmt w:val="decimal"/>
      <w:lvlText w:val="%1.%2.%3.%4.%5.%6.%7.%8."/>
      <w:lvlJc w:val="left"/>
      <w:pPr>
        <w:ind w:left="4380" w:hanging="1440"/>
      </w:pPr>
      <w:rPr>
        <w:rFonts w:eastAsia="Arial Unicode MS" w:hint="default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eastAsia="Arial Unicode MS" w:hint="default"/>
      </w:rPr>
    </w:lvl>
  </w:abstractNum>
  <w:abstractNum w:abstractNumId="12" w15:restartNumberingAfterBreak="0">
    <w:nsid w:val="1A4A45EC"/>
    <w:multiLevelType w:val="multilevel"/>
    <w:tmpl w:val="4246FE3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C22C38"/>
    <w:multiLevelType w:val="hybridMultilevel"/>
    <w:tmpl w:val="BC64BBEA"/>
    <w:lvl w:ilvl="0" w:tplc="06FC2A00">
      <w:start w:val="1"/>
      <w:numFmt w:val="bullet"/>
      <w:lvlText w:val="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16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51EA2"/>
    <w:multiLevelType w:val="hybridMultilevel"/>
    <w:tmpl w:val="C74EB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B12AE"/>
    <w:multiLevelType w:val="multilevel"/>
    <w:tmpl w:val="D4045886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05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40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7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75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104" w:hanging="1800"/>
      </w:pPr>
      <w:rPr>
        <w:rFonts w:hint="default"/>
      </w:rPr>
    </w:lvl>
  </w:abstractNum>
  <w:abstractNum w:abstractNumId="16" w15:restartNumberingAfterBreak="0">
    <w:nsid w:val="57AB7167"/>
    <w:multiLevelType w:val="multilevel"/>
    <w:tmpl w:val="7C78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4118D"/>
    <w:multiLevelType w:val="hybridMultilevel"/>
    <w:tmpl w:val="7D4C7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B5A2A"/>
    <w:multiLevelType w:val="hybridMultilevel"/>
    <w:tmpl w:val="A60EF8C2"/>
    <w:lvl w:ilvl="0" w:tplc="9B407520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DD0D85"/>
    <w:multiLevelType w:val="hybridMultilevel"/>
    <w:tmpl w:val="BF388170"/>
    <w:lvl w:ilvl="0" w:tplc="A78079D8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3"/>
  </w:num>
  <w:num w:numId="13">
    <w:abstractNumId w:val="14"/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12"/>
  </w:num>
  <w:num w:numId="19">
    <w:abstractNumId w:val="15"/>
  </w:num>
  <w:num w:numId="20">
    <w:abstractNumId w:val="1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466"/>
    <w:rsid w:val="00000508"/>
    <w:rsid w:val="00000923"/>
    <w:rsid w:val="00001FDC"/>
    <w:rsid w:val="00007168"/>
    <w:rsid w:val="00020ED0"/>
    <w:rsid w:val="00024BEE"/>
    <w:rsid w:val="00036857"/>
    <w:rsid w:val="00037477"/>
    <w:rsid w:val="000447C8"/>
    <w:rsid w:val="00045739"/>
    <w:rsid w:val="00055FCB"/>
    <w:rsid w:val="0006313E"/>
    <w:rsid w:val="000633B6"/>
    <w:rsid w:val="00067101"/>
    <w:rsid w:val="00067683"/>
    <w:rsid w:val="0007013F"/>
    <w:rsid w:val="0007185F"/>
    <w:rsid w:val="000742E6"/>
    <w:rsid w:val="000866DF"/>
    <w:rsid w:val="00087887"/>
    <w:rsid w:val="00090B41"/>
    <w:rsid w:val="00091E30"/>
    <w:rsid w:val="000A38CD"/>
    <w:rsid w:val="000B1326"/>
    <w:rsid w:val="000C7231"/>
    <w:rsid w:val="000D1C59"/>
    <w:rsid w:val="000D3DAF"/>
    <w:rsid w:val="000E3B23"/>
    <w:rsid w:val="000E5F4A"/>
    <w:rsid w:val="000F2E6B"/>
    <w:rsid w:val="00101076"/>
    <w:rsid w:val="001018EB"/>
    <w:rsid w:val="00107120"/>
    <w:rsid w:val="00112D7C"/>
    <w:rsid w:val="00120D91"/>
    <w:rsid w:val="0012566E"/>
    <w:rsid w:val="00127654"/>
    <w:rsid w:val="00131A86"/>
    <w:rsid w:val="0014070B"/>
    <w:rsid w:val="0014435C"/>
    <w:rsid w:val="00145490"/>
    <w:rsid w:val="00150D5F"/>
    <w:rsid w:val="00155D3C"/>
    <w:rsid w:val="001576AF"/>
    <w:rsid w:val="00161B3A"/>
    <w:rsid w:val="00170AC3"/>
    <w:rsid w:val="00182B70"/>
    <w:rsid w:val="00190361"/>
    <w:rsid w:val="001923FE"/>
    <w:rsid w:val="00193F7C"/>
    <w:rsid w:val="001972B9"/>
    <w:rsid w:val="001A1B36"/>
    <w:rsid w:val="001A25D7"/>
    <w:rsid w:val="001B078F"/>
    <w:rsid w:val="001B0E08"/>
    <w:rsid w:val="001B5BBD"/>
    <w:rsid w:val="001C2191"/>
    <w:rsid w:val="001D4F68"/>
    <w:rsid w:val="001F3D69"/>
    <w:rsid w:val="001F72F1"/>
    <w:rsid w:val="002029DA"/>
    <w:rsid w:val="00204E1C"/>
    <w:rsid w:val="002064A2"/>
    <w:rsid w:val="00211466"/>
    <w:rsid w:val="0021643E"/>
    <w:rsid w:val="00220AD1"/>
    <w:rsid w:val="00233E93"/>
    <w:rsid w:val="00241237"/>
    <w:rsid w:val="00243D8F"/>
    <w:rsid w:val="00267D13"/>
    <w:rsid w:val="00271FE1"/>
    <w:rsid w:val="0027562E"/>
    <w:rsid w:val="002876F1"/>
    <w:rsid w:val="00287925"/>
    <w:rsid w:val="00291D93"/>
    <w:rsid w:val="002A4D80"/>
    <w:rsid w:val="002B107A"/>
    <w:rsid w:val="002B2827"/>
    <w:rsid w:val="002C04B8"/>
    <w:rsid w:val="002C21DC"/>
    <w:rsid w:val="002C3264"/>
    <w:rsid w:val="002C4BF4"/>
    <w:rsid w:val="002E325B"/>
    <w:rsid w:val="002E3405"/>
    <w:rsid w:val="002F4C49"/>
    <w:rsid w:val="00301812"/>
    <w:rsid w:val="00307321"/>
    <w:rsid w:val="0031106A"/>
    <w:rsid w:val="00312C26"/>
    <w:rsid w:val="00317C6F"/>
    <w:rsid w:val="00320A3E"/>
    <w:rsid w:val="00332B1C"/>
    <w:rsid w:val="00350242"/>
    <w:rsid w:val="003519DA"/>
    <w:rsid w:val="00352869"/>
    <w:rsid w:val="00373C4E"/>
    <w:rsid w:val="00376C81"/>
    <w:rsid w:val="00377B02"/>
    <w:rsid w:val="00393BD9"/>
    <w:rsid w:val="00396A8D"/>
    <w:rsid w:val="003A4670"/>
    <w:rsid w:val="003A5897"/>
    <w:rsid w:val="003D12F9"/>
    <w:rsid w:val="003D5884"/>
    <w:rsid w:val="003F737C"/>
    <w:rsid w:val="00400436"/>
    <w:rsid w:val="00405863"/>
    <w:rsid w:val="004167FD"/>
    <w:rsid w:val="00423AA9"/>
    <w:rsid w:val="00424232"/>
    <w:rsid w:val="0043695F"/>
    <w:rsid w:val="00442185"/>
    <w:rsid w:val="00455654"/>
    <w:rsid w:val="00455AB3"/>
    <w:rsid w:val="00464819"/>
    <w:rsid w:val="00464DCD"/>
    <w:rsid w:val="00466ACB"/>
    <w:rsid w:val="00466F10"/>
    <w:rsid w:val="004832C0"/>
    <w:rsid w:val="00484695"/>
    <w:rsid w:val="00496446"/>
    <w:rsid w:val="004B31F6"/>
    <w:rsid w:val="004C654B"/>
    <w:rsid w:val="004C760C"/>
    <w:rsid w:val="004D1B40"/>
    <w:rsid w:val="004D2484"/>
    <w:rsid w:val="004D60CE"/>
    <w:rsid w:val="004F4303"/>
    <w:rsid w:val="00502CC3"/>
    <w:rsid w:val="005117F9"/>
    <w:rsid w:val="00514D56"/>
    <w:rsid w:val="005173F6"/>
    <w:rsid w:val="00530FC8"/>
    <w:rsid w:val="0053700D"/>
    <w:rsid w:val="0056641A"/>
    <w:rsid w:val="00566E3E"/>
    <w:rsid w:val="00570F6C"/>
    <w:rsid w:val="00571304"/>
    <w:rsid w:val="00571D41"/>
    <w:rsid w:val="00572C81"/>
    <w:rsid w:val="0057759A"/>
    <w:rsid w:val="00583896"/>
    <w:rsid w:val="00584E31"/>
    <w:rsid w:val="00591B14"/>
    <w:rsid w:val="00592D70"/>
    <w:rsid w:val="005A240F"/>
    <w:rsid w:val="005B11E3"/>
    <w:rsid w:val="005B21D9"/>
    <w:rsid w:val="005B38DF"/>
    <w:rsid w:val="005C4D7E"/>
    <w:rsid w:val="005D0EE2"/>
    <w:rsid w:val="005E1EBE"/>
    <w:rsid w:val="005F77D5"/>
    <w:rsid w:val="0060666F"/>
    <w:rsid w:val="00616236"/>
    <w:rsid w:val="0061788E"/>
    <w:rsid w:val="00626033"/>
    <w:rsid w:val="0062628E"/>
    <w:rsid w:val="00647518"/>
    <w:rsid w:val="00651D4F"/>
    <w:rsid w:val="006542FC"/>
    <w:rsid w:val="00680F36"/>
    <w:rsid w:val="00682CE8"/>
    <w:rsid w:val="00685964"/>
    <w:rsid w:val="006B0CBA"/>
    <w:rsid w:val="006B3674"/>
    <w:rsid w:val="006C0544"/>
    <w:rsid w:val="006C1A03"/>
    <w:rsid w:val="006C3341"/>
    <w:rsid w:val="006C6A80"/>
    <w:rsid w:val="006D096E"/>
    <w:rsid w:val="006E04AB"/>
    <w:rsid w:val="006E0825"/>
    <w:rsid w:val="006E27E4"/>
    <w:rsid w:val="006E5510"/>
    <w:rsid w:val="006E7D5F"/>
    <w:rsid w:val="006F2FC5"/>
    <w:rsid w:val="006F3CEB"/>
    <w:rsid w:val="006F5689"/>
    <w:rsid w:val="006F5CBC"/>
    <w:rsid w:val="0070124E"/>
    <w:rsid w:val="007050F3"/>
    <w:rsid w:val="00710A45"/>
    <w:rsid w:val="00711577"/>
    <w:rsid w:val="00713C37"/>
    <w:rsid w:val="0071722E"/>
    <w:rsid w:val="00726936"/>
    <w:rsid w:val="007271CB"/>
    <w:rsid w:val="00730383"/>
    <w:rsid w:val="007405E1"/>
    <w:rsid w:val="00750A65"/>
    <w:rsid w:val="00753DDB"/>
    <w:rsid w:val="0075496E"/>
    <w:rsid w:val="007604C3"/>
    <w:rsid w:val="007616EB"/>
    <w:rsid w:val="00765B25"/>
    <w:rsid w:val="0078179E"/>
    <w:rsid w:val="00793571"/>
    <w:rsid w:val="00794B90"/>
    <w:rsid w:val="007A165C"/>
    <w:rsid w:val="007A7A40"/>
    <w:rsid w:val="007A7BA5"/>
    <w:rsid w:val="007B18D3"/>
    <w:rsid w:val="007B28A2"/>
    <w:rsid w:val="007B6E30"/>
    <w:rsid w:val="007E3125"/>
    <w:rsid w:val="007E4CB5"/>
    <w:rsid w:val="007F096B"/>
    <w:rsid w:val="00802A2A"/>
    <w:rsid w:val="008052BC"/>
    <w:rsid w:val="00810F38"/>
    <w:rsid w:val="00815274"/>
    <w:rsid w:val="008270B9"/>
    <w:rsid w:val="0082777B"/>
    <w:rsid w:val="00836F2A"/>
    <w:rsid w:val="0083721B"/>
    <w:rsid w:val="0084604F"/>
    <w:rsid w:val="00854634"/>
    <w:rsid w:val="00864D01"/>
    <w:rsid w:val="00867532"/>
    <w:rsid w:val="00870475"/>
    <w:rsid w:val="00870B7C"/>
    <w:rsid w:val="00871D7B"/>
    <w:rsid w:val="008767D3"/>
    <w:rsid w:val="008812CA"/>
    <w:rsid w:val="00881537"/>
    <w:rsid w:val="0088497E"/>
    <w:rsid w:val="00884D38"/>
    <w:rsid w:val="008904DF"/>
    <w:rsid w:val="008933B1"/>
    <w:rsid w:val="008948FD"/>
    <w:rsid w:val="0089593C"/>
    <w:rsid w:val="008B1E4A"/>
    <w:rsid w:val="008B1F8F"/>
    <w:rsid w:val="008B25F5"/>
    <w:rsid w:val="008B5EDB"/>
    <w:rsid w:val="008C448E"/>
    <w:rsid w:val="008D1574"/>
    <w:rsid w:val="008E3168"/>
    <w:rsid w:val="008E3FF7"/>
    <w:rsid w:val="008E6698"/>
    <w:rsid w:val="008F21AE"/>
    <w:rsid w:val="008F4382"/>
    <w:rsid w:val="008F43E4"/>
    <w:rsid w:val="008F64E3"/>
    <w:rsid w:val="00904541"/>
    <w:rsid w:val="0090518D"/>
    <w:rsid w:val="0091089A"/>
    <w:rsid w:val="00924FDF"/>
    <w:rsid w:val="0092538E"/>
    <w:rsid w:val="00927063"/>
    <w:rsid w:val="00927117"/>
    <w:rsid w:val="0093201C"/>
    <w:rsid w:val="00936ECA"/>
    <w:rsid w:val="00942DC5"/>
    <w:rsid w:val="00943F30"/>
    <w:rsid w:val="009643F4"/>
    <w:rsid w:val="009645EF"/>
    <w:rsid w:val="009768F8"/>
    <w:rsid w:val="00981307"/>
    <w:rsid w:val="00992DF7"/>
    <w:rsid w:val="009A7F84"/>
    <w:rsid w:val="009B0093"/>
    <w:rsid w:val="009B5BCD"/>
    <w:rsid w:val="009C4D0E"/>
    <w:rsid w:val="009C7DC2"/>
    <w:rsid w:val="009D62CB"/>
    <w:rsid w:val="009D672F"/>
    <w:rsid w:val="009D7677"/>
    <w:rsid w:val="009D79B9"/>
    <w:rsid w:val="009E1D8C"/>
    <w:rsid w:val="009E300A"/>
    <w:rsid w:val="009F683E"/>
    <w:rsid w:val="00A04667"/>
    <w:rsid w:val="00A116C7"/>
    <w:rsid w:val="00A12554"/>
    <w:rsid w:val="00A22C0D"/>
    <w:rsid w:val="00A24210"/>
    <w:rsid w:val="00A259A7"/>
    <w:rsid w:val="00A33FA1"/>
    <w:rsid w:val="00A34D78"/>
    <w:rsid w:val="00A40038"/>
    <w:rsid w:val="00A41B38"/>
    <w:rsid w:val="00A42666"/>
    <w:rsid w:val="00A550BB"/>
    <w:rsid w:val="00A66E95"/>
    <w:rsid w:val="00A838CC"/>
    <w:rsid w:val="00A87297"/>
    <w:rsid w:val="00A873FC"/>
    <w:rsid w:val="00A91DC0"/>
    <w:rsid w:val="00A935AA"/>
    <w:rsid w:val="00A94C1D"/>
    <w:rsid w:val="00A96D2F"/>
    <w:rsid w:val="00AA1BEC"/>
    <w:rsid w:val="00AA3E4F"/>
    <w:rsid w:val="00AA6C51"/>
    <w:rsid w:val="00AB0FE7"/>
    <w:rsid w:val="00AB5581"/>
    <w:rsid w:val="00AB61D4"/>
    <w:rsid w:val="00AB7484"/>
    <w:rsid w:val="00AC34D6"/>
    <w:rsid w:val="00AE4A88"/>
    <w:rsid w:val="00AF156E"/>
    <w:rsid w:val="00AF48B9"/>
    <w:rsid w:val="00AF4DB9"/>
    <w:rsid w:val="00AF6672"/>
    <w:rsid w:val="00B159A5"/>
    <w:rsid w:val="00B3000C"/>
    <w:rsid w:val="00B323C6"/>
    <w:rsid w:val="00B40154"/>
    <w:rsid w:val="00B41145"/>
    <w:rsid w:val="00B43C80"/>
    <w:rsid w:val="00B44CA5"/>
    <w:rsid w:val="00B5089F"/>
    <w:rsid w:val="00B6002C"/>
    <w:rsid w:val="00B65849"/>
    <w:rsid w:val="00B65EBE"/>
    <w:rsid w:val="00B66936"/>
    <w:rsid w:val="00B674B3"/>
    <w:rsid w:val="00B72D95"/>
    <w:rsid w:val="00B73C7D"/>
    <w:rsid w:val="00B75E3A"/>
    <w:rsid w:val="00B8436F"/>
    <w:rsid w:val="00B85D2A"/>
    <w:rsid w:val="00B927BB"/>
    <w:rsid w:val="00B9663B"/>
    <w:rsid w:val="00BC07E3"/>
    <w:rsid w:val="00BC555B"/>
    <w:rsid w:val="00BD07AA"/>
    <w:rsid w:val="00BE0723"/>
    <w:rsid w:val="00BE25F0"/>
    <w:rsid w:val="00BE340B"/>
    <w:rsid w:val="00BE47DC"/>
    <w:rsid w:val="00BF358E"/>
    <w:rsid w:val="00BF38F7"/>
    <w:rsid w:val="00BF49A8"/>
    <w:rsid w:val="00C02398"/>
    <w:rsid w:val="00C02EF8"/>
    <w:rsid w:val="00C04A2B"/>
    <w:rsid w:val="00C253B8"/>
    <w:rsid w:val="00C319DF"/>
    <w:rsid w:val="00C348FC"/>
    <w:rsid w:val="00C42FBC"/>
    <w:rsid w:val="00C47C8F"/>
    <w:rsid w:val="00C530AE"/>
    <w:rsid w:val="00C62CD9"/>
    <w:rsid w:val="00C663FB"/>
    <w:rsid w:val="00C71414"/>
    <w:rsid w:val="00C71791"/>
    <w:rsid w:val="00C7257F"/>
    <w:rsid w:val="00C72BA1"/>
    <w:rsid w:val="00C779CA"/>
    <w:rsid w:val="00C845B3"/>
    <w:rsid w:val="00C874C0"/>
    <w:rsid w:val="00C91572"/>
    <w:rsid w:val="00C91A26"/>
    <w:rsid w:val="00C94F0E"/>
    <w:rsid w:val="00C97554"/>
    <w:rsid w:val="00CA135B"/>
    <w:rsid w:val="00CA4201"/>
    <w:rsid w:val="00CB0ED8"/>
    <w:rsid w:val="00CC3B93"/>
    <w:rsid w:val="00CD0AAF"/>
    <w:rsid w:val="00CD2D46"/>
    <w:rsid w:val="00CD3D53"/>
    <w:rsid w:val="00CE22B2"/>
    <w:rsid w:val="00CF70DA"/>
    <w:rsid w:val="00D042D4"/>
    <w:rsid w:val="00D06A1D"/>
    <w:rsid w:val="00D16561"/>
    <w:rsid w:val="00D16A30"/>
    <w:rsid w:val="00D40DD2"/>
    <w:rsid w:val="00D52277"/>
    <w:rsid w:val="00D6040F"/>
    <w:rsid w:val="00D609C1"/>
    <w:rsid w:val="00D71117"/>
    <w:rsid w:val="00D71903"/>
    <w:rsid w:val="00D77FA2"/>
    <w:rsid w:val="00D90302"/>
    <w:rsid w:val="00D91FA9"/>
    <w:rsid w:val="00D973E9"/>
    <w:rsid w:val="00DA627E"/>
    <w:rsid w:val="00DB13B5"/>
    <w:rsid w:val="00DB47F4"/>
    <w:rsid w:val="00DE7B65"/>
    <w:rsid w:val="00DE7FA3"/>
    <w:rsid w:val="00DF069E"/>
    <w:rsid w:val="00E068AD"/>
    <w:rsid w:val="00E14DB0"/>
    <w:rsid w:val="00E20577"/>
    <w:rsid w:val="00E21AB6"/>
    <w:rsid w:val="00E21B36"/>
    <w:rsid w:val="00E23FEB"/>
    <w:rsid w:val="00E26CC9"/>
    <w:rsid w:val="00E32D09"/>
    <w:rsid w:val="00E439FA"/>
    <w:rsid w:val="00E4434E"/>
    <w:rsid w:val="00E4663D"/>
    <w:rsid w:val="00E473BA"/>
    <w:rsid w:val="00E50323"/>
    <w:rsid w:val="00E51873"/>
    <w:rsid w:val="00E6032F"/>
    <w:rsid w:val="00E63C2C"/>
    <w:rsid w:val="00E6637C"/>
    <w:rsid w:val="00E702CF"/>
    <w:rsid w:val="00E7346C"/>
    <w:rsid w:val="00E7610E"/>
    <w:rsid w:val="00EC1272"/>
    <w:rsid w:val="00EC331D"/>
    <w:rsid w:val="00EC3524"/>
    <w:rsid w:val="00EC3B0E"/>
    <w:rsid w:val="00EC7297"/>
    <w:rsid w:val="00ED46F6"/>
    <w:rsid w:val="00ED652F"/>
    <w:rsid w:val="00EE05AF"/>
    <w:rsid w:val="00EE0A91"/>
    <w:rsid w:val="00EE10B8"/>
    <w:rsid w:val="00EE61F8"/>
    <w:rsid w:val="00EF14EA"/>
    <w:rsid w:val="00EF323F"/>
    <w:rsid w:val="00EF369E"/>
    <w:rsid w:val="00EF4C1E"/>
    <w:rsid w:val="00EF653C"/>
    <w:rsid w:val="00F00112"/>
    <w:rsid w:val="00F03D50"/>
    <w:rsid w:val="00F062E0"/>
    <w:rsid w:val="00F11994"/>
    <w:rsid w:val="00F21AFB"/>
    <w:rsid w:val="00F25176"/>
    <w:rsid w:val="00F31D86"/>
    <w:rsid w:val="00F33BE1"/>
    <w:rsid w:val="00F34860"/>
    <w:rsid w:val="00F4716A"/>
    <w:rsid w:val="00F53511"/>
    <w:rsid w:val="00F557A5"/>
    <w:rsid w:val="00F65192"/>
    <w:rsid w:val="00F70384"/>
    <w:rsid w:val="00F7470F"/>
    <w:rsid w:val="00F80462"/>
    <w:rsid w:val="00F80C39"/>
    <w:rsid w:val="00F80C88"/>
    <w:rsid w:val="00F80EB0"/>
    <w:rsid w:val="00F81B4E"/>
    <w:rsid w:val="00F86697"/>
    <w:rsid w:val="00F9096A"/>
    <w:rsid w:val="00F961BC"/>
    <w:rsid w:val="00FA3264"/>
    <w:rsid w:val="00FA4D29"/>
    <w:rsid w:val="00FB0C5E"/>
    <w:rsid w:val="00FB2EFA"/>
    <w:rsid w:val="00FB52E3"/>
    <w:rsid w:val="00FB5D02"/>
    <w:rsid w:val="00FC0256"/>
    <w:rsid w:val="00FC324F"/>
    <w:rsid w:val="00FD099F"/>
    <w:rsid w:val="00FE0757"/>
    <w:rsid w:val="00FE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8A8B3A0"/>
  <w15:chartTrackingRefBased/>
  <w15:docId w15:val="{643C466B-7C98-422E-834D-E1F73DF5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2D4"/>
    <w:pPr>
      <w:suppressAutoHyphens/>
    </w:pPr>
    <w:rPr>
      <w:rFonts w:ascii="Liberation Serif" w:eastAsia="Arial Unicode MS" w:hAnsi="Liberation Serif" w:cs="Arial Unicode MS"/>
      <w:kern w:val="1"/>
      <w:sz w:val="24"/>
      <w:szCs w:val="24"/>
      <w:lang w:eastAsia="zh-CN" w:bidi="hi-I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8z0">
    <w:name w:val="WW8Num8z0"/>
    <w:rPr>
      <w:rFonts w:ascii="Wingdings" w:hAnsi="Wingdings" w:cs="Wingdings" w:hint="default"/>
      <w:sz w:val="16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FontStyle26">
    <w:name w:val="Font Style26"/>
    <w:rPr>
      <w:rFonts w:ascii="Times New Roman" w:hAnsi="Times New Roman" w:cs="Times New Roman" w:hint="default"/>
      <w:sz w:val="22"/>
      <w:szCs w:val="22"/>
    </w:rPr>
  </w:style>
  <w:style w:type="character" w:customStyle="1" w:styleId="FontStyle20">
    <w:name w:val="Font Style2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21">
    <w:name w:val="Font Style21"/>
    <w:rPr>
      <w:rFonts w:ascii="Times New Roman" w:hAnsi="Times New Roman" w:cs="Times New Roman" w:hint="default"/>
      <w:b/>
      <w:bCs/>
      <w:sz w:val="22"/>
      <w:szCs w:val="22"/>
    </w:rPr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WW8Num11z0">
    <w:name w:val="WW8Num11z0"/>
    <w:rPr>
      <w:rFonts w:hint="default"/>
      <w:szCs w:val="24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4z0">
    <w:name w:val="WW8Num4z0"/>
    <w:rPr>
      <w:rFonts w:cs="Times New Roman" w:hint="default"/>
    </w:rPr>
  </w:style>
  <w:style w:type="character" w:styleId="a4">
    <w:name w:val="page number"/>
    <w:rPr>
      <w:rFonts w:cs="Times New Roman"/>
    </w:rPr>
  </w:style>
  <w:style w:type="character" w:customStyle="1" w:styleId="WW8Num3z0">
    <w:name w:val="WW8Num3z0"/>
    <w:rPr>
      <w:rFonts w:ascii="Symbol" w:hAnsi="Symbol" w:cs="Symbol" w:hint="default"/>
      <w:sz w:val="24"/>
      <w:lang w:val="ru-RU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paragraph" w:customStyle="1" w:styleId="10">
    <w:name w:val="Заголовок1"/>
    <w:basedOn w:val="a"/>
    <w:next w:val="a5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5">
    <w:name w:val="Body Text"/>
    <w:basedOn w:val="a"/>
    <w:link w:val="a6"/>
    <w:pPr>
      <w:spacing w:after="140" w:line="288" w:lineRule="auto"/>
    </w:pPr>
  </w:style>
  <w:style w:type="paragraph" w:styleId="a7">
    <w:name w:val="List"/>
    <w:basedOn w:val="a5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styleId="a9">
    <w:name w:val="List Paragraph"/>
    <w:basedOn w:val="a"/>
    <w:qFormat/>
    <w:pPr>
      <w:spacing w:line="360" w:lineRule="auto"/>
      <w:ind w:left="720"/>
      <w:contextualSpacing/>
    </w:pPr>
    <w:rPr>
      <w:rFonts w:eastAsia="Calibri"/>
      <w:szCs w:val="28"/>
    </w:rPr>
  </w:style>
  <w:style w:type="paragraph" w:customStyle="1" w:styleId="aa">
    <w:name w:val="Маркированный."/>
    <w:basedOn w:val="a"/>
    <w:pPr>
      <w:tabs>
        <w:tab w:val="num" w:pos="0"/>
      </w:tabs>
      <w:ind w:left="1066" w:hanging="357"/>
    </w:pPr>
    <w:rPr>
      <w:szCs w:val="22"/>
    </w:rPr>
  </w:style>
  <w:style w:type="paragraph" w:customStyle="1" w:styleId="ab">
    <w:name w:val="Для таблиц"/>
    <w:basedOn w:val="a"/>
  </w:style>
  <w:style w:type="paragraph" w:customStyle="1" w:styleId="Default">
    <w:name w:val="Default"/>
    <w:pPr>
      <w:suppressAutoHyphens/>
      <w:autoSpaceDE w:val="0"/>
    </w:pPr>
    <w:rPr>
      <w:color w:val="000000"/>
      <w:kern w:val="1"/>
      <w:sz w:val="24"/>
      <w:szCs w:val="24"/>
      <w:lang w:eastAsia="ko-KR"/>
    </w:rPr>
  </w:style>
  <w:style w:type="paragraph" w:customStyle="1" w:styleId="21">
    <w:name w:val="Основной текст с отступом 21"/>
    <w:basedOn w:val="a"/>
    <w:pPr>
      <w:spacing w:after="120" w:line="480" w:lineRule="auto"/>
      <w:ind w:left="283"/>
    </w:pPr>
  </w:style>
  <w:style w:type="paragraph" w:customStyle="1" w:styleId="22">
    <w:name w:val="Основной текст с отступом 22"/>
    <w:basedOn w:val="a"/>
    <w:pPr>
      <w:tabs>
        <w:tab w:val="left" w:pos="2123"/>
      </w:tabs>
      <w:spacing w:after="120" w:line="480" w:lineRule="auto"/>
      <w:ind w:left="283"/>
    </w:pPr>
    <w:rPr>
      <w:rFonts w:ascii="Times New Roman" w:eastAsia="Times New Roman" w:hAnsi="Times New Roman" w:cs="Times New Roman"/>
    </w:rPr>
  </w:style>
  <w:style w:type="paragraph" w:customStyle="1" w:styleId="31">
    <w:name w:val="Основной текст с отступом 31"/>
    <w:basedOn w:val="a"/>
    <w:pPr>
      <w:spacing w:after="120"/>
      <w:ind w:left="283"/>
    </w:pPr>
    <w:rPr>
      <w:sz w:val="16"/>
      <w:szCs w:val="16"/>
    </w:rPr>
  </w:style>
  <w:style w:type="paragraph" w:customStyle="1" w:styleId="ac">
    <w:name w:val="Текстовый блок"/>
    <w:pPr>
      <w:suppressAutoHyphens/>
      <w:jc w:val="both"/>
    </w:pPr>
    <w:rPr>
      <w:rFonts w:ascii="Helvetica" w:eastAsia="ヒラギノ角ゴ Pro W3" w:hAnsi="Helvetica" w:cs="Helvetica"/>
      <w:color w:val="000000"/>
      <w:kern w:val="1"/>
      <w:sz w:val="24"/>
      <w:lang w:eastAsia="zh-CN"/>
    </w:rPr>
  </w:style>
  <w:style w:type="paragraph" w:customStyle="1" w:styleId="Style5">
    <w:name w:val="Style5"/>
    <w:basedOn w:val="a"/>
    <w:pPr>
      <w:widowControl w:val="0"/>
      <w:autoSpaceDE w:val="0"/>
      <w:spacing w:line="276" w:lineRule="exact"/>
      <w:ind w:firstLine="715"/>
    </w:pPr>
  </w:style>
  <w:style w:type="paragraph" w:customStyle="1" w:styleId="Style6">
    <w:name w:val="Style6"/>
    <w:basedOn w:val="a"/>
    <w:pPr>
      <w:widowControl w:val="0"/>
      <w:autoSpaceDE w:val="0"/>
      <w:spacing w:line="293" w:lineRule="exact"/>
      <w:ind w:firstLine="696"/>
    </w:pPr>
  </w:style>
  <w:style w:type="paragraph" w:customStyle="1" w:styleId="Style9">
    <w:name w:val="Style9"/>
    <w:basedOn w:val="a"/>
    <w:pPr>
      <w:widowControl w:val="0"/>
      <w:autoSpaceDE w:val="0"/>
      <w:spacing w:line="322" w:lineRule="exact"/>
      <w:ind w:hanging="120"/>
    </w:pPr>
  </w:style>
  <w:style w:type="paragraph" w:customStyle="1" w:styleId="12">
    <w:name w:val="Обычный (веб)1"/>
    <w:basedOn w:val="a"/>
    <w:pPr>
      <w:tabs>
        <w:tab w:val="left" w:pos="16032"/>
      </w:tabs>
      <w:spacing w:before="280" w:after="280"/>
      <w:ind w:left="3828" w:hanging="1134"/>
    </w:pPr>
    <w:rPr>
      <w:rFonts w:ascii="Times New Roman" w:eastAsia="Times New Roman" w:hAnsi="Times New Roman" w:cs="Times New Roman"/>
    </w:rPr>
  </w:style>
  <w:style w:type="paragraph" w:styleId="ad">
    <w:name w:val="Body Text Indent"/>
    <w:aliases w:val="текст,Основной текст 1,Нумерованный список !!,Надин стиль"/>
    <w:basedOn w:val="a"/>
    <w:uiPriority w:val="99"/>
    <w:pPr>
      <w:tabs>
        <w:tab w:val="num" w:pos="340"/>
      </w:tabs>
      <w:spacing w:line="280" w:lineRule="exact"/>
      <w:ind w:left="567" w:right="686" w:firstLine="425"/>
      <w:jc w:val="both"/>
    </w:pPr>
    <w:rPr>
      <w:color w:val="000000"/>
    </w:rPr>
  </w:style>
  <w:style w:type="paragraph" w:styleId="ae">
    <w:name w:val="footer"/>
    <w:basedOn w:val="a"/>
    <w:link w:val="af"/>
    <w:uiPriority w:val="99"/>
    <w:pPr>
      <w:tabs>
        <w:tab w:val="center" w:pos="4677"/>
        <w:tab w:val="right" w:pos="9355"/>
      </w:tabs>
    </w:pPr>
    <w:rPr>
      <w:lang w:val="x-none"/>
    </w:rPr>
  </w:style>
  <w:style w:type="paragraph" w:customStyle="1" w:styleId="TableParagraph">
    <w:name w:val="Table Paragraph"/>
    <w:basedOn w:val="a"/>
    <w:pPr>
      <w:widowControl w:val="0"/>
      <w:ind w:left="103"/>
    </w:pPr>
    <w:rPr>
      <w:sz w:val="22"/>
      <w:szCs w:val="22"/>
      <w:lang w:val="en-US"/>
    </w:rPr>
  </w:style>
  <w:style w:type="paragraph" w:customStyle="1" w:styleId="13">
    <w:name w:val="Абзац списка1"/>
    <w:basedOn w:val="a"/>
    <w:pPr>
      <w:spacing w:after="200"/>
      <w:ind w:left="720"/>
      <w:contextualSpacing/>
    </w:pPr>
  </w:style>
  <w:style w:type="paragraph" w:styleId="af0">
    <w:name w:val="No Spacing"/>
    <w:qFormat/>
    <w:pPr>
      <w:suppressAutoHyphens/>
    </w:pPr>
    <w:rPr>
      <w:rFonts w:ascii="Calibri" w:eastAsia="Calibri" w:hAnsi="Calibri" w:cs="Calibri"/>
      <w:kern w:val="1"/>
      <w:sz w:val="22"/>
      <w:szCs w:val="22"/>
      <w:lang w:eastAsia="zh-CN"/>
    </w:rPr>
  </w:style>
  <w:style w:type="paragraph" w:styleId="af1">
    <w:name w:val="header"/>
    <w:basedOn w:val="a"/>
    <w:link w:val="af2"/>
    <w:uiPriority w:val="99"/>
    <w:unhideWhenUsed/>
    <w:rsid w:val="00B159A5"/>
    <w:pPr>
      <w:tabs>
        <w:tab w:val="center" w:pos="4677"/>
        <w:tab w:val="right" w:pos="9355"/>
      </w:tabs>
    </w:pPr>
    <w:rPr>
      <w:rFonts w:cs="Mangal"/>
      <w:szCs w:val="21"/>
      <w:lang w:val="x-none"/>
    </w:rPr>
  </w:style>
  <w:style w:type="character" w:customStyle="1" w:styleId="af2">
    <w:name w:val="Верхний колонтитул Знак"/>
    <w:link w:val="af1"/>
    <w:uiPriority w:val="99"/>
    <w:rsid w:val="00B159A5"/>
    <w:rPr>
      <w:rFonts w:ascii="Liberation Serif" w:eastAsia="Arial Unicode MS" w:hAnsi="Liberation Serif" w:cs="Mangal"/>
      <w:kern w:val="1"/>
      <w:sz w:val="24"/>
      <w:szCs w:val="21"/>
      <w:lang w:eastAsia="zh-CN" w:bidi="hi-IN"/>
    </w:rPr>
  </w:style>
  <w:style w:type="character" w:customStyle="1" w:styleId="af">
    <w:name w:val="Нижний колонтитул Знак"/>
    <w:link w:val="ae"/>
    <w:uiPriority w:val="99"/>
    <w:rsid w:val="00B159A5"/>
    <w:rPr>
      <w:rFonts w:ascii="Liberation Serif" w:eastAsia="Arial Unicode MS" w:hAnsi="Liberation Serif" w:cs="Arial Unicode MS"/>
      <w:kern w:val="1"/>
      <w:sz w:val="24"/>
      <w:szCs w:val="24"/>
      <w:lang w:eastAsia="zh-CN" w:bidi="hi-IN"/>
    </w:rPr>
  </w:style>
  <w:style w:type="character" w:styleId="af3">
    <w:name w:val="FollowedHyperlink"/>
    <w:uiPriority w:val="99"/>
    <w:semiHidden/>
    <w:unhideWhenUsed/>
    <w:rsid w:val="00C779CA"/>
    <w:rPr>
      <w:color w:val="800080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D16A30"/>
    <w:rPr>
      <w:rFonts w:ascii="Segoe UI" w:hAnsi="Segoe UI" w:cs="Mangal"/>
      <w:sz w:val="18"/>
      <w:szCs w:val="16"/>
    </w:rPr>
  </w:style>
  <w:style w:type="character" w:customStyle="1" w:styleId="af5">
    <w:name w:val="Текст выноски Знак"/>
    <w:link w:val="af4"/>
    <w:uiPriority w:val="99"/>
    <w:semiHidden/>
    <w:rsid w:val="00D16A30"/>
    <w:rPr>
      <w:rFonts w:ascii="Segoe UI" w:eastAsia="Arial Unicode MS" w:hAnsi="Segoe UI" w:cs="Mangal"/>
      <w:kern w:val="1"/>
      <w:sz w:val="18"/>
      <w:szCs w:val="16"/>
      <w:lang w:eastAsia="zh-CN" w:bidi="hi-IN"/>
    </w:rPr>
  </w:style>
  <w:style w:type="table" w:styleId="af6">
    <w:name w:val="Table Grid"/>
    <w:basedOn w:val="a1"/>
    <w:uiPriority w:val="59"/>
    <w:rsid w:val="001B0E0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Неразрешенное упоминание1"/>
    <w:uiPriority w:val="99"/>
    <w:semiHidden/>
    <w:unhideWhenUsed/>
    <w:rsid w:val="00D06A1D"/>
    <w:rPr>
      <w:color w:val="605E5C"/>
      <w:shd w:val="clear" w:color="auto" w:fill="E1DFDD"/>
    </w:rPr>
  </w:style>
  <w:style w:type="paragraph" w:styleId="af7">
    <w:name w:val="footnote text"/>
    <w:basedOn w:val="a"/>
    <w:link w:val="af8"/>
    <w:uiPriority w:val="99"/>
    <w:semiHidden/>
    <w:unhideWhenUsed/>
    <w:rsid w:val="00EC1272"/>
    <w:rPr>
      <w:rFonts w:cs="Mangal"/>
      <w:sz w:val="20"/>
      <w:szCs w:val="18"/>
    </w:rPr>
  </w:style>
  <w:style w:type="character" w:customStyle="1" w:styleId="af8">
    <w:name w:val="Текст сноски Знак"/>
    <w:link w:val="af7"/>
    <w:uiPriority w:val="99"/>
    <w:semiHidden/>
    <w:rsid w:val="00EC1272"/>
    <w:rPr>
      <w:rFonts w:ascii="Liberation Serif" w:eastAsia="Arial Unicode MS" w:hAnsi="Liberation Serif" w:cs="Mangal"/>
      <w:kern w:val="1"/>
      <w:szCs w:val="18"/>
      <w:lang w:eastAsia="zh-CN" w:bidi="hi-IN"/>
    </w:rPr>
  </w:style>
  <w:style w:type="character" w:styleId="af9">
    <w:name w:val="footnote reference"/>
    <w:uiPriority w:val="99"/>
    <w:semiHidden/>
    <w:unhideWhenUsed/>
    <w:rsid w:val="00EC1272"/>
    <w:rPr>
      <w:vertAlign w:val="superscript"/>
    </w:rPr>
  </w:style>
  <w:style w:type="paragraph" w:customStyle="1" w:styleId="15">
    <w:name w:val="Обычный (Интернет)1"/>
    <w:aliases w:val="Обычный (Web)"/>
    <w:basedOn w:val="a"/>
    <w:uiPriority w:val="99"/>
    <w:semiHidden/>
    <w:unhideWhenUsed/>
    <w:rsid w:val="00271FE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fa">
    <w:name w:val="Другое_"/>
    <w:link w:val="afb"/>
    <w:rsid w:val="00FA4D29"/>
    <w:rPr>
      <w:rFonts w:ascii="Georgia" w:eastAsia="Georgia" w:hAnsi="Georgia" w:cs="Georgia"/>
    </w:rPr>
  </w:style>
  <w:style w:type="paragraph" w:customStyle="1" w:styleId="afb">
    <w:name w:val="Другое"/>
    <w:basedOn w:val="a"/>
    <w:link w:val="afa"/>
    <w:rsid w:val="00FA4D29"/>
    <w:pPr>
      <w:widowControl w:val="0"/>
      <w:suppressAutoHyphens w:val="0"/>
      <w:spacing w:after="100" w:line="324" w:lineRule="auto"/>
      <w:ind w:firstLine="400"/>
    </w:pPr>
    <w:rPr>
      <w:rFonts w:ascii="Georgia" w:eastAsia="Georgia" w:hAnsi="Georgia" w:cs="Georgia"/>
      <w:kern w:val="0"/>
      <w:sz w:val="20"/>
      <w:szCs w:val="20"/>
      <w:lang w:eastAsia="ru-RU" w:bidi="ar-SA"/>
    </w:rPr>
  </w:style>
  <w:style w:type="character" w:customStyle="1" w:styleId="a6">
    <w:name w:val="Основной текст Знак"/>
    <w:link w:val="a5"/>
    <w:rsid w:val="007616EB"/>
    <w:rPr>
      <w:rFonts w:ascii="Liberation Serif" w:eastAsia="Arial Unicode MS" w:hAnsi="Liberation Serif" w:cs="Arial Unicode MS"/>
      <w:kern w:val="1"/>
      <w:sz w:val="24"/>
      <w:szCs w:val="24"/>
      <w:lang w:eastAsia="zh-CN" w:bidi="hi-IN"/>
    </w:rPr>
  </w:style>
  <w:style w:type="paragraph" w:customStyle="1" w:styleId="ds-markdown-paragraph">
    <w:name w:val="ds-markdown-paragraph"/>
    <w:basedOn w:val="a"/>
    <w:rsid w:val="0062628E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fc">
    <w:name w:val="Strong"/>
    <w:basedOn w:val="a0"/>
    <w:uiPriority w:val="22"/>
    <w:qFormat/>
    <w:rsid w:val="006262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hyperlink" Target="http://kremlin.ru/events/president/news/70743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192441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xn--33-6kcq7bhn4g.xn--p1ai/docs/putin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www.kremlin.ru/events/president/news/63527" TargetMode="External"/><Relationship Id="rId20" Type="http://schemas.openxmlformats.org/officeDocument/2006/relationships/hyperlink" Target="https://e.lanbook.com/book/38504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hyperlink" Target="http://elibrary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kremlin.ru/catalog/countries/UA/events/66181" TargetMode="External"/><Relationship Id="rId23" Type="http://schemas.openxmlformats.org/officeDocument/2006/relationships/hyperlink" Target="http://www.edu.ru" TargetMode="External"/><Relationship Id="rId28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hyperlink" Target="http://kremlin.ru/events/president/news/717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onsultant.ru/document/cons_doc_LAW_28399/" TargetMode="External"/><Relationship Id="rId22" Type="http://schemas.openxmlformats.org/officeDocument/2006/relationships/hyperlink" Target="https://reader.lanbook.com/book/277655" TargetMode="External"/><Relationship Id="rId27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460" units="cm"/>
          <inkml:channel name="Y" type="integer" max="10660" units="cm"/>
          <inkml:channel name="F" type="integer" max="4096" units="dev"/>
          <inkml:channel name="T" type="integer" max="2.14748E9" units="dev"/>
        </inkml:traceFormat>
        <inkml:channelProperties>
          <inkml:channelProperty channel="X" name="resolution" value="721.09375" units="1/cm"/>
          <inkml:channelProperty channel="Y" name="resolution" value="740.27777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10-17T07:02:11.967"/>
    </inkml:context>
    <inkml:brush xml:id="br0">
      <inkml:brushProperty name="width" value="0.02646" units="cm"/>
      <inkml:brushProperty name="height" value="0.02646" units="cm"/>
      <inkml:brushProperty name="color" value="#1F497D"/>
      <inkml:brushProperty name="fitToCurve" value="1"/>
    </inkml:brush>
  </inkml:definitions>
  <inkml:trace contextRef="#ctx0" brushRef="#br0">307 1223 34 0,'0'0'47'0,"0"0"5"16,0 0 0-16,0 0 0 0,0 0 7 15,0 0 4-15,0 0 0 0,0 0-6 16,0 0-8-16,-10 0-10 0,2-4-10 15,-2 4-9-15,-1 4-7 0,-3-4-4 0,2 5-1 16,-1-3-2-16,0 2 3 0,-3 2 1 16,0 1 4-16,-3 1 6 0,-1 3 7 15,4-3 8-15,0 1 5 0,2-2-3 16,3 3-6-16,-3-5-4 0,2 7-1 16,2-4-3-16,0-1-3 0,0-1-6 15,4 0-3-15,6-6-2 0,-8 5-3 16,8-5-3-16,-6 8-1 0,4 0 0 15,-2 0 0-15,4-8 0 0,-4 10 0 0,2-5 2 16,2 3 3-16,0 0 5 0,2-1 16 16,-2-7 13-16,4 12 5 0,0-3-2 15,2 1-2-15,0 1-5 0,0-2-3 16,4 0-7-16,0 1-6 0,4 1-5 16,-6-3 0-16,4 0-4 0,-1-1 2 15,-1 3 2-15,0-4 0 0,0-1 2 16,2 1 4-16,-2-1 5 0,0 0-1 0,0 1 1 15,0-4-4-15,-1 2-5 0,-1-2-4 16,0 2-2-16,2-4-3 0,0 0-2 16,1 0 2-16,0 0-2 0,-1 0 2 15,2-6-2-15,1 2-2 0,-3-2 0 16,6 1-1-16,-3-4-2 0,0 1 1 16,-1 1-1-16,2-5 0 0,0 3 0 15,1-3-1-15,-3 3 3 0,3-3-2 0,0 3-1 16,-1-4-1-16,-2 6 2 0,0-7-2 15,1 1 2-15,-1 2 0 0,1-1-1 16,2-1 1-16,-3-1-2 0,2-2 4 16,2 1-2-16,-5 0-1 0,6-4 1 15,-3 2 2-15,-1 0-1 0,3-4-1 16,-4 4 1-16,1 0-1 0,-3 2 0 16,1-1 0-16,-1 0-1 0,2 3 1 0,-3-4-2 15,1 2 0-15,0-2 2 0,0 2-2 16,1 2 0-16,-1-3 0 0,1-1 0 0,-1 0 0 15,0 1 0-15,-3-1 2 0,7 2-2 16,-4-6 0-16,0 3 0 0,0 2 0 16,-1 1 0-16,4-4 0 0,-3 4 0 15,0-3 0-15,-1-2 0 0,1 3 0 16,-2 0 0-16,2-6 0 0,4 2 0 16,-4-3 0-16,0 3 0 0,2-3 0 15,-2 5 0-15,3-3 0 0,-3 4 0 0,0-1 0 16,-2 2 0-16,0 2 0 0,-1 1 0 15,4-5 0-15,-3 5 3 0,0-1-1 16,0 4-2-16,2-5-2 0,-1 0 2 16,-1 5 0-16,0-3 0 0,2-1-1 15,0 4 1-15,-2-1 0 0,2-2 0 16,0 0 0-16,-2 3 0 0,0 1 1 16,-1 1 1-16,-1 1 0 0,0 3 0 15,-2-5-2-15,2 4 1 0,-2-3-1 16,-4 9 2-16,6-9 0 0,-4 3 0 0,-2 6-2 15,4-9 0-15,-4 9 1 0,0 0-1 16,0 0 2-16,0 0 2 0,0 0-2 16,0 0 1-16,0 0 1 0,0 0 6 15,0 0 4-15,0 0 6 0,0 0-11 16,0 0-2-16,0 0-1 0,0 0 0 0,0 0 0 16,0 0 0-16,0 0-2 0,0 0 1 15,0 0 0-15,0 0 0 0,0 0-1 0,0 0 0 16,0 0-2-16,-4 9 0 0,2-1 0 15,-4 3-1-15,-2 0 2 0,6 0-1 16,-6-1-1-16,2 1 1 0,4 1 0 16,-5-1-1-16,1-1-1 0,0 6 1 15,0-3 0-15,-2 3 0 0,2-1 0 16,0-4 0-16,0 3-1 0,2 0 1 0,-6 3 0 16,4-2 0-16,-2-1-1 0,2 1 0 15,0 0 1-15,1 2-1 0,-3 0 0 16,2 2 0-16,0 0 0 0,0-2 0 15,-4 1 0-15,1-1 0 0,2 2 1 16,-1-1 0-16,0-3-1 0,0 3 0 16,2-3 1-16,0-1-1 0,-1-1 1 15,1 0 0-15,0 2-1 0,0 0 0 16,-2-2 0-16,2-1 0 0,0-1 0 16,-1 0 0-16,4 5 0 0,-7-1 1 0,4-3-1 15,0 0 0-15,-2-1 0 0,0 5 0 16,1-5 0-16,1 4 0 0,-4-3 0 15,4 2 0-15,-4-1 0 0,1 1 0 16,3 1 0-16,1-4 0 0,-1 5 0 16,0-4 0-16,2-1 0 0,0-1 0 15,2 0-1-15,-2 1 0 0,-2 2 1 16,2-1 0-16,0-3 0 0,2 4 0 16,-1 0 0-16,1-1 0 0,2-1 0 0,-4 2 0 15,0 1 0-15,2-7 1 0,-2 3-1 16,2 2 0-16,0-2 0 0,0 1 0 15,2-3 0-15,-4 1 0 0,1 1-1 16,1-4 0-16,2 1 1 0,0 1 0 16,0-1 0-16,0 4 0 0,0-5 0 15,0 1 0-15,0 1 0 0,0 0 0 16,0-8 0-16,0 9 0 0,0-1 0 0,0 1 0 16,0 1 0-16,2-3 1 0,1 4-1 15,-3-5 0-15,0-6 0 0,4 9 0 16,-4-9-1-16,0 0 1 0,0 0 0 15,0 0 0-15,2 6 2 0,-2-6 0 16,0 0 2-16,0 0-1 0,0 0 1 16,0 0-1-16,0 0-1 0,10 8-1 15,-2-3 0-15,-1-1 0 0,-7-4 0 0,8 2-1 16,2 0 0-16,-4 0 0 0,4-2 1 16,-4 0-1-16,3 0 2 0,2-4-2 15,1 2 1-15,2-4 1 0,-5 1 0 16,1-1-2-16,6 0 1 0,-6-1-1 15,1-1 0-15,4-3 0 0,1 4 0 16,-1-7 0-16,5 3 0 0,-4-2 0 16,4-1 0-16,2 1 0 0,-3 1 0 15,3-4 0-15,2-1 0 0,-4 2 0 16,-4 3 0-16,1-5 0 0,1 3 0 0,-6 1 0 16,2-1 1-16,-4 3 0 0,-2 3 0 15,0-3-1-15,-2 1 1 0,-2 1 0 16,1 0 1-16,-3 3 0 0,2-3-1 15,-4 9 1-15,0 0 0 0,0 0-1 16,4-6 0-16,-4 6-1 0,0-9 1 16,0 9-1-16,0 0 0 0,-6-8 0 0,6 8 0 15,0 0 0-15,-9-6 1 0,-1 2 0 16,0 1 0-16,-4 1 0 0,3 2 0 16,-6 0 0-16,1 2 0 0,3 0 0 15,-1-1-1-15,2 3 0 0,-4 2 1 16,0 0-1-16,2-1 0 0,2 1 0 15,-1 4 0-15,1-3 0 0,-2 4 0 16,-1 0 1-16,4-1 0 0,-3 1 0 16,2-3-1-16,2 1 1 0,5 1 0 15,-5 1 0-15,4 1-1 0,-2-4 0 0,0 2 0 16,4-1 0-16,-3-3 0 0,4 2 0 16,-3-1 0-16,2 1 0 0,0 2 1 15,2-5 0-15,2-5-1 0,-6 8 2 16,4 0-1-16,0 0 0 0,2-8 0 15,0 10-1-15,-4-5 0 0,4-5 0 16,0 8 0-16,0 0 0 0,0-8 1 16,4 7 0-16,-4-7 0 0,0 10 0 0,2-3 0 15,0 1 0-15,0 0 1 0,-2-8-1 16,4 9 0-16,-4-9-1 0,2 7 0 16,-2-7 0-16,8 10 0 0,-8-10 0 15,9 7 0-15,-9-7 0 0,11 10 0 16,1-5 1-16,-2 1 0 0,0-4 0 15,-1 2-1-15,1 0 1 0,-2-2 0 16,6 1-1-16,-5-3 0 0,6 2 1 16,-3-2-1-16,2 0 0 0,1 0 1 0,-3 0-1 31,2-2 0-31,-1 2 0 0,0-3 1 16,-1 1-1-16,2 0 1 0,-3 0-1 0,-1 0 1 15,4-2-1-15,-4-2 1 0,2 1-1 16,-2-1 1-16,0 0 0 0,0-1 0 15,0 1 0-15,-5-1 0 0,5 0 0 16,-4 1-1-16,4-4 0 0,-4 1 0 16,3-3 1-16,-2 5-1 0,1-7 0 15,-2 3 0-15,4-2 0 0,-6 0 0 16,2 4 0-16,-4-3 1 0,2-1 0 0,0 5-1 16,-4-3 1-16,1-3-1 0,3 2 1 15,-4 4-1-15,0-3 0 0,0-2 0 16,0 5 0-16,0-3 0 0,-4-1 0 15,3 3 0-15,-3-4 1 0,4 2 0 16,-6 1-1-16,2 4 0 0,-2-3 0 16,0 1 0-16,2 1-1 0,-2-1 0 15,-4 2 0-15,1-3-1 0,2 3 1 16,-3-1 0-16,-4 2-1 0,5-1-1 0,1 2 0 16,-2 2-1-16,0-4 0 0,-6 3 2 15,4 1 0-15,4 2 1 0,-6 0 0 16,2 0 1-16,3 0 0 0,-5 0 0 15,4 0 0-15,2 2 0 0,1 1-1 16,0-3 0-16,-3 6 0 0,10-6-1 16,-6 2 0-16,-4 4-1 0,4 0 2 15,6-6 0-15,-9 10 1 0,-1 0 0 0,4 1 0 16,2-3 0-16,0 1 1 0,2 1-1 16,-2 1 0-16,2 1 0 0,2-1 0 0,0 0 0 15,0-2-1-15,2 3 1 0,2-5 0 16,-2 5-1-16,2-5 1 0,2 1-1 15,2 1 1-15,-1 3 0 0,3-5 0 16,0 2 0-16,4-3 0 0,-1-1 0 0,2-3 0 16,1 2 0-16,3-4 1 0,-1 0 0 15,0 0-1-15,2-6 0 0,0 1 0 16,-1-1 0-16,3-5 0 0,-5 0 0 16,4 0 0-16,3-5 0 0,-5-1 0 15,2 2 1-15,0-2-1 0,-1-5 0 16,1 1 0-16,-1 2 0 0,1 0 0 15,0 1 0-15,-1-3 0 0,1 3 0 0,0-2 0 16,-2 2 1-16,1 0 0 0,-4-1 0 16,3 2-1-16,0 0 1 0,-2 0 0 15,1-3-1-15,0 1 0 0,-1 0 0 16,0-1 0-16,1-2 1 0,-1-2-1 16,1-1 0-16,-1-6 0 0,2 2 0 15,-3 2 0-15,1-1 0 0,1 0 0 16,-2-3 1-16,0 7-1 0,0-4 1 15,-6 1-1-15,3-3 0 0,-1 4 0 0,2 1 0 16,-2-2 0-16,0 5 0 0,2-10 0 16,-2 3 0-16,2 3 0 0,-1 2-1 15,-1 1 1-15,-2-2 0 0,3-2 0 16,-4 2-1-16,-1 0 0 0,-2 6 1 16,-2 3 1-16,2 0-1 0,-4 1 1 15,0 2-1-15,0 1 1 0,2 3-1 16,-4-3 1-16,0 2 0 0,-4 2-1 0,4 8 1 15,0-9 0-15,-2-3 0 0,0 7-1 16,2 5 0-16,0 0 0 0,0 0 0 16,0 0-1-16,0 0-1 0,0 0 2 15,-8-6-1-15,8 6 2 0,-8-2-1 16,0 4 2-16,-1 0 0 0,0 2 2 16,-1 1 2-16,2 3 1 0,-2 3-2 15,2 4-2-15,-1 2-1 0,1 0-1 16,0 4-1-16,2 0 0 0,0 1 0 0,-2 3 0 15,0 0 1-15,-2-1 0 0,2 2-1 16,0-5 1-16,0 2 1 0,0 1 0 16,1 1 0-16,1-3 1 0,-4-1-2 15,4 3 2-15,-4 3-1 0,3-4 1 16,-2 2-1-16,1 4-1 0,0-2 0 16,-2 2-1-16,0 8 0 0,1 1 0 15,-5-9 2-15,4 2-1 0,-1-2 0 0,3-2 0 16,-5-4 2-16,3 2-1 0,-2 0 1 15,2 0 0-15,-5 0-1 0,-1 2 1 16,-2 4 1-16,2-8 0 0,0 6 0 16,1 2 1-16,-7 2 0 0,3-1 1 15,2 2-1-15,-1-2-2 0,2 0 0 16,1-4 0-16,-2 3-1 0,1-1 0 16,1 3 0-16,-1-4 0 0,2 2-1 15,-1 0 2-15,0 0-2 0,-1 2 0 0,5-4-1 16,-5 7 2-16,2-3-1 0,1 0 0 15,0 5-1-15,-3 1 1 0,1-7-1 16,-1 7 0-16,2-6 0 0,-2-1 1 16,2 0 0-16,-2-2-1 0,0-1-1 15,1 2 1-15,-1-4 0 0,2 0-1 16,-2 2 1-16,0 0-1 0,2-2 1 16,-1 2 0-16,-1 2 0 0,2-5 0 0,-2 4 1 15,0-3-1-15,0 1 0 0,1 4 0 16,-1-6 0-16,0 1 0 0,-2 1 0 15,6-3 0-15,-4 1-2 0,1-1 1 16,1 1 0-16,0-1 0 0,2-3 1 16,-2 2 0-16,2-5 0 0,-4 4 0 15,3-2 0-15,3-7 0 0,-2 0 0 16,1-3-2-16,6 1-2 0,-5-7-2 16,10-5-6-16,-8 4-3 0,0 2 4 15,0-6 4-15,0-4-1 0,1 2 1 0,1-3 2 16,0-3 2-16,-4 0-1 0,3-5 1 15,3-1 0-15,-2-4-2 0,6-8 2 16,0 1-1-16,0-1 0 0,0 0-1 16,6 1 2-16,1 1 0 0,1 1 2 15,4-4 0-15,-1-3 0 0,3-4 1 16,2 6 0-16,-1-1 0 0,4-4 0 0,3 0 0 16,-3 4 0-16,1 0 0 0,4-1 1 15,2-2 0-15,7-2 0 0,3 2 0 16,0-2 0-16,-1 2-1 0,1-1 0 15,-5 2 0-15,6-3 0 0,-10 5 0 16,0-4 0-16,6 2 1 0,-8 3-1 16,5 0 2-16,-3-5 0 0,5 0 1 15,2 4-2-15,-2-9 1 0,3 7-1 16,4-2 1-16,-2 1-1 0,0 0-1 0,3 0 0 16,-9 0 0-16,4-2 0 0,-2 2 1 15,-4 4 0-15,-3-1 0 0,4 3 1 16,-5-8 0-16,3 8 0 0,0-1 0 15,-2-3 0-15,-3 6-1 0,1 3 0 16,2-2 0-16,-2 5 1 0,1-5 1 16,2 2 0-16,-2 4 1 0,-3 1 1 15,-3 4 1-15,1-3 5 0,2 3 1 0,-8 3 4 16,2 1 3-16,-7 1 1 0,-1 1-1 16,-8 6-1-16,0 0-3 0,0 0 1 15,0 0-4-15,0 0-3 0,0 0-4 16,0 0-2-16,0 0-2 0,0 0-1 15,0 0-4-15,0 0-5 0,0 0-9 16,0 0-12-16,0 0-20 0,0 0-24 16,-10 9-27-16,3 1-51 0,7-10-463 15,-10 6 311-15,0-1-604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851A0-6013-4675-B474-EFCF478FC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6056</Words>
  <Characters>34520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40496</CharactersWithSpaces>
  <SharedDoc>false</SharedDoc>
  <HLinks>
    <vt:vector size="312" baseType="variant">
      <vt:variant>
        <vt:i4>8126573</vt:i4>
      </vt:variant>
      <vt:variant>
        <vt:i4>222</vt:i4>
      </vt:variant>
      <vt:variant>
        <vt:i4>0</vt:i4>
      </vt:variant>
      <vt:variant>
        <vt:i4>5</vt:i4>
      </vt:variant>
      <vt:variant>
        <vt:lpwstr>http://elibrary.ru/</vt:lpwstr>
      </vt:variant>
      <vt:variant>
        <vt:lpwstr/>
      </vt:variant>
      <vt:variant>
        <vt:i4>6684783</vt:i4>
      </vt:variant>
      <vt:variant>
        <vt:i4>219</vt:i4>
      </vt:variant>
      <vt:variant>
        <vt:i4>0</vt:i4>
      </vt:variant>
      <vt:variant>
        <vt:i4>5</vt:i4>
      </vt:variant>
      <vt:variant>
        <vt:lpwstr>http://www.edu.ru/</vt:lpwstr>
      </vt:variant>
      <vt:variant>
        <vt:lpwstr/>
      </vt:variant>
      <vt:variant>
        <vt:i4>106</vt:i4>
      </vt:variant>
      <vt:variant>
        <vt:i4>216</vt:i4>
      </vt:variant>
      <vt:variant>
        <vt:i4>0</vt:i4>
      </vt:variant>
      <vt:variant>
        <vt:i4>5</vt:i4>
      </vt:variant>
      <vt:variant>
        <vt:lpwstr>https://biblioclub.ru/index.php?page=book_view_red&amp;book_id=696326</vt:lpwstr>
      </vt:variant>
      <vt:variant>
        <vt:lpwstr/>
      </vt:variant>
      <vt:variant>
        <vt:i4>2556005</vt:i4>
      </vt:variant>
      <vt:variant>
        <vt:i4>213</vt:i4>
      </vt:variant>
      <vt:variant>
        <vt:i4>0</vt:i4>
      </vt:variant>
      <vt:variant>
        <vt:i4>5</vt:i4>
      </vt:variant>
      <vt:variant>
        <vt:lpwstr>https://biblioclub.ru/index.php?page=book&amp;id=495776</vt:lpwstr>
      </vt:variant>
      <vt:variant>
        <vt:lpwstr/>
      </vt:variant>
      <vt:variant>
        <vt:i4>4849741</vt:i4>
      </vt:variant>
      <vt:variant>
        <vt:i4>210</vt:i4>
      </vt:variant>
      <vt:variant>
        <vt:i4>0</vt:i4>
      </vt:variant>
      <vt:variant>
        <vt:i4>5</vt:i4>
      </vt:variant>
      <vt:variant>
        <vt:lpwstr>http://kremlin.ru/events/president/news/71719</vt:lpwstr>
      </vt:variant>
      <vt:variant>
        <vt:lpwstr/>
      </vt:variant>
      <vt:variant>
        <vt:i4>4915223</vt:i4>
      </vt:variant>
      <vt:variant>
        <vt:i4>207</vt:i4>
      </vt:variant>
      <vt:variant>
        <vt:i4>0</vt:i4>
      </vt:variant>
      <vt:variant>
        <vt:i4>5</vt:i4>
      </vt:variant>
      <vt:variant>
        <vt:lpwstr>http://www.kremlin.ru/events/president/news/63527</vt:lpwstr>
      </vt:variant>
      <vt:variant>
        <vt:lpwstr/>
      </vt:variant>
      <vt:variant>
        <vt:i4>3604527</vt:i4>
      </vt:variant>
      <vt:variant>
        <vt:i4>204</vt:i4>
      </vt:variant>
      <vt:variant>
        <vt:i4>0</vt:i4>
      </vt:variant>
      <vt:variant>
        <vt:i4>5</vt:i4>
      </vt:variant>
      <vt:variant>
        <vt:lpwstr>http://www.kremlin.ru/catalog/countries/UA/events/66181</vt:lpwstr>
      </vt:variant>
      <vt:variant>
        <vt:lpwstr/>
      </vt:variant>
      <vt:variant>
        <vt:i4>589930</vt:i4>
      </vt:variant>
      <vt:variant>
        <vt:i4>201</vt:i4>
      </vt:variant>
      <vt:variant>
        <vt:i4>0</vt:i4>
      </vt:variant>
      <vt:variant>
        <vt:i4>5</vt:i4>
      </vt:variant>
      <vt:variant>
        <vt:lpwstr>https://www.consultant.ru/document/cons_doc_LAW_28399/</vt:lpwstr>
      </vt:variant>
      <vt:variant>
        <vt:lpwstr/>
      </vt:variant>
      <vt:variant>
        <vt:i4>74842167</vt:i4>
      </vt:variant>
      <vt:variant>
        <vt:i4>194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_heading=h.1ci93xb</vt:lpwstr>
      </vt:variant>
      <vt:variant>
        <vt:i4>74842167</vt:i4>
      </vt:variant>
      <vt:variant>
        <vt:i4>191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_heading=h.1ci93xb</vt:lpwstr>
      </vt:variant>
      <vt:variant>
        <vt:i4>70451300</vt:i4>
      </vt:variant>
      <vt:variant>
        <vt:i4>185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_heading=h.2xcytpi</vt:lpwstr>
      </vt:variant>
      <vt:variant>
        <vt:i4>70451300</vt:i4>
      </vt:variant>
      <vt:variant>
        <vt:i4>182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_heading=h.2xcytpi</vt:lpwstr>
      </vt:variant>
      <vt:variant>
        <vt:i4>73793659</vt:i4>
      </vt:variant>
      <vt:variant>
        <vt:i4>176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_heading=h.4i7ojhp</vt:lpwstr>
      </vt:variant>
      <vt:variant>
        <vt:i4>73793659</vt:i4>
      </vt:variant>
      <vt:variant>
        <vt:i4>173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_heading=h.4i7ojhp</vt:lpwstr>
      </vt:variant>
      <vt:variant>
        <vt:i4>70320169</vt:i4>
      </vt:variant>
      <vt:variant>
        <vt:i4>167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_heading=h.1y810tw</vt:lpwstr>
      </vt:variant>
      <vt:variant>
        <vt:i4>70320169</vt:i4>
      </vt:variant>
      <vt:variant>
        <vt:i4>164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_heading=h.1y810tw</vt:lpwstr>
      </vt:variant>
      <vt:variant>
        <vt:i4>71041123</vt:i4>
      </vt:variant>
      <vt:variant>
        <vt:i4>158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_heading=h.3j2qqm3</vt:lpwstr>
      </vt:variant>
      <vt:variant>
        <vt:i4>71041123</vt:i4>
      </vt:variant>
      <vt:variant>
        <vt:i4>155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_heading=h.3j2qqm3</vt:lpwstr>
      </vt:variant>
      <vt:variant>
        <vt:i4>72286225</vt:i4>
      </vt:variant>
      <vt:variant>
        <vt:i4>149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_heading=h.z337ya</vt:lpwstr>
      </vt:variant>
      <vt:variant>
        <vt:i4>72286225</vt:i4>
      </vt:variant>
      <vt:variant>
        <vt:i4>146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_heading=h.z337ya</vt:lpwstr>
      </vt:variant>
      <vt:variant>
        <vt:i4>69533821</vt:i4>
      </vt:variant>
      <vt:variant>
        <vt:i4>140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_heading=h.2jxsxqh</vt:lpwstr>
      </vt:variant>
      <vt:variant>
        <vt:i4>69533821</vt:i4>
      </vt:variant>
      <vt:variant>
        <vt:i4>137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_heading=h.2jxsxqh</vt:lpwstr>
      </vt:variant>
      <vt:variant>
        <vt:i4>70844449</vt:i4>
      </vt:variant>
      <vt:variant>
        <vt:i4>131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_heading=h.44sinio</vt:lpwstr>
      </vt:variant>
      <vt:variant>
        <vt:i4>70844449</vt:i4>
      </vt:variant>
      <vt:variant>
        <vt:i4>128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_heading=h.44sinio</vt:lpwstr>
      </vt:variant>
      <vt:variant>
        <vt:i4>75432061</vt:i4>
      </vt:variant>
      <vt:variant>
        <vt:i4>122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_heading=h.1ksv4uv</vt:lpwstr>
      </vt:variant>
      <vt:variant>
        <vt:i4>75432061</vt:i4>
      </vt:variant>
      <vt:variant>
        <vt:i4>119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_heading=h.1ksv4uv</vt:lpwstr>
      </vt:variant>
      <vt:variant>
        <vt:i4>73728037</vt:i4>
      </vt:variant>
      <vt:variant>
        <vt:i4>113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_heading=h.35nkun2</vt:lpwstr>
      </vt:variant>
      <vt:variant>
        <vt:i4>73728037</vt:i4>
      </vt:variant>
      <vt:variant>
        <vt:i4>110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_heading=h.35nkun2</vt:lpwstr>
      </vt:variant>
      <vt:variant>
        <vt:i4>68223001</vt:i4>
      </vt:variant>
      <vt:variant>
        <vt:i4>104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_heading=h.lnxbz9</vt:lpwstr>
      </vt:variant>
      <vt:variant>
        <vt:i4>68223001</vt:i4>
      </vt:variant>
      <vt:variant>
        <vt:i4>101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_heading=h.lnxbz9</vt:lpwstr>
      </vt:variant>
      <vt:variant>
        <vt:i4>74580031</vt:i4>
      </vt:variant>
      <vt:variant>
        <vt:i4>95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_heading=h.26in1rg</vt:lpwstr>
      </vt:variant>
      <vt:variant>
        <vt:i4>74580031</vt:i4>
      </vt:variant>
      <vt:variant>
        <vt:i4>92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_heading=h.26in1rg</vt:lpwstr>
      </vt:variant>
      <vt:variant>
        <vt:i4>70516846</vt:i4>
      </vt:variant>
      <vt:variant>
        <vt:i4>86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_heading=h.3rdcrjn</vt:lpwstr>
      </vt:variant>
      <vt:variant>
        <vt:i4>70516846</vt:i4>
      </vt:variant>
      <vt:variant>
        <vt:i4>83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_heading=h.3rdcrjn</vt:lpwstr>
      </vt:variant>
      <vt:variant>
        <vt:i4>73859108</vt:i4>
      </vt:variant>
      <vt:variant>
        <vt:i4>77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_heading=h.17dp8vu</vt:lpwstr>
      </vt:variant>
      <vt:variant>
        <vt:i4>73859108</vt:i4>
      </vt:variant>
      <vt:variant>
        <vt:i4>74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_heading=h.17dp8vu</vt:lpwstr>
      </vt:variant>
      <vt:variant>
        <vt:i4>71106668</vt:i4>
      </vt:variant>
      <vt:variant>
        <vt:i4>68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_heading=h.2s8eyo1</vt:lpwstr>
      </vt:variant>
      <vt:variant>
        <vt:i4>71106668</vt:i4>
      </vt:variant>
      <vt:variant>
        <vt:i4>65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_heading=h.2s8eyo1</vt:lpwstr>
      </vt:variant>
      <vt:variant>
        <vt:i4>70123642</vt:i4>
      </vt:variant>
      <vt:variant>
        <vt:i4>59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_heading=h.1t3h5sf</vt:lpwstr>
      </vt:variant>
      <vt:variant>
        <vt:i4>70123642</vt:i4>
      </vt:variant>
      <vt:variant>
        <vt:i4>56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_heading=h.1t3h5sf</vt:lpwstr>
      </vt:variant>
      <vt:variant>
        <vt:i4>70123564</vt:i4>
      </vt:variant>
      <vt:variant>
        <vt:i4>50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_heading=h.3dy6vkm</vt:lpwstr>
      </vt:variant>
      <vt:variant>
        <vt:i4>70123564</vt:i4>
      </vt:variant>
      <vt:variant>
        <vt:i4>47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_heading=h.3dy6vkm</vt:lpwstr>
      </vt:variant>
      <vt:variant>
        <vt:i4>68550671</vt:i4>
      </vt:variant>
      <vt:variant>
        <vt:i4>41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_heading=h.tyjcwt</vt:lpwstr>
      </vt:variant>
      <vt:variant>
        <vt:i4>68550671</vt:i4>
      </vt:variant>
      <vt:variant>
        <vt:i4>38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_heading=h.tyjcwt</vt:lpwstr>
      </vt:variant>
      <vt:variant>
        <vt:i4>70975545</vt:i4>
      </vt:variant>
      <vt:variant>
        <vt:i4>32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_heading=h.2et92p0</vt:lpwstr>
      </vt:variant>
      <vt:variant>
        <vt:i4>70975545</vt:i4>
      </vt:variant>
      <vt:variant>
        <vt:i4>29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_heading=h.2et92p0</vt:lpwstr>
      </vt:variant>
      <vt:variant>
        <vt:i4>73793662</vt:i4>
      </vt:variant>
      <vt:variant>
        <vt:i4>23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_heading=h.3znysh7</vt:lpwstr>
      </vt:variant>
      <vt:variant>
        <vt:i4>73793662</vt:i4>
      </vt:variant>
      <vt:variant>
        <vt:i4>20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_heading=h.3znysh7</vt:lpwstr>
      </vt:variant>
      <vt:variant>
        <vt:i4>75300965</vt:i4>
      </vt:variant>
      <vt:variant>
        <vt:i4>14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_heading=h.1fob9te</vt:lpwstr>
      </vt:variant>
      <vt:variant>
        <vt:i4>75300965</vt:i4>
      </vt:variant>
      <vt:variant>
        <vt:i4>11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_heading=h.1fob9te</vt:lpwstr>
      </vt:variant>
      <vt:variant>
        <vt:i4>70254713</vt:i4>
      </vt:variant>
      <vt:variant>
        <vt:i4>5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_heading=h.30j0zll</vt:lpwstr>
      </vt:variant>
      <vt:variant>
        <vt:i4>70254713</vt:i4>
      </vt:variant>
      <vt:variant>
        <vt:i4>2</vt:i4>
      </vt:variant>
      <vt:variant>
        <vt:i4>0</vt:i4>
      </vt:variant>
      <vt:variant>
        <vt:i4>5</vt:i4>
      </vt:variant>
      <vt:variant>
        <vt:lpwstr>C:\Users\User\Desktop\ОснРосГосуд\УчебМатериалы\16.08 Основы Российской государственности (3342918 v1).DOCX</vt:lpwstr>
      </vt:variant>
      <vt:variant>
        <vt:lpwstr>_heading=h.30j0zll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cp:lastModifiedBy>Ринат Сурманов</cp:lastModifiedBy>
  <cp:revision>2</cp:revision>
  <cp:lastPrinted>2025-05-27T18:34:00Z</cp:lastPrinted>
  <dcterms:created xsi:type="dcterms:W3CDTF">2026-04-13T10:26:00Z</dcterms:created>
  <dcterms:modified xsi:type="dcterms:W3CDTF">2026-04-13T10:26:00Z</dcterms:modified>
</cp:coreProperties>
</file>